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xml" ContentType="application/vnd.openxmlformats-officedocument.wordprocessingml.footer+xml"/>
  <Override PartName="/word/header7.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43A8B3F" w14:textId="77777777" w:rsidR="00BF6C51" w:rsidRDefault="00D42B21">
      <w:pPr>
        <w:pStyle w:val="Ttulo1"/>
        <w:spacing w:before="0"/>
      </w:pPr>
      <w:fldSimple w:instr=" TITLE ">
        <w:bookmarkStart w:id="0" w:name="_Toc243916421"/>
        <w:r>
          <w:t>Diseño Funcional &lt;Aplicación de Desarrollo&gt;</w:t>
        </w:r>
      </w:fldSimple>
      <w:r>
        <w:t>orientado a Impresión Exstream – Solicitudes SALUD</w:t>
      </w:r>
      <w:bookmarkEnd w:id="0"/>
    </w:p>
    <w:p w14:paraId="74FCBF9C" w14:textId="664ADB4A" w:rsidR="00BF6C51" w:rsidRDefault="00A469BD">
      <w:pPr>
        <w:pStyle w:val="Firma"/>
        <w:ind w:left="6237"/>
      </w:pPr>
      <w:r>
        <w:rPr>
          <w:sz w:val="20"/>
        </w:rPr>
        <w:t>1</w:t>
      </w:r>
      <w:r w:rsidR="00A455CA">
        <w:rPr>
          <w:sz w:val="20"/>
        </w:rPr>
        <w:t>4</w:t>
      </w:r>
      <w:r>
        <w:rPr>
          <w:sz w:val="20"/>
        </w:rPr>
        <w:t>/</w:t>
      </w:r>
      <w:r w:rsidR="00A455CA">
        <w:rPr>
          <w:sz w:val="20"/>
        </w:rPr>
        <w:t>10</w:t>
      </w:r>
      <w:r w:rsidR="00E114B9">
        <w:rPr>
          <w:sz w:val="20"/>
        </w:rPr>
        <w:t>/2026</w:t>
      </w:r>
      <w:r w:rsidR="00E92794">
        <w:rPr>
          <w:sz w:val="20"/>
        </w:rPr>
        <w:t xml:space="preserve"> </w:t>
      </w:r>
      <w:r w:rsidR="00D42B21">
        <w:rPr>
          <w:sz w:val="20"/>
        </w:rPr>
        <w:t xml:space="preserve">– </w:t>
      </w:r>
      <w:r w:rsidR="000F2700">
        <w:rPr>
          <w:sz w:val="20"/>
        </w:rPr>
        <w:t>v</w:t>
      </w:r>
      <w:r w:rsidR="00E114B9">
        <w:rPr>
          <w:sz w:val="20"/>
        </w:rPr>
        <w:t>3</w:t>
      </w:r>
      <w:r w:rsidR="000F2700">
        <w:rPr>
          <w:sz w:val="20"/>
        </w:rPr>
        <w:t>.</w:t>
      </w:r>
      <w:r w:rsidR="00A455CA">
        <w:rPr>
          <w:sz w:val="20"/>
        </w:rPr>
        <w:t>3</w:t>
      </w:r>
    </w:p>
    <w:p w14:paraId="1F4FA7B4" w14:textId="77777777" w:rsidR="00BF6C51" w:rsidRDefault="00BF6C51">
      <w:pPr>
        <w:pStyle w:val="Firma"/>
        <w:ind w:left="6237"/>
        <w:rPr>
          <w:sz w:val="20"/>
        </w:rPr>
      </w:pPr>
    </w:p>
    <w:p w14:paraId="4DE16ABF" w14:textId="77777777" w:rsidR="00BF6C51" w:rsidRDefault="00BF6C51">
      <w:pPr>
        <w:sectPr w:rsidR="00BF6C51">
          <w:headerReference w:type="default" r:id="rId10"/>
          <w:pgSz w:w="11906" w:h="16838"/>
          <w:pgMar w:top="1418" w:right="850" w:bottom="1418" w:left="1418" w:header="720" w:footer="720" w:gutter="0"/>
          <w:cols w:space="720"/>
          <w:vAlign w:val="center"/>
          <w:docGrid w:linePitch="360"/>
        </w:sectPr>
      </w:pPr>
    </w:p>
    <w:p w14:paraId="5BC910BB" w14:textId="77777777" w:rsidR="00BF6C51" w:rsidRDefault="00D42B21">
      <w:pPr>
        <w:pStyle w:val="Ttulondice"/>
      </w:pPr>
      <w:r>
        <w:lastRenderedPageBreak/>
        <w:t>Control de cambios del documento</w:t>
      </w:r>
    </w:p>
    <w:p w14:paraId="7B525608" w14:textId="77777777" w:rsidR="00BF6C51" w:rsidRDefault="00BF6C51">
      <w:pPr>
        <w:ind w:left="0"/>
        <w:rPr>
          <w:sz w:val="20"/>
          <w:lang w:eastAsia="es-ES"/>
        </w:rPr>
      </w:pPr>
    </w:p>
    <w:tbl>
      <w:tblPr>
        <w:tblW w:w="9735" w:type="dxa"/>
        <w:tblInd w:w="108" w:type="dxa"/>
        <w:tblLayout w:type="fixed"/>
        <w:tblLook w:val="0000" w:firstRow="0" w:lastRow="0" w:firstColumn="0" w:lastColumn="0" w:noHBand="0" w:noVBand="0"/>
      </w:tblPr>
      <w:tblGrid>
        <w:gridCol w:w="877"/>
        <w:gridCol w:w="1276"/>
        <w:gridCol w:w="4677"/>
        <w:gridCol w:w="2905"/>
      </w:tblGrid>
      <w:tr w:rsidR="00BF6C51" w14:paraId="4F0F3207" w14:textId="77777777" w:rsidTr="774729DD">
        <w:tc>
          <w:tcPr>
            <w:tcW w:w="9735" w:type="dxa"/>
            <w:gridSpan w:val="4"/>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3B3B3"/>
          </w:tcPr>
          <w:p w14:paraId="20BB5DEE" w14:textId="77777777" w:rsidR="00BF6C51" w:rsidRDefault="00D42B21">
            <w:pPr>
              <w:ind w:left="0"/>
              <w:jc w:val="left"/>
            </w:pPr>
            <w:r>
              <w:rPr>
                <w:b/>
                <w:color w:val="000080"/>
                <w:sz w:val="22"/>
                <w:szCs w:val="22"/>
                <w:lang w:eastAsia="es-ES"/>
              </w:rPr>
              <w:t>Histórico de Versiones</w:t>
            </w:r>
          </w:p>
        </w:tc>
      </w:tr>
      <w:tr w:rsidR="00BF6C51" w14:paraId="7139EF6B"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B3B3B3"/>
          </w:tcPr>
          <w:p w14:paraId="14FF03B9" w14:textId="77777777" w:rsidR="00BF6C51" w:rsidRDefault="00D42B21">
            <w:pPr>
              <w:ind w:left="0"/>
              <w:jc w:val="center"/>
            </w:pPr>
            <w:r>
              <w:rPr>
                <w:b/>
                <w:color w:val="000080"/>
                <w:sz w:val="18"/>
                <w:szCs w:val="18"/>
                <w:lang w:eastAsia="es-ES"/>
              </w:rPr>
              <w:t>Versión</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B3B3B3"/>
          </w:tcPr>
          <w:p w14:paraId="163E8722" w14:textId="77777777" w:rsidR="00BF6C51" w:rsidRDefault="00D42B21">
            <w:pPr>
              <w:ind w:left="0"/>
              <w:jc w:val="center"/>
            </w:pPr>
            <w:r>
              <w:rPr>
                <w:b/>
                <w:color w:val="000080"/>
                <w:sz w:val="18"/>
                <w:szCs w:val="18"/>
                <w:lang w:eastAsia="es-ES"/>
              </w:rPr>
              <w:t>Fecha</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B3B3B3"/>
          </w:tcPr>
          <w:p w14:paraId="77D2DC4B" w14:textId="77777777" w:rsidR="00BF6C51" w:rsidRDefault="00D42B21">
            <w:pPr>
              <w:ind w:left="0"/>
              <w:jc w:val="left"/>
            </w:pPr>
            <w:r>
              <w:rPr>
                <w:b/>
                <w:color w:val="000080"/>
                <w:sz w:val="18"/>
                <w:szCs w:val="18"/>
                <w:lang w:eastAsia="es-ES"/>
              </w:rPr>
              <w:t>Resumen de los cambios</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B3B3B3"/>
          </w:tcPr>
          <w:p w14:paraId="6F5A2B3E" w14:textId="77777777" w:rsidR="00BF6C51" w:rsidRDefault="00D42B21">
            <w:pPr>
              <w:ind w:left="0"/>
              <w:jc w:val="left"/>
            </w:pPr>
            <w:r>
              <w:rPr>
                <w:b/>
                <w:color w:val="000080"/>
                <w:sz w:val="18"/>
                <w:szCs w:val="18"/>
                <w:lang w:eastAsia="es-ES"/>
              </w:rPr>
              <w:t>Autor</w:t>
            </w:r>
          </w:p>
        </w:tc>
      </w:tr>
      <w:tr w:rsidR="00BF6C51" w14:paraId="5652F2A9"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6A2CC7D" w14:textId="77777777" w:rsidR="00BF6C51" w:rsidRDefault="00D42B21">
            <w:pPr>
              <w:ind w:left="0"/>
            </w:pPr>
            <w:r>
              <w:rPr>
                <w:sz w:val="18"/>
                <w:szCs w:val="18"/>
                <w:lang w:eastAsia="es-ES"/>
              </w:rPr>
              <w:t>V 1.0</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E8BB18D" w14:textId="77777777" w:rsidR="00BF6C51" w:rsidRDefault="00D42B21">
            <w:pPr>
              <w:ind w:left="0"/>
            </w:pPr>
            <w:r>
              <w:rPr>
                <w:sz w:val="18"/>
                <w:szCs w:val="18"/>
                <w:lang w:eastAsia="es-ES"/>
              </w:rPr>
              <w:t>22/08/2018</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0273568" w14:textId="77777777" w:rsidR="00BF6C51" w:rsidRDefault="00D42B21">
            <w:pPr>
              <w:ind w:left="0"/>
            </w:pPr>
            <w:r>
              <w:rPr>
                <w:sz w:val="18"/>
                <w:szCs w:val="18"/>
                <w:lang w:eastAsia="es-ES"/>
              </w:rPr>
              <w:t>Versión inicial</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B389FB0" w14:textId="77777777" w:rsidR="00BF6C51" w:rsidRDefault="00D42B21">
            <w:pPr>
              <w:ind w:left="0"/>
            </w:pPr>
            <w:r>
              <w:rPr>
                <w:sz w:val="18"/>
                <w:szCs w:val="18"/>
                <w:lang w:eastAsia="es-ES"/>
              </w:rPr>
              <w:t>TI España</w:t>
            </w:r>
          </w:p>
        </w:tc>
      </w:tr>
      <w:tr w:rsidR="00BF6C51" w14:paraId="35B1EDA1"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734216C" w14:textId="77777777" w:rsidR="00BF6C51" w:rsidRDefault="00D42B21">
            <w:pPr>
              <w:ind w:left="0"/>
            </w:pPr>
            <w:r>
              <w:rPr>
                <w:sz w:val="18"/>
                <w:szCs w:val="18"/>
                <w:lang w:eastAsia="es-ES"/>
              </w:rPr>
              <w:t>V 1.1</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5F318E2" w14:textId="77777777" w:rsidR="00BF6C51" w:rsidRDefault="00D42B21">
            <w:pPr>
              <w:ind w:left="0"/>
            </w:pPr>
            <w:r>
              <w:rPr>
                <w:sz w:val="18"/>
                <w:szCs w:val="18"/>
                <w:lang w:eastAsia="es-ES"/>
              </w:rPr>
              <w:t>10/09/2018</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A0E581D" w14:textId="77777777" w:rsidR="00BF6C51" w:rsidRDefault="00D42B21">
            <w:pPr>
              <w:ind w:left="0"/>
            </w:pPr>
            <w:r>
              <w:rPr>
                <w:sz w:val="18"/>
                <w:szCs w:val="18"/>
                <w:lang w:eastAsia="es-ES"/>
              </w:rPr>
              <w:t>Se modifica el pie</w:t>
            </w:r>
          </w:p>
          <w:p w14:paraId="23572B5A" w14:textId="77777777" w:rsidR="00BF6C51" w:rsidRDefault="00D42B21">
            <w:pPr>
              <w:ind w:left="0"/>
            </w:pPr>
            <w:r>
              <w:rPr>
                <w:sz w:val="18"/>
                <w:szCs w:val="18"/>
                <w:lang w:eastAsia="es-ES"/>
              </w:rPr>
              <w:t>Se matiza cómo quedará la cabecera si no se incluye Familia</w:t>
            </w:r>
          </w:p>
          <w:p w14:paraId="6226D4DD" w14:textId="77777777" w:rsidR="00BF6C51" w:rsidRDefault="00D42B21">
            <w:pPr>
              <w:ind w:left="0"/>
            </w:pPr>
            <w:r>
              <w:rPr>
                <w:sz w:val="18"/>
                <w:szCs w:val="18"/>
                <w:lang w:eastAsia="es-ES"/>
              </w:rPr>
              <w:t>Se modifica el bloque de “Domicilio de cobro y/o pago de prestaciones” para que no se muestren los literales en caso de no venir informados</w:t>
            </w:r>
          </w:p>
          <w:p w14:paraId="06C112D5" w14:textId="77777777" w:rsidR="00BF6C51" w:rsidRDefault="00D42B21">
            <w:pPr>
              <w:ind w:left="0"/>
            </w:pPr>
            <w:r>
              <w:rPr>
                <w:sz w:val="18"/>
                <w:szCs w:val="18"/>
                <w:lang w:eastAsia="es-ES"/>
              </w:rPr>
              <w:t>Se indica que la cláusula LOPD aplicará tanto para personas físicas como jurídicas</w:t>
            </w:r>
          </w:p>
          <w:p w14:paraId="37FC221D" w14:textId="77777777" w:rsidR="00BF6C51" w:rsidRDefault="00D42B21">
            <w:pPr>
              <w:ind w:left="0"/>
            </w:pPr>
            <w:r>
              <w:rPr>
                <w:sz w:val="18"/>
                <w:szCs w:val="18"/>
                <w:lang w:eastAsia="es-ES"/>
              </w:rPr>
              <w:t>Se actualiza el Excel de idiomas</w:t>
            </w:r>
          </w:p>
          <w:p w14:paraId="5EB576DE" w14:textId="77777777" w:rsidR="00BF6C51" w:rsidRDefault="00D42B21">
            <w:pPr>
              <w:ind w:left="0"/>
            </w:pPr>
            <w:r>
              <w:rPr>
                <w:sz w:val="18"/>
                <w:szCs w:val="18"/>
                <w:lang w:eastAsia="es-ES"/>
              </w:rPr>
              <w:t>Se actualiza el Plan de Pruebas</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9E15A9" w14:textId="77777777" w:rsidR="00BF6C51" w:rsidRDefault="00D42B21">
            <w:pPr>
              <w:ind w:left="0"/>
            </w:pPr>
            <w:r>
              <w:rPr>
                <w:sz w:val="18"/>
                <w:szCs w:val="18"/>
                <w:lang w:eastAsia="es-ES"/>
              </w:rPr>
              <w:t>TI España</w:t>
            </w:r>
          </w:p>
        </w:tc>
      </w:tr>
      <w:tr w:rsidR="00BF6C51" w14:paraId="2AFC236B"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5F60F6F" w14:textId="77777777" w:rsidR="00BF6C51" w:rsidRDefault="00D42B21">
            <w:pPr>
              <w:ind w:left="0"/>
            </w:pPr>
            <w:r>
              <w:rPr>
                <w:sz w:val="18"/>
                <w:szCs w:val="18"/>
                <w:lang w:eastAsia="es-ES"/>
              </w:rPr>
              <w:t>V 1.2</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BBAD5E9" w14:textId="77777777" w:rsidR="00BF6C51" w:rsidRDefault="00D42B21">
            <w:pPr>
              <w:ind w:left="0"/>
            </w:pPr>
            <w:r>
              <w:rPr>
                <w:sz w:val="18"/>
                <w:szCs w:val="18"/>
                <w:lang w:eastAsia="es-ES"/>
              </w:rPr>
              <w:t>09/10/2018</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9AD3B83" w14:textId="77777777" w:rsidR="00BF6C51" w:rsidRDefault="00D42B21">
            <w:pPr>
              <w:ind w:left="0"/>
            </w:pPr>
            <w:r>
              <w:rPr>
                <w:sz w:val="18"/>
                <w:szCs w:val="18"/>
                <w:lang w:eastAsia="es-ES"/>
              </w:rPr>
              <w:t>Se actualiza la carpeta Recursos con los siguientes RTFs que modifican su contenido:</w:t>
            </w:r>
          </w:p>
          <w:p w14:paraId="65D0F1B2" w14:textId="77777777" w:rsidR="00BF6C51" w:rsidRDefault="00D42B21">
            <w:pPr>
              <w:numPr>
                <w:ilvl w:val="0"/>
                <w:numId w:val="22"/>
              </w:numPr>
            </w:pPr>
            <w:r>
              <w:rPr>
                <w:sz w:val="18"/>
                <w:szCs w:val="18"/>
                <w:lang w:eastAsia="es-ES"/>
              </w:rPr>
              <w:t>ES-FIRMA-203-C1.rtf</w:t>
            </w:r>
          </w:p>
          <w:p w14:paraId="1BD52317" w14:textId="77777777" w:rsidR="00BF6C51" w:rsidRDefault="00D42B21">
            <w:pPr>
              <w:numPr>
                <w:ilvl w:val="0"/>
                <w:numId w:val="22"/>
              </w:numPr>
            </w:pPr>
            <w:r>
              <w:rPr>
                <w:sz w:val="18"/>
                <w:szCs w:val="18"/>
                <w:lang w:eastAsia="es-ES"/>
              </w:rPr>
              <w:t>CA-FIRMA-203-C1.rtf</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AAFF2A2" w14:textId="77777777" w:rsidR="00BF6C51" w:rsidRDefault="00D42B21">
            <w:pPr>
              <w:ind w:left="0"/>
            </w:pPr>
            <w:r>
              <w:rPr>
                <w:sz w:val="18"/>
                <w:szCs w:val="18"/>
                <w:lang w:eastAsia="es-ES"/>
              </w:rPr>
              <w:t>TI España</w:t>
            </w:r>
          </w:p>
        </w:tc>
      </w:tr>
      <w:tr w:rsidR="00BF6C51" w14:paraId="49AC1611"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25E78F4C" w14:textId="77777777" w:rsidR="00BF6C51" w:rsidRDefault="00D42B21">
            <w:pPr>
              <w:ind w:left="0"/>
            </w:pPr>
            <w:r>
              <w:rPr>
                <w:sz w:val="18"/>
                <w:szCs w:val="18"/>
                <w:lang w:eastAsia="es-ES"/>
              </w:rPr>
              <w:t>V 1.3</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F711EC4" w14:textId="77777777" w:rsidR="00BF6C51" w:rsidRDefault="00D42B21">
            <w:pPr>
              <w:ind w:left="0"/>
            </w:pPr>
            <w:r>
              <w:rPr>
                <w:sz w:val="18"/>
                <w:szCs w:val="18"/>
                <w:lang w:eastAsia="es-ES"/>
              </w:rPr>
              <w:t>11/04/2019</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1B61BF8" w14:textId="77777777" w:rsidR="00BF6C51" w:rsidRDefault="00D42B21">
            <w:pPr>
              <w:ind w:left="0"/>
            </w:pPr>
            <w:r>
              <w:rPr>
                <w:sz w:val="18"/>
                <w:szCs w:val="18"/>
                <w:lang w:eastAsia="es-ES"/>
              </w:rPr>
              <w:t>Se incluye un nuevo RTF en la LOPD general de las Solicitudes. (Anexo II.1)</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25BDFF8" w14:textId="77777777" w:rsidR="00BF6C51" w:rsidRDefault="00D42B21">
            <w:pPr>
              <w:ind w:left="0"/>
            </w:pPr>
            <w:r>
              <w:rPr>
                <w:sz w:val="18"/>
                <w:szCs w:val="18"/>
                <w:lang w:eastAsia="es-ES"/>
              </w:rPr>
              <w:t>TI España</w:t>
            </w:r>
          </w:p>
        </w:tc>
      </w:tr>
      <w:tr w:rsidR="00BF6C51" w14:paraId="1832C7C5"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9D77672" w14:textId="77777777" w:rsidR="00BF6C51" w:rsidRDefault="00D42B21">
            <w:pPr>
              <w:ind w:left="0"/>
            </w:pPr>
            <w:r>
              <w:rPr>
                <w:sz w:val="18"/>
                <w:szCs w:val="18"/>
                <w:lang w:eastAsia="es-ES"/>
              </w:rPr>
              <w:t>V1.4</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9E7DF50" w14:textId="77777777" w:rsidR="00BF6C51" w:rsidRDefault="00D42B21">
            <w:pPr>
              <w:ind w:left="0"/>
            </w:pPr>
            <w:r>
              <w:rPr>
                <w:sz w:val="18"/>
                <w:szCs w:val="18"/>
                <w:lang w:eastAsia="es-ES"/>
              </w:rPr>
              <w:t>01/07/2019</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1F6EC91F" w14:textId="77777777" w:rsidR="00BF6C51" w:rsidRDefault="00D42B21">
            <w:pPr>
              <w:ind w:left="0"/>
              <w:jc w:val="left"/>
            </w:pPr>
            <w:r w:rsidRPr="774729DD">
              <w:rPr>
                <w:sz w:val="18"/>
                <w:szCs w:val="18"/>
                <w:lang w:eastAsia="es-ES"/>
              </w:rPr>
              <w:t>Evolutivo Junio 2019: DATOS TOMADOR.</w:t>
            </w:r>
          </w:p>
          <w:p w14:paraId="7826618E" w14:textId="77777777" w:rsidR="00BF6C51" w:rsidRDefault="00D42B21">
            <w:pPr>
              <w:numPr>
                <w:ilvl w:val="0"/>
                <w:numId w:val="22"/>
              </w:numPr>
            </w:pPr>
            <w:r>
              <w:rPr>
                <w:sz w:val="18"/>
                <w:szCs w:val="18"/>
                <w:lang w:val="es-ES_tradnl"/>
              </w:rPr>
              <w:t>Se añade un nuevo bloque de DATOS TOMADOR</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37986BC" w14:textId="77777777" w:rsidR="00BF6C51" w:rsidRDefault="00D42B21">
            <w:pPr>
              <w:ind w:left="0"/>
            </w:pPr>
            <w:r>
              <w:rPr>
                <w:sz w:val="18"/>
                <w:szCs w:val="18"/>
                <w:lang w:eastAsia="es-ES"/>
              </w:rPr>
              <w:t>TI España</w:t>
            </w:r>
          </w:p>
        </w:tc>
      </w:tr>
      <w:tr w:rsidR="00BF6C51" w14:paraId="72A9BE43"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6F269293" w14:textId="77777777" w:rsidR="00BF6C51" w:rsidRDefault="00D42B21">
            <w:pPr>
              <w:ind w:left="0"/>
            </w:pPr>
            <w:r>
              <w:rPr>
                <w:sz w:val="18"/>
                <w:szCs w:val="18"/>
                <w:lang w:eastAsia="es-ES"/>
              </w:rPr>
              <w:t>V1.5</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5D21294" w14:textId="77777777" w:rsidR="00BF6C51" w:rsidRDefault="00D42B21">
            <w:pPr>
              <w:ind w:left="0"/>
            </w:pPr>
            <w:r>
              <w:rPr>
                <w:sz w:val="18"/>
                <w:szCs w:val="18"/>
                <w:lang w:eastAsia="es-ES"/>
              </w:rPr>
              <w:t>01/04/2022</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571F974C" w14:textId="77777777" w:rsidR="00BF6C51" w:rsidRDefault="00D42B21">
            <w:pPr>
              <w:ind w:left="0"/>
              <w:jc w:val="left"/>
            </w:pPr>
            <w:r w:rsidRPr="774729DD">
              <w:rPr>
                <w:sz w:val="18"/>
                <w:szCs w:val="18"/>
                <w:lang w:eastAsia="es-ES"/>
              </w:rPr>
              <w:t>Evolutivo B.Medialanum (Modificaciones visuales para acuerdos)</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1FC2F26" w14:textId="77777777" w:rsidR="00BF6C51" w:rsidRDefault="00D42B21">
            <w:pPr>
              <w:ind w:left="0"/>
            </w:pPr>
            <w:r>
              <w:rPr>
                <w:sz w:val="18"/>
                <w:szCs w:val="18"/>
                <w:lang w:eastAsia="es-ES"/>
              </w:rPr>
              <w:t>TI España (ROMANFE)</w:t>
            </w:r>
          </w:p>
        </w:tc>
      </w:tr>
      <w:tr w:rsidR="00BF6C51" w14:paraId="1ED3BBB0"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4F4FB1C" w14:textId="77777777" w:rsidR="00BF6C51" w:rsidRDefault="00D42B21">
            <w:pPr>
              <w:ind w:left="0"/>
            </w:pPr>
            <w:r>
              <w:rPr>
                <w:sz w:val="18"/>
                <w:szCs w:val="18"/>
                <w:lang w:eastAsia="es-ES"/>
              </w:rPr>
              <w:t>V1.6</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5525B3A" w14:textId="77777777" w:rsidR="00BF6C51" w:rsidRDefault="00D42B21">
            <w:pPr>
              <w:ind w:left="0"/>
            </w:pPr>
            <w:r>
              <w:rPr>
                <w:sz w:val="18"/>
                <w:szCs w:val="18"/>
                <w:lang w:eastAsia="es-ES"/>
              </w:rPr>
              <w:t>05/04/2022</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7382BC39" w14:textId="77777777" w:rsidR="00BF6C51" w:rsidRDefault="00D42B21">
            <w:pPr>
              <w:ind w:left="0"/>
              <w:jc w:val="left"/>
            </w:pPr>
            <w:r w:rsidRPr="774729DD">
              <w:rPr>
                <w:sz w:val="18"/>
                <w:szCs w:val="18"/>
                <w:lang w:eastAsia="es-ES"/>
              </w:rPr>
              <w:t>Modificados casos de prueba a Octane</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7BD628" w14:textId="77777777" w:rsidR="00BF6C51" w:rsidRDefault="00D42B21">
            <w:pPr>
              <w:ind w:left="0"/>
            </w:pPr>
            <w:r>
              <w:rPr>
                <w:sz w:val="18"/>
                <w:szCs w:val="18"/>
                <w:lang w:eastAsia="es-ES"/>
              </w:rPr>
              <w:t>TI España (ROMANFE)</w:t>
            </w:r>
          </w:p>
        </w:tc>
      </w:tr>
      <w:tr w:rsidR="00756116" w14:paraId="4BBFD615" w14:textId="77777777" w:rsidTr="774729DD">
        <w:tc>
          <w:tcPr>
            <w:tcW w:w="8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02428950" w14:textId="73ED5C90" w:rsidR="00756116" w:rsidRDefault="00756116" w:rsidP="00756116">
            <w:pPr>
              <w:ind w:left="0"/>
              <w:rPr>
                <w:sz w:val="18"/>
                <w:szCs w:val="18"/>
                <w:lang w:eastAsia="es-ES"/>
              </w:rPr>
            </w:pPr>
            <w:r>
              <w:rPr>
                <w:sz w:val="18"/>
                <w:szCs w:val="18"/>
                <w:lang w:eastAsia="es-ES"/>
              </w:rPr>
              <w:t>V1.7</w:t>
            </w:r>
          </w:p>
        </w:tc>
        <w:tc>
          <w:tcPr>
            <w:tcW w:w="1276"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4D9A77EF" w14:textId="740507DB" w:rsidR="00756116" w:rsidRDefault="00756116" w:rsidP="00756116">
            <w:pPr>
              <w:ind w:left="0"/>
              <w:rPr>
                <w:sz w:val="18"/>
                <w:szCs w:val="18"/>
                <w:lang w:eastAsia="es-ES"/>
              </w:rPr>
            </w:pPr>
            <w:r>
              <w:rPr>
                <w:sz w:val="18"/>
                <w:szCs w:val="18"/>
                <w:lang w:eastAsia="es-ES"/>
              </w:rPr>
              <w:t>07/10/2022</w:t>
            </w:r>
          </w:p>
        </w:tc>
        <w:tc>
          <w:tcPr>
            <w:tcW w:w="4677" w:type="dxa"/>
            <w:tcBorders>
              <w:top w:val="single" w:sz="4" w:space="0" w:color="808080" w:themeColor="background1" w:themeShade="80"/>
              <w:left w:val="single" w:sz="4" w:space="0" w:color="808080" w:themeColor="background1" w:themeShade="80"/>
              <w:bottom w:val="single" w:sz="4" w:space="0" w:color="808080" w:themeColor="background1" w:themeShade="80"/>
            </w:tcBorders>
          </w:tcPr>
          <w:p w14:paraId="39F7FCAB" w14:textId="000B63F5" w:rsidR="00756116" w:rsidRDefault="00756116" w:rsidP="774729DD">
            <w:pPr>
              <w:ind w:left="0"/>
              <w:jc w:val="left"/>
              <w:rPr>
                <w:sz w:val="18"/>
                <w:szCs w:val="18"/>
                <w:lang w:eastAsia="es-ES"/>
              </w:rPr>
            </w:pPr>
            <w:r w:rsidRPr="774729DD">
              <w:rPr>
                <w:sz w:val="18"/>
                <w:szCs w:val="18"/>
                <w:lang w:eastAsia="es-ES"/>
              </w:rPr>
              <w:t>Evolutivo de Orange (Aplican las mismas modificaciones visuales que para acuerdos). Se modifica el evolutivo de B.Medilanum porque aplica también a Orange.</w:t>
            </w:r>
          </w:p>
        </w:tc>
        <w:tc>
          <w:tcPr>
            <w:tcW w:w="290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9A50BBA" w14:textId="50066A2C" w:rsidR="00756116" w:rsidRDefault="00756116" w:rsidP="00756116">
            <w:pPr>
              <w:ind w:left="0"/>
              <w:rPr>
                <w:sz w:val="18"/>
                <w:szCs w:val="18"/>
                <w:lang w:eastAsia="es-ES"/>
              </w:rPr>
            </w:pPr>
            <w:r>
              <w:rPr>
                <w:sz w:val="18"/>
                <w:szCs w:val="18"/>
                <w:lang w:eastAsia="es-ES"/>
              </w:rPr>
              <w:t>TI España (MZABALL)</w:t>
            </w:r>
          </w:p>
        </w:tc>
      </w:tr>
      <w:tr w:rsidR="00756116" w14:paraId="7ACCEDE0" w14:textId="77777777" w:rsidTr="00A469BD">
        <w:trPr>
          <w:trHeight w:val="617"/>
        </w:trPr>
        <w:tc>
          <w:tcPr>
            <w:tcW w:w="877" w:type="dxa"/>
            <w:tcBorders>
              <w:top w:val="single" w:sz="4" w:space="0" w:color="808080" w:themeColor="background1" w:themeShade="80"/>
              <w:left w:val="single" w:sz="4" w:space="0" w:color="808080" w:themeColor="background1" w:themeShade="80"/>
              <w:bottom w:val="single" w:sz="4" w:space="0" w:color="auto"/>
            </w:tcBorders>
            <w:vAlign w:val="center"/>
          </w:tcPr>
          <w:p w14:paraId="3BD40BDB" w14:textId="2FA04FB3" w:rsidR="00756116" w:rsidRPr="00DF5975" w:rsidRDefault="00756116" w:rsidP="00756116">
            <w:pPr>
              <w:ind w:left="0"/>
              <w:rPr>
                <w:sz w:val="18"/>
                <w:szCs w:val="18"/>
                <w:lang w:eastAsia="es-ES"/>
              </w:rPr>
            </w:pPr>
            <w:r w:rsidRPr="00DF5975">
              <w:rPr>
                <w:sz w:val="18"/>
                <w:szCs w:val="18"/>
                <w:lang w:eastAsia="es-ES"/>
              </w:rPr>
              <w:t>V1.8</w:t>
            </w:r>
          </w:p>
        </w:tc>
        <w:tc>
          <w:tcPr>
            <w:tcW w:w="1276" w:type="dxa"/>
            <w:tcBorders>
              <w:top w:val="single" w:sz="4" w:space="0" w:color="808080" w:themeColor="background1" w:themeShade="80"/>
              <w:left w:val="single" w:sz="4" w:space="0" w:color="808080" w:themeColor="background1" w:themeShade="80"/>
              <w:bottom w:val="single" w:sz="4" w:space="0" w:color="auto"/>
            </w:tcBorders>
            <w:vAlign w:val="center"/>
          </w:tcPr>
          <w:p w14:paraId="50D79DE2" w14:textId="0449453A" w:rsidR="00756116" w:rsidRPr="00DF5975" w:rsidRDefault="00756116" w:rsidP="00756116">
            <w:pPr>
              <w:ind w:left="0"/>
              <w:rPr>
                <w:sz w:val="18"/>
                <w:szCs w:val="18"/>
                <w:lang w:eastAsia="es-ES"/>
              </w:rPr>
            </w:pPr>
            <w:r w:rsidRPr="00DF5975">
              <w:rPr>
                <w:sz w:val="18"/>
                <w:szCs w:val="18"/>
                <w:lang w:eastAsia="es-ES"/>
              </w:rPr>
              <w:t>18/10/2023</w:t>
            </w:r>
          </w:p>
        </w:tc>
        <w:tc>
          <w:tcPr>
            <w:tcW w:w="4677" w:type="dxa"/>
            <w:tcBorders>
              <w:top w:val="single" w:sz="4" w:space="0" w:color="808080" w:themeColor="background1" w:themeShade="80"/>
              <w:left w:val="single" w:sz="4" w:space="0" w:color="808080" w:themeColor="background1" w:themeShade="80"/>
              <w:bottom w:val="single" w:sz="4" w:space="0" w:color="auto"/>
            </w:tcBorders>
            <w:vAlign w:val="center"/>
          </w:tcPr>
          <w:p w14:paraId="7AD0D252" w14:textId="4E49D91D" w:rsidR="00756116" w:rsidRPr="00DF5975" w:rsidRDefault="00756116" w:rsidP="00756116">
            <w:pPr>
              <w:ind w:left="0"/>
              <w:jc w:val="left"/>
              <w:rPr>
                <w:sz w:val="18"/>
                <w:szCs w:val="18"/>
                <w:lang w:eastAsia="es-ES"/>
              </w:rPr>
            </w:pPr>
            <w:r w:rsidRPr="00DF5975">
              <w:rPr>
                <w:sz w:val="18"/>
                <w:szCs w:val="18"/>
                <w:lang w:eastAsia="es-ES"/>
              </w:rPr>
              <w:t>Se añade el apartado “V1.8 Evolutivo Octubre2023. Añadir cuadro de firma”</w:t>
            </w:r>
          </w:p>
        </w:tc>
        <w:tc>
          <w:tcPr>
            <w:tcW w:w="2905" w:type="dxa"/>
            <w:tcBorders>
              <w:top w:val="single" w:sz="4" w:space="0" w:color="808080" w:themeColor="background1" w:themeShade="80"/>
              <w:left w:val="single" w:sz="4" w:space="0" w:color="808080" w:themeColor="background1" w:themeShade="80"/>
              <w:bottom w:val="single" w:sz="4" w:space="0" w:color="auto"/>
              <w:right w:val="single" w:sz="4" w:space="0" w:color="808080" w:themeColor="background1" w:themeShade="80"/>
            </w:tcBorders>
            <w:vAlign w:val="center"/>
          </w:tcPr>
          <w:p w14:paraId="38219138" w14:textId="61703F1B" w:rsidR="00756116" w:rsidRPr="00DF5975" w:rsidRDefault="00756116" w:rsidP="00756116">
            <w:pPr>
              <w:ind w:left="0"/>
              <w:rPr>
                <w:sz w:val="18"/>
                <w:szCs w:val="18"/>
                <w:lang w:eastAsia="es-ES"/>
              </w:rPr>
            </w:pPr>
            <w:r w:rsidRPr="00DF5975">
              <w:rPr>
                <w:sz w:val="18"/>
                <w:szCs w:val="18"/>
                <w:lang w:eastAsia="es-ES"/>
              </w:rPr>
              <w:t>TI España (JMTERU2)</w:t>
            </w:r>
          </w:p>
        </w:tc>
      </w:tr>
      <w:tr w:rsidR="000F2700" w14:paraId="5E8755A4" w14:textId="77777777" w:rsidTr="00A469BD">
        <w:trPr>
          <w:trHeight w:val="556"/>
        </w:trPr>
        <w:tc>
          <w:tcPr>
            <w:tcW w:w="877" w:type="dxa"/>
            <w:tcBorders>
              <w:top w:val="single" w:sz="4" w:space="0" w:color="auto"/>
              <w:left w:val="single" w:sz="4" w:space="0" w:color="808080" w:themeColor="background1" w:themeShade="80"/>
              <w:bottom w:val="single" w:sz="4" w:space="0" w:color="auto"/>
            </w:tcBorders>
            <w:vAlign w:val="center"/>
          </w:tcPr>
          <w:p w14:paraId="1AEBF090" w14:textId="3360640A" w:rsidR="000F2700" w:rsidRPr="00DF5975" w:rsidRDefault="000F2700" w:rsidP="000F2700">
            <w:pPr>
              <w:ind w:left="0"/>
              <w:rPr>
                <w:sz w:val="18"/>
                <w:szCs w:val="18"/>
                <w:lang w:eastAsia="es-ES"/>
              </w:rPr>
            </w:pPr>
            <w:r>
              <w:rPr>
                <w:sz w:val="18"/>
                <w:szCs w:val="18"/>
                <w:lang w:eastAsia="es-ES"/>
              </w:rPr>
              <w:t>V2.0</w:t>
            </w:r>
          </w:p>
        </w:tc>
        <w:tc>
          <w:tcPr>
            <w:tcW w:w="1276" w:type="dxa"/>
            <w:tcBorders>
              <w:top w:val="single" w:sz="4" w:space="0" w:color="auto"/>
              <w:left w:val="single" w:sz="4" w:space="0" w:color="808080" w:themeColor="background1" w:themeShade="80"/>
              <w:bottom w:val="single" w:sz="4" w:space="0" w:color="auto"/>
            </w:tcBorders>
            <w:vAlign w:val="center"/>
          </w:tcPr>
          <w:p w14:paraId="687872FE" w14:textId="294A5B92" w:rsidR="000F2700" w:rsidRPr="00DF5975" w:rsidRDefault="000F2700" w:rsidP="000F2700">
            <w:pPr>
              <w:ind w:left="0"/>
              <w:rPr>
                <w:sz w:val="18"/>
                <w:szCs w:val="18"/>
                <w:lang w:eastAsia="es-ES"/>
              </w:rPr>
            </w:pPr>
            <w:r>
              <w:rPr>
                <w:sz w:val="18"/>
                <w:szCs w:val="18"/>
                <w:lang w:eastAsia="es-ES"/>
              </w:rPr>
              <w:t>2204/2024</w:t>
            </w:r>
          </w:p>
        </w:tc>
        <w:tc>
          <w:tcPr>
            <w:tcW w:w="4677" w:type="dxa"/>
            <w:tcBorders>
              <w:top w:val="single" w:sz="4" w:space="0" w:color="auto"/>
              <w:left w:val="single" w:sz="4" w:space="0" w:color="808080" w:themeColor="background1" w:themeShade="80"/>
              <w:bottom w:val="single" w:sz="4" w:space="0" w:color="auto"/>
            </w:tcBorders>
            <w:vAlign w:val="center"/>
          </w:tcPr>
          <w:p w14:paraId="298A1039" w14:textId="77777777" w:rsidR="000F2700" w:rsidRPr="000F2700" w:rsidRDefault="000F2700" w:rsidP="000F2700">
            <w:pPr>
              <w:ind w:left="0"/>
              <w:jc w:val="left"/>
              <w:rPr>
                <w:sz w:val="18"/>
                <w:szCs w:val="18"/>
                <w:lang w:eastAsia="es-ES"/>
              </w:rPr>
            </w:pPr>
            <w:r w:rsidRPr="000F2700">
              <w:rPr>
                <w:sz w:val="18"/>
                <w:szCs w:val="18"/>
                <w:lang w:eastAsia="es-ES"/>
              </w:rPr>
              <w:t xml:space="preserve">Evolutivo - repositorio común (firma) </w:t>
            </w:r>
          </w:p>
          <w:p w14:paraId="6FE05A54" w14:textId="309D2809" w:rsidR="000F2700" w:rsidRPr="00DF5975" w:rsidRDefault="000F2700" w:rsidP="000F2700">
            <w:pPr>
              <w:ind w:left="0"/>
              <w:jc w:val="left"/>
              <w:rPr>
                <w:sz w:val="18"/>
                <w:szCs w:val="18"/>
                <w:lang w:eastAsia="es-ES"/>
              </w:rPr>
            </w:pPr>
            <w:r w:rsidRPr="000F2700">
              <w:rPr>
                <w:sz w:val="18"/>
                <w:szCs w:val="18"/>
                <w:lang w:eastAsia="es-ES"/>
              </w:rPr>
              <w:t>Apartado V4.0 - (abril 2024)</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0CF6437A" w14:textId="1815A622" w:rsidR="000F2700" w:rsidRPr="00DF5975" w:rsidRDefault="000F2700" w:rsidP="000F2700">
            <w:pPr>
              <w:ind w:left="0"/>
              <w:rPr>
                <w:sz w:val="18"/>
                <w:szCs w:val="18"/>
                <w:lang w:eastAsia="es-ES"/>
              </w:rPr>
            </w:pPr>
            <w:r w:rsidRPr="000F2700">
              <w:rPr>
                <w:sz w:val="18"/>
                <w:szCs w:val="18"/>
                <w:lang w:eastAsia="es-ES"/>
              </w:rPr>
              <w:t>GD TI ESP (DBALFR1)</w:t>
            </w:r>
          </w:p>
        </w:tc>
      </w:tr>
      <w:tr w:rsidR="00E114B9" w14:paraId="0F48E85D" w14:textId="77777777" w:rsidTr="00A469BD">
        <w:trPr>
          <w:trHeight w:val="653"/>
        </w:trPr>
        <w:tc>
          <w:tcPr>
            <w:tcW w:w="877" w:type="dxa"/>
            <w:tcBorders>
              <w:top w:val="single" w:sz="4" w:space="0" w:color="auto"/>
              <w:left w:val="single" w:sz="4" w:space="0" w:color="808080" w:themeColor="background1" w:themeShade="80"/>
              <w:bottom w:val="single" w:sz="4" w:space="0" w:color="auto"/>
            </w:tcBorders>
            <w:vAlign w:val="center"/>
          </w:tcPr>
          <w:p w14:paraId="61928756" w14:textId="197949AA" w:rsidR="00E114B9" w:rsidRDefault="00E114B9" w:rsidP="000F2700">
            <w:pPr>
              <w:ind w:left="0"/>
              <w:rPr>
                <w:sz w:val="18"/>
                <w:szCs w:val="18"/>
                <w:lang w:eastAsia="es-ES"/>
              </w:rPr>
            </w:pPr>
            <w:r>
              <w:rPr>
                <w:sz w:val="18"/>
                <w:szCs w:val="18"/>
                <w:lang w:eastAsia="es-ES"/>
              </w:rPr>
              <w:t>V2.1</w:t>
            </w:r>
          </w:p>
        </w:tc>
        <w:tc>
          <w:tcPr>
            <w:tcW w:w="1276" w:type="dxa"/>
            <w:tcBorders>
              <w:top w:val="single" w:sz="4" w:space="0" w:color="auto"/>
              <w:left w:val="single" w:sz="4" w:space="0" w:color="808080" w:themeColor="background1" w:themeShade="80"/>
              <w:bottom w:val="single" w:sz="4" w:space="0" w:color="auto"/>
            </w:tcBorders>
            <w:vAlign w:val="center"/>
          </w:tcPr>
          <w:p w14:paraId="4D5EC6BB" w14:textId="34654B17" w:rsidR="00E114B9" w:rsidRDefault="00E114B9" w:rsidP="000F2700">
            <w:pPr>
              <w:ind w:left="0"/>
              <w:rPr>
                <w:sz w:val="18"/>
                <w:szCs w:val="18"/>
                <w:lang w:eastAsia="es-ES"/>
              </w:rPr>
            </w:pPr>
            <w:r>
              <w:rPr>
                <w:sz w:val="18"/>
                <w:szCs w:val="18"/>
                <w:lang w:eastAsia="es-ES"/>
              </w:rPr>
              <w:t>10/10/2025</w:t>
            </w:r>
          </w:p>
        </w:tc>
        <w:tc>
          <w:tcPr>
            <w:tcW w:w="4677" w:type="dxa"/>
            <w:tcBorders>
              <w:top w:val="single" w:sz="4" w:space="0" w:color="auto"/>
              <w:left w:val="single" w:sz="4" w:space="0" w:color="808080" w:themeColor="background1" w:themeShade="80"/>
              <w:bottom w:val="single" w:sz="4" w:space="0" w:color="auto"/>
            </w:tcBorders>
            <w:vAlign w:val="center"/>
          </w:tcPr>
          <w:p w14:paraId="47FAE1A1" w14:textId="2348E673" w:rsidR="00E114B9" w:rsidRPr="000F2700" w:rsidRDefault="00E114B9" w:rsidP="000F2700">
            <w:pPr>
              <w:ind w:left="0"/>
              <w:jc w:val="left"/>
              <w:rPr>
                <w:sz w:val="18"/>
                <w:szCs w:val="18"/>
                <w:lang w:eastAsia="es-ES"/>
              </w:rPr>
            </w:pPr>
            <w:r>
              <w:rPr>
                <w:sz w:val="18"/>
                <w:szCs w:val="18"/>
                <w:lang w:eastAsia="es-ES"/>
              </w:rPr>
              <w:t>Evo Doc Solicitud Individual</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7EAEB454" w14:textId="11E6EA9A" w:rsidR="00E114B9" w:rsidRPr="000F2700" w:rsidRDefault="00E114B9" w:rsidP="000F2700">
            <w:pPr>
              <w:ind w:left="0"/>
              <w:rPr>
                <w:sz w:val="18"/>
                <w:szCs w:val="18"/>
                <w:lang w:eastAsia="es-ES"/>
              </w:rPr>
            </w:pPr>
            <w:r w:rsidRPr="000F2700">
              <w:rPr>
                <w:sz w:val="18"/>
                <w:szCs w:val="18"/>
                <w:lang w:eastAsia="es-ES"/>
              </w:rPr>
              <w:t>GD TI ESP (DBALFR1)</w:t>
            </w:r>
          </w:p>
        </w:tc>
      </w:tr>
      <w:tr w:rsidR="00E114B9" w14:paraId="35F3DFF4" w14:textId="77777777" w:rsidTr="00A469BD">
        <w:trPr>
          <w:trHeight w:val="621"/>
        </w:trPr>
        <w:tc>
          <w:tcPr>
            <w:tcW w:w="877" w:type="dxa"/>
            <w:tcBorders>
              <w:top w:val="single" w:sz="4" w:space="0" w:color="auto"/>
              <w:left w:val="single" w:sz="4" w:space="0" w:color="808080" w:themeColor="background1" w:themeShade="80"/>
              <w:bottom w:val="single" w:sz="4" w:space="0" w:color="auto"/>
            </w:tcBorders>
            <w:vAlign w:val="center"/>
          </w:tcPr>
          <w:p w14:paraId="1002ADC4" w14:textId="26069FFE" w:rsidR="00E114B9" w:rsidRDefault="00E114B9" w:rsidP="000F2700">
            <w:pPr>
              <w:ind w:left="0"/>
              <w:rPr>
                <w:sz w:val="18"/>
                <w:szCs w:val="18"/>
                <w:lang w:eastAsia="es-ES"/>
              </w:rPr>
            </w:pPr>
            <w:r>
              <w:rPr>
                <w:sz w:val="18"/>
                <w:szCs w:val="18"/>
                <w:lang w:eastAsia="es-ES"/>
              </w:rPr>
              <w:t>V3.0</w:t>
            </w:r>
          </w:p>
        </w:tc>
        <w:tc>
          <w:tcPr>
            <w:tcW w:w="1276" w:type="dxa"/>
            <w:tcBorders>
              <w:top w:val="single" w:sz="4" w:space="0" w:color="auto"/>
              <w:left w:val="single" w:sz="4" w:space="0" w:color="808080" w:themeColor="background1" w:themeShade="80"/>
              <w:bottom w:val="single" w:sz="4" w:space="0" w:color="auto"/>
            </w:tcBorders>
            <w:vAlign w:val="center"/>
          </w:tcPr>
          <w:p w14:paraId="51D0F545" w14:textId="140BBDC2" w:rsidR="00E114B9" w:rsidRDefault="00E114B9" w:rsidP="000F2700">
            <w:pPr>
              <w:ind w:left="0"/>
              <w:rPr>
                <w:sz w:val="18"/>
                <w:szCs w:val="18"/>
                <w:lang w:eastAsia="es-ES"/>
              </w:rPr>
            </w:pPr>
            <w:r>
              <w:rPr>
                <w:sz w:val="18"/>
                <w:szCs w:val="18"/>
                <w:lang w:eastAsia="es-ES"/>
              </w:rPr>
              <w:t>09/04/2026</w:t>
            </w:r>
          </w:p>
        </w:tc>
        <w:tc>
          <w:tcPr>
            <w:tcW w:w="4677" w:type="dxa"/>
            <w:tcBorders>
              <w:top w:val="single" w:sz="4" w:space="0" w:color="auto"/>
              <w:left w:val="single" w:sz="4" w:space="0" w:color="808080" w:themeColor="background1" w:themeShade="80"/>
              <w:bottom w:val="single" w:sz="4" w:space="0" w:color="auto"/>
            </w:tcBorders>
            <w:vAlign w:val="center"/>
          </w:tcPr>
          <w:p w14:paraId="585E3354" w14:textId="38C8452E" w:rsidR="00E114B9" w:rsidRDefault="00E114B9" w:rsidP="000F2700">
            <w:pPr>
              <w:ind w:left="0"/>
              <w:jc w:val="left"/>
              <w:rPr>
                <w:sz w:val="18"/>
                <w:szCs w:val="18"/>
                <w:lang w:eastAsia="es-ES"/>
              </w:rPr>
            </w:pPr>
            <w:r>
              <w:rPr>
                <w:sz w:val="18"/>
                <w:szCs w:val="18"/>
                <w:lang w:eastAsia="es-ES"/>
              </w:rPr>
              <w:t>Evo Doc Solicitud tomador</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30E4007F" w14:textId="67E368FB" w:rsidR="00E114B9" w:rsidRPr="000F2700" w:rsidRDefault="00E114B9" w:rsidP="000F2700">
            <w:pPr>
              <w:ind w:left="0"/>
              <w:rPr>
                <w:sz w:val="18"/>
                <w:szCs w:val="18"/>
                <w:lang w:eastAsia="es-ES"/>
              </w:rPr>
            </w:pPr>
            <w:r w:rsidRPr="000F2700">
              <w:rPr>
                <w:sz w:val="18"/>
                <w:szCs w:val="18"/>
                <w:lang w:eastAsia="es-ES"/>
              </w:rPr>
              <w:t>GD TI ESP (DBALFR1)</w:t>
            </w:r>
          </w:p>
        </w:tc>
      </w:tr>
      <w:tr w:rsidR="00E71C69" w14:paraId="03D9E0BC" w14:textId="77777777" w:rsidTr="00A469BD">
        <w:trPr>
          <w:trHeight w:val="568"/>
        </w:trPr>
        <w:tc>
          <w:tcPr>
            <w:tcW w:w="877" w:type="dxa"/>
            <w:tcBorders>
              <w:top w:val="single" w:sz="4" w:space="0" w:color="auto"/>
              <w:left w:val="single" w:sz="4" w:space="0" w:color="808080" w:themeColor="background1" w:themeShade="80"/>
              <w:bottom w:val="single" w:sz="4" w:space="0" w:color="auto"/>
            </w:tcBorders>
            <w:vAlign w:val="center"/>
          </w:tcPr>
          <w:p w14:paraId="09B9041E" w14:textId="45207F43" w:rsidR="00E71C69" w:rsidRDefault="00E71C69" w:rsidP="000F2700">
            <w:pPr>
              <w:ind w:left="0"/>
              <w:rPr>
                <w:sz w:val="18"/>
                <w:szCs w:val="18"/>
                <w:lang w:eastAsia="es-ES"/>
              </w:rPr>
            </w:pPr>
            <w:r>
              <w:rPr>
                <w:sz w:val="18"/>
                <w:szCs w:val="18"/>
                <w:lang w:eastAsia="es-ES"/>
              </w:rPr>
              <w:t>V3.1</w:t>
            </w:r>
          </w:p>
        </w:tc>
        <w:tc>
          <w:tcPr>
            <w:tcW w:w="1276" w:type="dxa"/>
            <w:tcBorders>
              <w:top w:val="single" w:sz="4" w:space="0" w:color="auto"/>
              <w:left w:val="single" w:sz="4" w:space="0" w:color="808080" w:themeColor="background1" w:themeShade="80"/>
              <w:bottom w:val="single" w:sz="4" w:space="0" w:color="auto"/>
            </w:tcBorders>
            <w:vAlign w:val="center"/>
          </w:tcPr>
          <w:p w14:paraId="19DFA268" w14:textId="181080DD" w:rsidR="00E71C69" w:rsidRDefault="00E71C69" w:rsidP="000F2700">
            <w:pPr>
              <w:ind w:left="0"/>
              <w:rPr>
                <w:sz w:val="18"/>
                <w:szCs w:val="18"/>
                <w:lang w:eastAsia="es-ES"/>
              </w:rPr>
            </w:pPr>
            <w:r>
              <w:rPr>
                <w:sz w:val="18"/>
                <w:szCs w:val="18"/>
                <w:lang w:eastAsia="es-ES"/>
              </w:rPr>
              <w:t>31/07/2028</w:t>
            </w:r>
          </w:p>
        </w:tc>
        <w:tc>
          <w:tcPr>
            <w:tcW w:w="4677" w:type="dxa"/>
            <w:tcBorders>
              <w:top w:val="single" w:sz="4" w:space="0" w:color="auto"/>
              <w:left w:val="single" w:sz="4" w:space="0" w:color="808080" w:themeColor="background1" w:themeShade="80"/>
              <w:bottom w:val="single" w:sz="4" w:space="0" w:color="auto"/>
            </w:tcBorders>
            <w:vAlign w:val="center"/>
          </w:tcPr>
          <w:p w14:paraId="33662967" w14:textId="4721F64D" w:rsidR="00E71C69" w:rsidRDefault="00E71C69" w:rsidP="000F2700">
            <w:pPr>
              <w:ind w:left="0"/>
              <w:jc w:val="left"/>
              <w:rPr>
                <w:sz w:val="18"/>
                <w:szCs w:val="18"/>
                <w:lang w:eastAsia="es-ES"/>
              </w:rPr>
            </w:pPr>
            <w:r>
              <w:rPr>
                <w:sz w:val="18"/>
                <w:szCs w:val="18"/>
                <w:lang w:eastAsia="es-ES"/>
              </w:rPr>
              <w:t>Ajsute documento Solicitud</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714F220A" w14:textId="47914229" w:rsidR="00E71C69" w:rsidRPr="000F2700" w:rsidRDefault="00E71C69" w:rsidP="000F2700">
            <w:pPr>
              <w:ind w:left="0"/>
              <w:rPr>
                <w:sz w:val="18"/>
                <w:szCs w:val="18"/>
                <w:lang w:eastAsia="es-ES"/>
              </w:rPr>
            </w:pPr>
            <w:r w:rsidRPr="000F2700">
              <w:rPr>
                <w:sz w:val="18"/>
                <w:szCs w:val="18"/>
                <w:lang w:eastAsia="es-ES"/>
              </w:rPr>
              <w:t>GD TI ESP (DBALFR1)</w:t>
            </w:r>
          </w:p>
        </w:tc>
      </w:tr>
      <w:tr w:rsidR="00A469BD" w14:paraId="5470449B" w14:textId="77777777" w:rsidTr="00A455CA">
        <w:trPr>
          <w:trHeight w:val="562"/>
        </w:trPr>
        <w:tc>
          <w:tcPr>
            <w:tcW w:w="877" w:type="dxa"/>
            <w:tcBorders>
              <w:top w:val="single" w:sz="4" w:space="0" w:color="auto"/>
              <w:left w:val="single" w:sz="4" w:space="0" w:color="808080" w:themeColor="background1" w:themeShade="80"/>
              <w:bottom w:val="single" w:sz="4" w:space="0" w:color="auto"/>
            </w:tcBorders>
            <w:vAlign w:val="center"/>
          </w:tcPr>
          <w:p w14:paraId="0D071B15" w14:textId="268AF341" w:rsidR="00A469BD" w:rsidRDefault="00A469BD" w:rsidP="000F2700">
            <w:pPr>
              <w:ind w:left="0"/>
              <w:rPr>
                <w:sz w:val="18"/>
                <w:szCs w:val="18"/>
                <w:lang w:eastAsia="es-ES"/>
              </w:rPr>
            </w:pPr>
            <w:r>
              <w:rPr>
                <w:sz w:val="18"/>
                <w:szCs w:val="18"/>
                <w:lang w:eastAsia="es-ES"/>
              </w:rPr>
              <w:t>V3.2</w:t>
            </w:r>
          </w:p>
        </w:tc>
        <w:tc>
          <w:tcPr>
            <w:tcW w:w="1276" w:type="dxa"/>
            <w:tcBorders>
              <w:top w:val="single" w:sz="4" w:space="0" w:color="auto"/>
              <w:left w:val="single" w:sz="4" w:space="0" w:color="808080" w:themeColor="background1" w:themeShade="80"/>
              <w:bottom w:val="single" w:sz="4" w:space="0" w:color="auto"/>
            </w:tcBorders>
            <w:vAlign w:val="center"/>
          </w:tcPr>
          <w:p w14:paraId="64A69F69" w14:textId="688C7149" w:rsidR="00A469BD" w:rsidRDefault="00A469BD" w:rsidP="000F2700">
            <w:pPr>
              <w:ind w:left="0"/>
              <w:rPr>
                <w:sz w:val="18"/>
                <w:szCs w:val="18"/>
                <w:lang w:eastAsia="es-ES"/>
              </w:rPr>
            </w:pPr>
            <w:r>
              <w:rPr>
                <w:sz w:val="18"/>
                <w:szCs w:val="18"/>
                <w:lang w:eastAsia="es-ES"/>
              </w:rPr>
              <w:t>11/09/2026</w:t>
            </w:r>
          </w:p>
        </w:tc>
        <w:tc>
          <w:tcPr>
            <w:tcW w:w="4677" w:type="dxa"/>
            <w:tcBorders>
              <w:top w:val="single" w:sz="4" w:space="0" w:color="auto"/>
              <w:left w:val="single" w:sz="4" w:space="0" w:color="808080" w:themeColor="background1" w:themeShade="80"/>
              <w:bottom w:val="single" w:sz="4" w:space="0" w:color="auto"/>
            </w:tcBorders>
            <w:vAlign w:val="center"/>
          </w:tcPr>
          <w:p w14:paraId="673E747B" w14:textId="6A3A6DE8" w:rsidR="00A469BD" w:rsidRDefault="00A469BD" w:rsidP="000F2700">
            <w:pPr>
              <w:ind w:left="0"/>
              <w:jc w:val="left"/>
              <w:rPr>
                <w:sz w:val="18"/>
                <w:szCs w:val="18"/>
                <w:lang w:eastAsia="es-ES"/>
              </w:rPr>
            </w:pPr>
            <w:r>
              <w:rPr>
                <w:sz w:val="18"/>
                <w:szCs w:val="18"/>
                <w:lang w:eastAsia="es-ES"/>
              </w:rPr>
              <w:t>Ajustes apariencia en documento Solicitud Tomador</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62077DC1" w14:textId="6BE7FDE3" w:rsidR="00A469BD" w:rsidRPr="000F2700" w:rsidRDefault="00A469BD" w:rsidP="000F2700">
            <w:pPr>
              <w:ind w:left="0"/>
              <w:rPr>
                <w:sz w:val="18"/>
                <w:szCs w:val="18"/>
                <w:lang w:eastAsia="es-ES"/>
              </w:rPr>
            </w:pPr>
            <w:r w:rsidRPr="000F2700">
              <w:rPr>
                <w:sz w:val="18"/>
                <w:szCs w:val="18"/>
                <w:lang w:eastAsia="es-ES"/>
              </w:rPr>
              <w:t>GD TI ESP (DBALFR1)</w:t>
            </w:r>
          </w:p>
        </w:tc>
      </w:tr>
      <w:tr w:rsidR="00A455CA" w14:paraId="7CAB647A" w14:textId="77777777" w:rsidTr="00E67284">
        <w:trPr>
          <w:trHeight w:val="562"/>
        </w:trPr>
        <w:tc>
          <w:tcPr>
            <w:tcW w:w="877" w:type="dxa"/>
            <w:tcBorders>
              <w:top w:val="single" w:sz="4" w:space="0" w:color="auto"/>
              <w:left w:val="single" w:sz="4" w:space="0" w:color="808080" w:themeColor="background1" w:themeShade="80"/>
              <w:bottom w:val="single" w:sz="4" w:space="0" w:color="auto"/>
            </w:tcBorders>
            <w:vAlign w:val="center"/>
          </w:tcPr>
          <w:p w14:paraId="001BED24" w14:textId="5F255846" w:rsidR="00A455CA" w:rsidRDefault="00A455CA" w:rsidP="00A455CA">
            <w:pPr>
              <w:ind w:left="0"/>
              <w:rPr>
                <w:sz w:val="18"/>
                <w:szCs w:val="18"/>
                <w:lang w:eastAsia="es-ES"/>
              </w:rPr>
            </w:pPr>
            <w:r>
              <w:rPr>
                <w:sz w:val="18"/>
                <w:szCs w:val="18"/>
                <w:lang w:eastAsia="es-ES"/>
              </w:rPr>
              <w:t>V3.3</w:t>
            </w:r>
          </w:p>
        </w:tc>
        <w:tc>
          <w:tcPr>
            <w:tcW w:w="1276" w:type="dxa"/>
            <w:tcBorders>
              <w:top w:val="single" w:sz="4" w:space="0" w:color="auto"/>
              <w:left w:val="single" w:sz="4" w:space="0" w:color="808080" w:themeColor="background1" w:themeShade="80"/>
              <w:bottom w:val="single" w:sz="4" w:space="0" w:color="auto"/>
            </w:tcBorders>
            <w:vAlign w:val="center"/>
          </w:tcPr>
          <w:p w14:paraId="4A65353A" w14:textId="52788C80" w:rsidR="00A455CA" w:rsidRDefault="00A455CA" w:rsidP="00A455CA">
            <w:pPr>
              <w:ind w:left="0"/>
              <w:rPr>
                <w:sz w:val="18"/>
                <w:szCs w:val="18"/>
                <w:lang w:eastAsia="es-ES"/>
              </w:rPr>
            </w:pPr>
            <w:r>
              <w:rPr>
                <w:sz w:val="18"/>
                <w:szCs w:val="18"/>
                <w:lang w:eastAsia="es-ES"/>
              </w:rPr>
              <w:t>14/10/2026</w:t>
            </w:r>
          </w:p>
        </w:tc>
        <w:tc>
          <w:tcPr>
            <w:tcW w:w="4677" w:type="dxa"/>
            <w:tcBorders>
              <w:top w:val="single" w:sz="4" w:space="0" w:color="auto"/>
              <w:left w:val="single" w:sz="4" w:space="0" w:color="808080" w:themeColor="background1" w:themeShade="80"/>
              <w:bottom w:val="single" w:sz="4" w:space="0" w:color="auto"/>
            </w:tcBorders>
            <w:vAlign w:val="center"/>
          </w:tcPr>
          <w:p w14:paraId="27B7BFED" w14:textId="257ECEA2" w:rsidR="00A455CA" w:rsidRDefault="00A455CA" w:rsidP="00A455CA">
            <w:pPr>
              <w:ind w:left="0"/>
              <w:jc w:val="left"/>
              <w:rPr>
                <w:sz w:val="18"/>
                <w:szCs w:val="18"/>
                <w:lang w:eastAsia="es-ES"/>
              </w:rPr>
            </w:pPr>
            <w:r>
              <w:rPr>
                <w:sz w:val="18"/>
                <w:szCs w:val="18"/>
                <w:lang w:eastAsia="es-ES"/>
              </w:rPr>
              <w:t xml:space="preserve">Ajustes cabecera del documento Solicitud </w:t>
            </w:r>
          </w:p>
        </w:tc>
        <w:tc>
          <w:tcPr>
            <w:tcW w:w="2905" w:type="dxa"/>
            <w:tcBorders>
              <w:top w:val="single" w:sz="4" w:space="0" w:color="auto"/>
              <w:left w:val="single" w:sz="4" w:space="0" w:color="808080" w:themeColor="background1" w:themeShade="80"/>
              <w:bottom w:val="single" w:sz="4" w:space="0" w:color="auto"/>
              <w:right w:val="single" w:sz="4" w:space="0" w:color="808080" w:themeColor="background1" w:themeShade="80"/>
            </w:tcBorders>
            <w:vAlign w:val="center"/>
          </w:tcPr>
          <w:p w14:paraId="4F4A9E65" w14:textId="56B83633" w:rsidR="00A455CA" w:rsidRPr="000F2700" w:rsidRDefault="00A455CA" w:rsidP="00A455CA">
            <w:pPr>
              <w:ind w:left="0"/>
              <w:rPr>
                <w:sz w:val="18"/>
                <w:szCs w:val="18"/>
                <w:lang w:eastAsia="es-ES"/>
              </w:rPr>
            </w:pPr>
            <w:r w:rsidRPr="000F2700">
              <w:rPr>
                <w:sz w:val="18"/>
                <w:szCs w:val="18"/>
                <w:lang w:eastAsia="es-ES"/>
              </w:rPr>
              <w:t>GD TI ESP (DBALFR1)</w:t>
            </w:r>
          </w:p>
        </w:tc>
      </w:tr>
      <w:tr w:rsidR="00E67284" w14:paraId="0F76C50F" w14:textId="77777777" w:rsidTr="00A469BD">
        <w:trPr>
          <w:trHeight w:val="562"/>
        </w:trPr>
        <w:tc>
          <w:tcPr>
            <w:tcW w:w="877" w:type="dxa"/>
            <w:tcBorders>
              <w:top w:val="single" w:sz="4" w:space="0" w:color="auto"/>
              <w:left w:val="single" w:sz="4" w:space="0" w:color="808080" w:themeColor="background1" w:themeShade="80"/>
              <w:bottom w:val="single" w:sz="4" w:space="0" w:color="808080" w:themeColor="background1" w:themeShade="80"/>
            </w:tcBorders>
            <w:vAlign w:val="center"/>
          </w:tcPr>
          <w:p w14:paraId="2F81BE22" w14:textId="21A57B5E" w:rsidR="00E67284" w:rsidRDefault="00E67284" w:rsidP="00E67284">
            <w:pPr>
              <w:ind w:left="0"/>
              <w:rPr>
                <w:sz w:val="18"/>
                <w:szCs w:val="18"/>
                <w:lang w:eastAsia="es-ES"/>
              </w:rPr>
            </w:pPr>
            <w:r>
              <w:rPr>
                <w:sz w:val="18"/>
                <w:szCs w:val="18"/>
                <w:lang w:eastAsia="es-ES"/>
              </w:rPr>
              <w:lastRenderedPageBreak/>
              <w:t>V3.4</w:t>
            </w:r>
          </w:p>
        </w:tc>
        <w:tc>
          <w:tcPr>
            <w:tcW w:w="1276" w:type="dxa"/>
            <w:tcBorders>
              <w:top w:val="single" w:sz="4" w:space="0" w:color="auto"/>
              <w:left w:val="single" w:sz="4" w:space="0" w:color="808080" w:themeColor="background1" w:themeShade="80"/>
              <w:bottom w:val="single" w:sz="4" w:space="0" w:color="808080" w:themeColor="background1" w:themeShade="80"/>
            </w:tcBorders>
            <w:vAlign w:val="center"/>
          </w:tcPr>
          <w:p w14:paraId="1F67F56C" w14:textId="469D7330" w:rsidR="00E67284" w:rsidRDefault="00E67284" w:rsidP="00E67284">
            <w:pPr>
              <w:ind w:left="0"/>
              <w:rPr>
                <w:sz w:val="18"/>
                <w:szCs w:val="18"/>
                <w:lang w:eastAsia="es-ES"/>
              </w:rPr>
            </w:pPr>
            <w:r>
              <w:rPr>
                <w:sz w:val="18"/>
                <w:szCs w:val="18"/>
                <w:lang w:eastAsia="es-ES"/>
              </w:rPr>
              <w:t>26/10/2026</w:t>
            </w:r>
          </w:p>
        </w:tc>
        <w:tc>
          <w:tcPr>
            <w:tcW w:w="4677" w:type="dxa"/>
            <w:tcBorders>
              <w:top w:val="single" w:sz="4" w:space="0" w:color="auto"/>
              <w:left w:val="single" w:sz="4" w:space="0" w:color="808080" w:themeColor="background1" w:themeShade="80"/>
              <w:bottom w:val="single" w:sz="4" w:space="0" w:color="808080" w:themeColor="background1" w:themeShade="80"/>
            </w:tcBorders>
            <w:vAlign w:val="center"/>
          </w:tcPr>
          <w:p w14:paraId="723EE641" w14:textId="17CB68D2" w:rsidR="00E67284" w:rsidRDefault="00E67284" w:rsidP="00E67284">
            <w:pPr>
              <w:ind w:left="0"/>
              <w:jc w:val="left"/>
              <w:rPr>
                <w:sz w:val="18"/>
                <w:szCs w:val="18"/>
                <w:lang w:eastAsia="es-ES"/>
              </w:rPr>
            </w:pPr>
            <w:r w:rsidRPr="00E67284">
              <w:rPr>
                <w:sz w:val="18"/>
                <w:szCs w:val="18"/>
                <w:lang w:eastAsia="es-ES"/>
              </w:rPr>
              <w:t>Evolutivo documento Solicitud para Grupo Familiar</w:t>
            </w:r>
          </w:p>
        </w:tc>
        <w:tc>
          <w:tcPr>
            <w:tcW w:w="2905" w:type="dxa"/>
            <w:tcBorders>
              <w:top w:val="single" w:sz="4" w:space="0" w:color="auto"/>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2144A64" w14:textId="28F8335F" w:rsidR="00E67284" w:rsidRPr="000F2700" w:rsidRDefault="00E67284" w:rsidP="00E67284">
            <w:pPr>
              <w:ind w:left="0"/>
              <w:rPr>
                <w:sz w:val="18"/>
                <w:szCs w:val="18"/>
                <w:lang w:eastAsia="es-ES"/>
              </w:rPr>
            </w:pPr>
            <w:r w:rsidRPr="000F2700">
              <w:rPr>
                <w:sz w:val="18"/>
                <w:szCs w:val="18"/>
                <w:lang w:eastAsia="es-ES"/>
              </w:rPr>
              <w:t xml:space="preserve">GD TI </w:t>
            </w:r>
            <w:r>
              <w:rPr>
                <w:sz w:val="18"/>
                <w:szCs w:val="18"/>
                <w:lang w:eastAsia="es-ES"/>
              </w:rPr>
              <w:t>Mapfre España</w:t>
            </w:r>
            <w:r w:rsidRPr="000F2700">
              <w:rPr>
                <w:sz w:val="18"/>
                <w:szCs w:val="18"/>
                <w:lang w:eastAsia="es-ES"/>
              </w:rPr>
              <w:t xml:space="preserve"> (DBALFR1)</w:t>
            </w:r>
          </w:p>
        </w:tc>
      </w:tr>
    </w:tbl>
    <w:p w14:paraId="22CEB718" w14:textId="77777777" w:rsidR="00BF6C51" w:rsidRDefault="00BF6C51">
      <w:pPr>
        <w:pStyle w:val="Encabezado"/>
        <w:tabs>
          <w:tab w:val="clear" w:pos="4252"/>
          <w:tab w:val="clear" w:pos="8504"/>
        </w:tabs>
        <w:ind w:left="0"/>
        <w:rPr>
          <w:sz w:val="20"/>
        </w:rPr>
      </w:pPr>
    </w:p>
    <w:p w14:paraId="6F52CBFD" w14:textId="77777777" w:rsidR="00BF6C51" w:rsidRDefault="00D42B21">
      <w:pPr>
        <w:pStyle w:val="Ttulondice"/>
      </w:pPr>
      <w:r>
        <w:lastRenderedPageBreak/>
        <w:t>Índice</w:t>
      </w:r>
    </w:p>
    <w:p w14:paraId="316C0411" w14:textId="089850DA" w:rsidR="00E67284" w:rsidRDefault="00D42B21">
      <w:pPr>
        <w:pStyle w:val="TDC1"/>
        <w:rPr>
          <w:rFonts w:asciiTheme="minorHAnsi" w:eastAsiaTheme="minorEastAsia" w:hAnsiTheme="minorHAnsi" w:cstheme="minorBidi"/>
          <w:b w:val="0"/>
          <w:noProof/>
          <w:kern w:val="2"/>
          <w:szCs w:val="24"/>
          <w:lang w:eastAsia="es-ES"/>
          <w14:ligatures w14:val="standardContextual"/>
        </w:rPr>
      </w:pPr>
      <w:r>
        <w:fldChar w:fldCharType="begin"/>
      </w:r>
      <w:r>
        <w:instrText xml:space="preserve"> TOC \o "1-3" \h \z \u </w:instrText>
      </w:r>
      <w:r>
        <w:fldChar w:fldCharType="separate"/>
      </w:r>
      <w:hyperlink w:anchor="_Toc243916421" w:history="1">
        <w:r w:rsidR="00E67284" w:rsidRPr="00910250">
          <w:rPr>
            <w:rStyle w:val="Hipervnculo"/>
            <w:noProof/>
          </w:rPr>
          <w:t>Diseño Funcional &lt;Aplicación de Desarrollo&gt;orientado a Impresión Exstream – Solicitudes SALUD</w:t>
        </w:r>
        <w:r w:rsidR="00E67284">
          <w:rPr>
            <w:noProof/>
            <w:webHidden/>
          </w:rPr>
          <w:tab/>
        </w:r>
        <w:r w:rsidR="00E67284">
          <w:rPr>
            <w:noProof/>
            <w:webHidden/>
          </w:rPr>
          <w:fldChar w:fldCharType="begin"/>
        </w:r>
        <w:r w:rsidR="00E67284">
          <w:rPr>
            <w:noProof/>
            <w:webHidden/>
          </w:rPr>
          <w:instrText xml:space="preserve"> PAGEREF _Toc243916421 \h </w:instrText>
        </w:r>
        <w:r w:rsidR="00E67284">
          <w:rPr>
            <w:noProof/>
            <w:webHidden/>
          </w:rPr>
        </w:r>
        <w:r w:rsidR="00E67284">
          <w:rPr>
            <w:noProof/>
            <w:webHidden/>
          </w:rPr>
          <w:fldChar w:fldCharType="separate"/>
        </w:r>
        <w:r w:rsidR="00E67284">
          <w:rPr>
            <w:noProof/>
            <w:webHidden/>
          </w:rPr>
          <w:t>1</w:t>
        </w:r>
        <w:r w:rsidR="00E67284">
          <w:rPr>
            <w:noProof/>
            <w:webHidden/>
          </w:rPr>
          <w:fldChar w:fldCharType="end"/>
        </w:r>
      </w:hyperlink>
    </w:p>
    <w:p w14:paraId="17E4C81C" w14:textId="1AF73A3E"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22" w:history="1">
        <w:r w:rsidRPr="00910250">
          <w:rPr>
            <w:rStyle w:val="Hipervnculo"/>
            <w:noProof/>
          </w:rPr>
          <w:t>1</w:t>
        </w:r>
        <w:r>
          <w:rPr>
            <w:rFonts w:asciiTheme="minorHAnsi" w:eastAsiaTheme="minorEastAsia" w:hAnsiTheme="minorHAnsi" w:cstheme="minorBidi"/>
            <w:noProof/>
            <w:kern w:val="2"/>
            <w:sz w:val="24"/>
            <w:szCs w:val="24"/>
            <w14:ligatures w14:val="standardContextual"/>
          </w:rPr>
          <w:tab/>
        </w:r>
        <w:r w:rsidRPr="00910250">
          <w:rPr>
            <w:rStyle w:val="Hipervnculo"/>
            <w:noProof/>
          </w:rPr>
          <w:t>Objetivo</w:t>
        </w:r>
        <w:r>
          <w:rPr>
            <w:noProof/>
            <w:webHidden/>
          </w:rPr>
          <w:tab/>
        </w:r>
        <w:r>
          <w:rPr>
            <w:noProof/>
            <w:webHidden/>
          </w:rPr>
          <w:fldChar w:fldCharType="begin"/>
        </w:r>
        <w:r>
          <w:rPr>
            <w:noProof/>
            <w:webHidden/>
          </w:rPr>
          <w:instrText xml:space="preserve"> PAGEREF _Toc243916422 \h </w:instrText>
        </w:r>
        <w:r>
          <w:rPr>
            <w:noProof/>
            <w:webHidden/>
          </w:rPr>
        </w:r>
        <w:r>
          <w:rPr>
            <w:noProof/>
            <w:webHidden/>
          </w:rPr>
          <w:fldChar w:fldCharType="separate"/>
        </w:r>
        <w:r>
          <w:rPr>
            <w:noProof/>
            <w:webHidden/>
          </w:rPr>
          <w:t>5</w:t>
        </w:r>
        <w:r>
          <w:rPr>
            <w:noProof/>
            <w:webHidden/>
          </w:rPr>
          <w:fldChar w:fldCharType="end"/>
        </w:r>
      </w:hyperlink>
    </w:p>
    <w:p w14:paraId="3EDD9C09" w14:textId="303C0430"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23" w:history="1">
        <w:r w:rsidRPr="00910250">
          <w:rPr>
            <w:rStyle w:val="Hipervnculo"/>
            <w:noProof/>
          </w:rPr>
          <w:t>2</w:t>
        </w:r>
        <w:r>
          <w:rPr>
            <w:rFonts w:asciiTheme="minorHAnsi" w:eastAsiaTheme="minorEastAsia" w:hAnsiTheme="minorHAnsi" w:cstheme="minorBidi"/>
            <w:noProof/>
            <w:kern w:val="2"/>
            <w:sz w:val="24"/>
            <w:szCs w:val="24"/>
            <w14:ligatures w14:val="standardContextual"/>
          </w:rPr>
          <w:tab/>
        </w:r>
        <w:r w:rsidRPr="00910250">
          <w:rPr>
            <w:rStyle w:val="Hipervnculo"/>
            <w:noProof/>
          </w:rPr>
          <w:t>Breve descripción del proyecto.</w:t>
        </w:r>
        <w:r>
          <w:rPr>
            <w:noProof/>
            <w:webHidden/>
          </w:rPr>
          <w:tab/>
        </w:r>
        <w:r>
          <w:rPr>
            <w:noProof/>
            <w:webHidden/>
          </w:rPr>
          <w:fldChar w:fldCharType="begin"/>
        </w:r>
        <w:r>
          <w:rPr>
            <w:noProof/>
            <w:webHidden/>
          </w:rPr>
          <w:instrText xml:space="preserve"> PAGEREF _Toc243916423 \h </w:instrText>
        </w:r>
        <w:r>
          <w:rPr>
            <w:noProof/>
            <w:webHidden/>
          </w:rPr>
        </w:r>
        <w:r>
          <w:rPr>
            <w:noProof/>
            <w:webHidden/>
          </w:rPr>
          <w:fldChar w:fldCharType="separate"/>
        </w:r>
        <w:r>
          <w:rPr>
            <w:noProof/>
            <w:webHidden/>
          </w:rPr>
          <w:t>6</w:t>
        </w:r>
        <w:r>
          <w:rPr>
            <w:noProof/>
            <w:webHidden/>
          </w:rPr>
          <w:fldChar w:fldCharType="end"/>
        </w:r>
      </w:hyperlink>
    </w:p>
    <w:p w14:paraId="56B7D225" w14:textId="122EF9D6"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24" w:history="1">
        <w:r w:rsidRPr="00910250">
          <w:rPr>
            <w:rStyle w:val="Hipervnculo"/>
            <w:noProof/>
          </w:rPr>
          <w:t>3</w:t>
        </w:r>
        <w:r>
          <w:rPr>
            <w:rFonts w:asciiTheme="minorHAnsi" w:eastAsiaTheme="minorEastAsia" w:hAnsiTheme="minorHAnsi" w:cstheme="minorBidi"/>
            <w:noProof/>
            <w:kern w:val="2"/>
            <w:sz w:val="24"/>
            <w:szCs w:val="24"/>
            <w14:ligatures w14:val="standardContextual"/>
          </w:rPr>
          <w:tab/>
        </w:r>
        <w:r w:rsidRPr="00910250">
          <w:rPr>
            <w:rStyle w:val="Hipervnculo"/>
            <w:noProof/>
          </w:rPr>
          <w:t>Solicitudes de SALUD: Impresión con Exstream</w:t>
        </w:r>
        <w:r>
          <w:rPr>
            <w:noProof/>
            <w:webHidden/>
          </w:rPr>
          <w:tab/>
        </w:r>
        <w:r>
          <w:rPr>
            <w:noProof/>
            <w:webHidden/>
          </w:rPr>
          <w:fldChar w:fldCharType="begin"/>
        </w:r>
        <w:r>
          <w:rPr>
            <w:noProof/>
            <w:webHidden/>
          </w:rPr>
          <w:instrText xml:space="preserve"> PAGEREF _Toc243916424 \h </w:instrText>
        </w:r>
        <w:r>
          <w:rPr>
            <w:noProof/>
            <w:webHidden/>
          </w:rPr>
        </w:r>
        <w:r>
          <w:rPr>
            <w:noProof/>
            <w:webHidden/>
          </w:rPr>
          <w:fldChar w:fldCharType="separate"/>
        </w:r>
        <w:r>
          <w:rPr>
            <w:noProof/>
            <w:webHidden/>
          </w:rPr>
          <w:t>7</w:t>
        </w:r>
        <w:r>
          <w:rPr>
            <w:noProof/>
            <w:webHidden/>
          </w:rPr>
          <w:fldChar w:fldCharType="end"/>
        </w:r>
      </w:hyperlink>
    </w:p>
    <w:p w14:paraId="6505BD37" w14:textId="59985BAC"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25" w:history="1">
        <w:r w:rsidRPr="00910250">
          <w:rPr>
            <w:rStyle w:val="Hipervnculo"/>
            <w:noProof/>
          </w:rPr>
          <w:t>3.1</w:t>
        </w:r>
        <w:r>
          <w:rPr>
            <w:rFonts w:asciiTheme="minorHAnsi" w:eastAsiaTheme="minorEastAsia" w:hAnsiTheme="minorHAnsi" w:cstheme="minorBidi"/>
            <w:noProof/>
            <w:kern w:val="2"/>
            <w:sz w:val="24"/>
            <w:szCs w:val="24"/>
            <w14:ligatures w14:val="standardContextual"/>
          </w:rPr>
          <w:tab/>
        </w:r>
        <w:r w:rsidRPr="00910250">
          <w:rPr>
            <w:rStyle w:val="Hipervnculo"/>
            <w:noProof/>
          </w:rPr>
          <w:t>Modelos de documentos a generar desde la aplicación</w:t>
        </w:r>
        <w:r>
          <w:rPr>
            <w:noProof/>
            <w:webHidden/>
          </w:rPr>
          <w:tab/>
        </w:r>
        <w:r>
          <w:rPr>
            <w:noProof/>
            <w:webHidden/>
          </w:rPr>
          <w:fldChar w:fldCharType="begin"/>
        </w:r>
        <w:r>
          <w:rPr>
            <w:noProof/>
            <w:webHidden/>
          </w:rPr>
          <w:instrText xml:space="preserve"> PAGEREF _Toc243916425 \h </w:instrText>
        </w:r>
        <w:r>
          <w:rPr>
            <w:noProof/>
            <w:webHidden/>
          </w:rPr>
        </w:r>
        <w:r>
          <w:rPr>
            <w:noProof/>
            <w:webHidden/>
          </w:rPr>
          <w:fldChar w:fldCharType="separate"/>
        </w:r>
        <w:r>
          <w:rPr>
            <w:noProof/>
            <w:webHidden/>
          </w:rPr>
          <w:t>7</w:t>
        </w:r>
        <w:r>
          <w:rPr>
            <w:noProof/>
            <w:webHidden/>
          </w:rPr>
          <w:fldChar w:fldCharType="end"/>
        </w:r>
      </w:hyperlink>
    </w:p>
    <w:p w14:paraId="2838D6C6" w14:textId="6E817FDF"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26" w:history="1">
        <w:r w:rsidRPr="00910250">
          <w:rPr>
            <w:rStyle w:val="Hipervnculo"/>
            <w:noProof/>
          </w:rPr>
          <w:t>3.2</w:t>
        </w:r>
        <w:r>
          <w:rPr>
            <w:rFonts w:asciiTheme="minorHAnsi" w:eastAsiaTheme="minorEastAsia" w:hAnsiTheme="minorHAnsi" w:cstheme="minorBidi"/>
            <w:noProof/>
            <w:kern w:val="2"/>
            <w:sz w:val="24"/>
            <w:szCs w:val="24"/>
            <w14:ligatures w14:val="standardContextual"/>
          </w:rPr>
          <w:tab/>
        </w:r>
        <w:r w:rsidRPr="00910250">
          <w:rPr>
            <w:rStyle w:val="Hipervnculo"/>
            <w:noProof/>
          </w:rPr>
          <w:t>Tipos de Generaciones y Tipos de Salidas de los documentos.</w:t>
        </w:r>
        <w:r>
          <w:rPr>
            <w:noProof/>
            <w:webHidden/>
          </w:rPr>
          <w:tab/>
        </w:r>
        <w:r>
          <w:rPr>
            <w:noProof/>
            <w:webHidden/>
          </w:rPr>
          <w:fldChar w:fldCharType="begin"/>
        </w:r>
        <w:r>
          <w:rPr>
            <w:noProof/>
            <w:webHidden/>
          </w:rPr>
          <w:instrText xml:space="preserve"> PAGEREF _Toc243916426 \h </w:instrText>
        </w:r>
        <w:r>
          <w:rPr>
            <w:noProof/>
            <w:webHidden/>
          </w:rPr>
        </w:r>
        <w:r>
          <w:rPr>
            <w:noProof/>
            <w:webHidden/>
          </w:rPr>
          <w:fldChar w:fldCharType="separate"/>
        </w:r>
        <w:r>
          <w:rPr>
            <w:noProof/>
            <w:webHidden/>
          </w:rPr>
          <w:t>7</w:t>
        </w:r>
        <w:r>
          <w:rPr>
            <w:noProof/>
            <w:webHidden/>
          </w:rPr>
          <w:fldChar w:fldCharType="end"/>
        </w:r>
      </w:hyperlink>
    </w:p>
    <w:p w14:paraId="27944412" w14:textId="7BE24124"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27" w:history="1">
        <w:r w:rsidRPr="00910250">
          <w:rPr>
            <w:rStyle w:val="Hipervnculo"/>
            <w:noProof/>
          </w:rPr>
          <w:t>3.3</w:t>
        </w:r>
        <w:r>
          <w:rPr>
            <w:rFonts w:asciiTheme="minorHAnsi" w:eastAsiaTheme="minorEastAsia" w:hAnsiTheme="minorHAnsi" w:cstheme="minorBidi"/>
            <w:noProof/>
            <w:kern w:val="2"/>
            <w:sz w:val="24"/>
            <w:szCs w:val="24"/>
            <w14:ligatures w14:val="standardContextual"/>
          </w:rPr>
          <w:tab/>
        </w:r>
        <w:r w:rsidRPr="00910250">
          <w:rPr>
            <w:rStyle w:val="Hipervnculo"/>
            <w:noProof/>
          </w:rPr>
          <w:t>Elementos o Características comunes a todos los modelos de documentos.</w:t>
        </w:r>
        <w:r>
          <w:rPr>
            <w:noProof/>
            <w:webHidden/>
          </w:rPr>
          <w:tab/>
        </w:r>
        <w:r>
          <w:rPr>
            <w:noProof/>
            <w:webHidden/>
          </w:rPr>
          <w:fldChar w:fldCharType="begin"/>
        </w:r>
        <w:r>
          <w:rPr>
            <w:noProof/>
            <w:webHidden/>
          </w:rPr>
          <w:instrText xml:space="preserve"> PAGEREF _Toc243916427 \h </w:instrText>
        </w:r>
        <w:r>
          <w:rPr>
            <w:noProof/>
            <w:webHidden/>
          </w:rPr>
        </w:r>
        <w:r>
          <w:rPr>
            <w:noProof/>
            <w:webHidden/>
          </w:rPr>
          <w:fldChar w:fldCharType="separate"/>
        </w:r>
        <w:r>
          <w:rPr>
            <w:noProof/>
            <w:webHidden/>
          </w:rPr>
          <w:t>8</w:t>
        </w:r>
        <w:r>
          <w:rPr>
            <w:noProof/>
            <w:webHidden/>
          </w:rPr>
          <w:fldChar w:fldCharType="end"/>
        </w:r>
      </w:hyperlink>
    </w:p>
    <w:p w14:paraId="7E042DB8" w14:textId="7915D985"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28" w:history="1">
        <w:r w:rsidRPr="00910250">
          <w:rPr>
            <w:rStyle w:val="Hipervnculo"/>
            <w:noProof/>
          </w:rPr>
          <w:t>3.4</w:t>
        </w:r>
        <w:r>
          <w:rPr>
            <w:rFonts w:asciiTheme="minorHAnsi" w:eastAsiaTheme="minorEastAsia" w:hAnsiTheme="minorHAnsi" w:cstheme="minorBidi"/>
            <w:noProof/>
            <w:kern w:val="2"/>
            <w:sz w:val="24"/>
            <w:szCs w:val="24"/>
            <w14:ligatures w14:val="standardContextual"/>
          </w:rPr>
          <w:tab/>
        </w:r>
        <w:r w:rsidRPr="00910250">
          <w:rPr>
            <w:rStyle w:val="Hipervnculo"/>
            <w:noProof/>
          </w:rPr>
          <w:t>Detalle de cada documento.</w:t>
        </w:r>
        <w:r>
          <w:rPr>
            <w:noProof/>
            <w:webHidden/>
          </w:rPr>
          <w:tab/>
        </w:r>
        <w:r>
          <w:rPr>
            <w:noProof/>
            <w:webHidden/>
          </w:rPr>
          <w:fldChar w:fldCharType="begin"/>
        </w:r>
        <w:r>
          <w:rPr>
            <w:noProof/>
            <w:webHidden/>
          </w:rPr>
          <w:instrText xml:space="preserve"> PAGEREF _Toc243916428 \h </w:instrText>
        </w:r>
        <w:r>
          <w:rPr>
            <w:noProof/>
            <w:webHidden/>
          </w:rPr>
        </w:r>
        <w:r>
          <w:rPr>
            <w:noProof/>
            <w:webHidden/>
          </w:rPr>
          <w:fldChar w:fldCharType="separate"/>
        </w:r>
        <w:r>
          <w:rPr>
            <w:noProof/>
            <w:webHidden/>
          </w:rPr>
          <w:t>11</w:t>
        </w:r>
        <w:r>
          <w:rPr>
            <w:noProof/>
            <w:webHidden/>
          </w:rPr>
          <w:fldChar w:fldCharType="end"/>
        </w:r>
      </w:hyperlink>
    </w:p>
    <w:p w14:paraId="015ADB1E" w14:textId="74CD2B5E"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29" w:history="1">
        <w:r w:rsidRPr="00910250">
          <w:rPr>
            <w:rStyle w:val="Hipervnculo"/>
            <w:noProof/>
          </w:rPr>
          <w:t>3.7</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 funcionales</w:t>
        </w:r>
        <w:r>
          <w:rPr>
            <w:noProof/>
            <w:webHidden/>
          </w:rPr>
          <w:tab/>
        </w:r>
        <w:r>
          <w:rPr>
            <w:noProof/>
            <w:webHidden/>
          </w:rPr>
          <w:fldChar w:fldCharType="begin"/>
        </w:r>
        <w:r>
          <w:rPr>
            <w:noProof/>
            <w:webHidden/>
          </w:rPr>
          <w:instrText xml:space="preserve"> PAGEREF _Toc243916429 \h </w:instrText>
        </w:r>
        <w:r>
          <w:rPr>
            <w:noProof/>
            <w:webHidden/>
          </w:rPr>
        </w:r>
        <w:r>
          <w:rPr>
            <w:noProof/>
            <w:webHidden/>
          </w:rPr>
          <w:fldChar w:fldCharType="separate"/>
        </w:r>
        <w:r>
          <w:rPr>
            <w:noProof/>
            <w:webHidden/>
          </w:rPr>
          <w:t>35</w:t>
        </w:r>
        <w:r>
          <w:rPr>
            <w:noProof/>
            <w:webHidden/>
          </w:rPr>
          <w:fldChar w:fldCharType="end"/>
        </w:r>
      </w:hyperlink>
    </w:p>
    <w:p w14:paraId="1594B756" w14:textId="399B4B95"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0" w:history="1">
        <w:r w:rsidRPr="00910250">
          <w:rPr>
            <w:rStyle w:val="Hipervnculo"/>
            <w:noProof/>
          </w:rPr>
          <w:t>3.8</w:t>
        </w:r>
        <w:r>
          <w:rPr>
            <w:rFonts w:asciiTheme="minorHAnsi" w:eastAsiaTheme="minorEastAsia" w:hAnsiTheme="minorHAnsi" w:cstheme="minorBidi"/>
            <w:noProof/>
            <w:kern w:val="2"/>
            <w:sz w:val="24"/>
            <w:szCs w:val="24"/>
            <w14:ligatures w14:val="standardContextual"/>
          </w:rPr>
          <w:tab/>
        </w:r>
        <w:r w:rsidRPr="00910250">
          <w:rPr>
            <w:rStyle w:val="Hipervnculo"/>
            <w:noProof/>
          </w:rPr>
          <w:t>Recursos</w:t>
        </w:r>
        <w:r>
          <w:rPr>
            <w:noProof/>
            <w:webHidden/>
          </w:rPr>
          <w:tab/>
        </w:r>
        <w:r>
          <w:rPr>
            <w:noProof/>
            <w:webHidden/>
          </w:rPr>
          <w:fldChar w:fldCharType="begin"/>
        </w:r>
        <w:r>
          <w:rPr>
            <w:noProof/>
            <w:webHidden/>
          </w:rPr>
          <w:instrText xml:space="preserve"> PAGEREF _Toc243916430 \h </w:instrText>
        </w:r>
        <w:r>
          <w:rPr>
            <w:noProof/>
            <w:webHidden/>
          </w:rPr>
        </w:r>
        <w:r>
          <w:rPr>
            <w:noProof/>
            <w:webHidden/>
          </w:rPr>
          <w:fldChar w:fldCharType="separate"/>
        </w:r>
        <w:r>
          <w:rPr>
            <w:noProof/>
            <w:webHidden/>
          </w:rPr>
          <w:t>35</w:t>
        </w:r>
        <w:r>
          <w:rPr>
            <w:noProof/>
            <w:webHidden/>
          </w:rPr>
          <w:fldChar w:fldCharType="end"/>
        </w:r>
      </w:hyperlink>
    </w:p>
    <w:p w14:paraId="054A22E2" w14:textId="0405CE03"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1" w:history="1">
        <w:r w:rsidRPr="00910250">
          <w:rPr>
            <w:rStyle w:val="Hipervnculo"/>
            <w:noProof/>
          </w:rPr>
          <w:t>3.9</w:t>
        </w:r>
        <w:r>
          <w:rPr>
            <w:rFonts w:asciiTheme="minorHAnsi" w:eastAsiaTheme="minorEastAsia" w:hAnsiTheme="minorHAnsi" w:cstheme="minorBidi"/>
            <w:noProof/>
            <w:kern w:val="2"/>
            <w:sz w:val="24"/>
            <w:szCs w:val="24"/>
            <w14:ligatures w14:val="standardContextual"/>
          </w:rPr>
          <w:tab/>
        </w:r>
        <w:r w:rsidRPr="00910250">
          <w:rPr>
            <w:rStyle w:val="Hipervnculo"/>
            <w:noProof/>
          </w:rPr>
          <w:t>Muestras</w:t>
        </w:r>
        <w:r>
          <w:rPr>
            <w:noProof/>
            <w:webHidden/>
          </w:rPr>
          <w:tab/>
        </w:r>
        <w:r>
          <w:rPr>
            <w:noProof/>
            <w:webHidden/>
          </w:rPr>
          <w:fldChar w:fldCharType="begin"/>
        </w:r>
        <w:r>
          <w:rPr>
            <w:noProof/>
            <w:webHidden/>
          </w:rPr>
          <w:instrText xml:space="preserve"> PAGEREF _Toc243916431 \h </w:instrText>
        </w:r>
        <w:r>
          <w:rPr>
            <w:noProof/>
            <w:webHidden/>
          </w:rPr>
        </w:r>
        <w:r>
          <w:rPr>
            <w:noProof/>
            <w:webHidden/>
          </w:rPr>
          <w:fldChar w:fldCharType="separate"/>
        </w:r>
        <w:r>
          <w:rPr>
            <w:noProof/>
            <w:webHidden/>
          </w:rPr>
          <w:t>35</w:t>
        </w:r>
        <w:r>
          <w:rPr>
            <w:noProof/>
            <w:webHidden/>
          </w:rPr>
          <w:fldChar w:fldCharType="end"/>
        </w:r>
      </w:hyperlink>
    </w:p>
    <w:p w14:paraId="0828DF68" w14:textId="08DE3992"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2" w:history="1">
        <w:r w:rsidRPr="00910250">
          <w:rPr>
            <w:rStyle w:val="Hipervnculo"/>
            <w:noProof/>
          </w:rPr>
          <w:t>Anexo I. Recursos de imagen específicos del proyecto.</w:t>
        </w:r>
        <w:r>
          <w:rPr>
            <w:noProof/>
            <w:webHidden/>
          </w:rPr>
          <w:tab/>
        </w:r>
        <w:r>
          <w:rPr>
            <w:noProof/>
            <w:webHidden/>
          </w:rPr>
          <w:fldChar w:fldCharType="begin"/>
        </w:r>
        <w:r>
          <w:rPr>
            <w:noProof/>
            <w:webHidden/>
          </w:rPr>
          <w:instrText xml:space="preserve"> PAGEREF _Toc243916432 \h </w:instrText>
        </w:r>
        <w:r>
          <w:rPr>
            <w:noProof/>
            <w:webHidden/>
          </w:rPr>
        </w:r>
        <w:r>
          <w:rPr>
            <w:noProof/>
            <w:webHidden/>
          </w:rPr>
          <w:fldChar w:fldCharType="separate"/>
        </w:r>
        <w:r>
          <w:rPr>
            <w:noProof/>
            <w:webHidden/>
          </w:rPr>
          <w:t>36</w:t>
        </w:r>
        <w:r>
          <w:rPr>
            <w:noProof/>
            <w:webHidden/>
          </w:rPr>
          <w:fldChar w:fldCharType="end"/>
        </w:r>
      </w:hyperlink>
    </w:p>
    <w:p w14:paraId="230F4374" w14:textId="28A502B1"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3" w:history="1">
        <w:r w:rsidRPr="00910250">
          <w:rPr>
            <w:rStyle w:val="Hipervnculo"/>
            <w:noProof/>
          </w:rPr>
          <w:t>Anexo II. Evolutivos o Cambios de Alcance.</w:t>
        </w:r>
        <w:r>
          <w:rPr>
            <w:noProof/>
            <w:webHidden/>
          </w:rPr>
          <w:tab/>
        </w:r>
        <w:r>
          <w:rPr>
            <w:noProof/>
            <w:webHidden/>
          </w:rPr>
          <w:fldChar w:fldCharType="begin"/>
        </w:r>
        <w:r>
          <w:rPr>
            <w:noProof/>
            <w:webHidden/>
          </w:rPr>
          <w:instrText xml:space="preserve"> PAGEREF _Toc243916433 \h </w:instrText>
        </w:r>
        <w:r>
          <w:rPr>
            <w:noProof/>
            <w:webHidden/>
          </w:rPr>
        </w:r>
        <w:r>
          <w:rPr>
            <w:noProof/>
            <w:webHidden/>
          </w:rPr>
          <w:fldChar w:fldCharType="separate"/>
        </w:r>
        <w:r>
          <w:rPr>
            <w:noProof/>
            <w:webHidden/>
          </w:rPr>
          <w:t>36</w:t>
        </w:r>
        <w:r>
          <w:rPr>
            <w:noProof/>
            <w:webHidden/>
          </w:rPr>
          <w:fldChar w:fldCharType="end"/>
        </w:r>
      </w:hyperlink>
    </w:p>
    <w:p w14:paraId="1B9B90D9" w14:textId="096C76FB"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34" w:history="1">
        <w:r w:rsidRPr="00910250">
          <w:rPr>
            <w:rStyle w:val="Hipervnculo"/>
            <w:noProof/>
          </w:rPr>
          <w:t>4</w:t>
        </w:r>
        <w:r>
          <w:rPr>
            <w:rFonts w:asciiTheme="minorHAnsi" w:eastAsiaTheme="minorEastAsia" w:hAnsiTheme="minorHAnsi" w:cstheme="minorBidi"/>
            <w:noProof/>
            <w:kern w:val="2"/>
            <w:sz w:val="24"/>
            <w:szCs w:val="24"/>
            <w14:ligatures w14:val="standardContextual"/>
          </w:rPr>
          <w:tab/>
        </w:r>
        <w:r w:rsidRPr="00910250">
          <w:rPr>
            <w:rStyle w:val="Hipervnculo"/>
            <w:noProof/>
          </w:rPr>
          <w:t>Evolutivo - Nuevo RTF en LOPD Solicitudes</w:t>
        </w:r>
        <w:r>
          <w:rPr>
            <w:noProof/>
            <w:webHidden/>
          </w:rPr>
          <w:tab/>
        </w:r>
        <w:r>
          <w:rPr>
            <w:noProof/>
            <w:webHidden/>
          </w:rPr>
          <w:fldChar w:fldCharType="begin"/>
        </w:r>
        <w:r>
          <w:rPr>
            <w:noProof/>
            <w:webHidden/>
          </w:rPr>
          <w:instrText xml:space="preserve"> PAGEREF _Toc243916434 \h </w:instrText>
        </w:r>
        <w:r>
          <w:rPr>
            <w:noProof/>
            <w:webHidden/>
          </w:rPr>
        </w:r>
        <w:r>
          <w:rPr>
            <w:noProof/>
            <w:webHidden/>
          </w:rPr>
          <w:fldChar w:fldCharType="separate"/>
        </w:r>
        <w:r>
          <w:rPr>
            <w:noProof/>
            <w:webHidden/>
          </w:rPr>
          <w:t>37</w:t>
        </w:r>
        <w:r>
          <w:rPr>
            <w:noProof/>
            <w:webHidden/>
          </w:rPr>
          <w:fldChar w:fldCharType="end"/>
        </w:r>
      </w:hyperlink>
    </w:p>
    <w:p w14:paraId="3A108C8B" w14:textId="767467FF"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5" w:history="1">
        <w:r w:rsidRPr="00910250">
          <w:rPr>
            <w:rStyle w:val="Hipervnculo"/>
            <w:noProof/>
          </w:rPr>
          <w:t>4.1</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 funcionales</w:t>
        </w:r>
        <w:r>
          <w:rPr>
            <w:noProof/>
            <w:webHidden/>
          </w:rPr>
          <w:tab/>
        </w:r>
        <w:r>
          <w:rPr>
            <w:noProof/>
            <w:webHidden/>
          </w:rPr>
          <w:fldChar w:fldCharType="begin"/>
        </w:r>
        <w:r>
          <w:rPr>
            <w:noProof/>
            <w:webHidden/>
          </w:rPr>
          <w:instrText xml:space="preserve"> PAGEREF _Toc243916435 \h </w:instrText>
        </w:r>
        <w:r>
          <w:rPr>
            <w:noProof/>
            <w:webHidden/>
          </w:rPr>
        </w:r>
        <w:r>
          <w:rPr>
            <w:noProof/>
            <w:webHidden/>
          </w:rPr>
          <w:fldChar w:fldCharType="separate"/>
        </w:r>
        <w:r>
          <w:rPr>
            <w:noProof/>
            <w:webHidden/>
          </w:rPr>
          <w:t>37</w:t>
        </w:r>
        <w:r>
          <w:rPr>
            <w:noProof/>
            <w:webHidden/>
          </w:rPr>
          <w:fldChar w:fldCharType="end"/>
        </w:r>
      </w:hyperlink>
    </w:p>
    <w:p w14:paraId="27EC7911" w14:textId="5FAED8B3"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36" w:history="1">
        <w:r w:rsidRPr="00910250">
          <w:rPr>
            <w:rStyle w:val="Hipervnculo"/>
            <w:noProof/>
          </w:rPr>
          <w:t>5</w:t>
        </w:r>
        <w:r>
          <w:rPr>
            <w:rFonts w:asciiTheme="minorHAnsi" w:eastAsiaTheme="minorEastAsia" w:hAnsiTheme="minorHAnsi" w:cstheme="minorBidi"/>
            <w:noProof/>
            <w:kern w:val="2"/>
            <w:sz w:val="24"/>
            <w:szCs w:val="24"/>
            <w14:ligatures w14:val="standardContextual"/>
          </w:rPr>
          <w:tab/>
        </w:r>
        <w:r w:rsidRPr="00910250">
          <w:rPr>
            <w:rStyle w:val="Hipervnculo"/>
            <w:noProof/>
          </w:rPr>
          <w:t>Evolutivo Junio 2019 - DATOS TOMADOR</w:t>
        </w:r>
        <w:r>
          <w:rPr>
            <w:noProof/>
            <w:webHidden/>
          </w:rPr>
          <w:tab/>
        </w:r>
        <w:r>
          <w:rPr>
            <w:noProof/>
            <w:webHidden/>
          </w:rPr>
          <w:fldChar w:fldCharType="begin"/>
        </w:r>
        <w:r>
          <w:rPr>
            <w:noProof/>
            <w:webHidden/>
          </w:rPr>
          <w:instrText xml:space="preserve"> PAGEREF _Toc243916436 \h </w:instrText>
        </w:r>
        <w:r>
          <w:rPr>
            <w:noProof/>
            <w:webHidden/>
          </w:rPr>
        </w:r>
        <w:r>
          <w:rPr>
            <w:noProof/>
            <w:webHidden/>
          </w:rPr>
          <w:fldChar w:fldCharType="separate"/>
        </w:r>
        <w:r>
          <w:rPr>
            <w:noProof/>
            <w:webHidden/>
          </w:rPr>
          <w:t>38</w:t>
        </w:r>
        <w:r>
          <w:rPr>
            <w:noProof/>
            <w:webHidden/>
          </w:rPr>
          <w:fldChar w:fldCharType="end"/>
        </w:r>
      </w:hyperlink>
    </w:p>
    <w:p w14:paraId="35ED44C3" w14:textId="39D96A94"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7" w:history="1">
        <w:r w:rsidRPr="00910250">
          <w:rPr>
            <w:rStyle w:val="Hipervnculo"/>
            <w:noProof/>
          </w:rPr>
          <w:t>5.1</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_Toc243916437 \h </w:instrText>
        </w:r>
        <w:r>
          <w:rPr>
            <w:noProof/>
            <w:webHidden/>
          </w:rPr>
        </w:r>
        <w:r>
          <w:rPr>
            <w:noProof/>
            <w:webHidden/>
          </w:rPr>
          <w:fldChar w:fldCharType="separate"/>
        </w:r>
        <w:r>
          <w:rPr>
            <w:noProof/>
            <w:webHidden/>
          </w:rPr>
          <w:t>39</w:t>
        </w:r>
        <w:r>
          <w:rPr>
            <w:noProof/>
            <w:webHidden/>
          </w:rPr>
          <w:fldChar w:fldCharType="end"/>
        </w:r>
      </w:hyperlink>
    </w:p>
    <w:p w14:paraId="6A73C088" w14:textId="3008C388"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38" w:history="1">
        <w:r w:rsidRPr="00910250">
          <w:rPr>
            <w:rStyle w:val="Hipervnculo"/>
            <w:noProof/>
          </w:rPr>
          <w:t>6</w:t>
        </w:r>
        <w:r>
          <w:rPr>
            <w:rFonts w:asciiTheme="minorHAnsi" w:eastAsiaTheme="minorEastAsia" w:hAnsiTheme="minorHAnsi" w:cstheme="minorBidi"/>
            <w:noProof/>
            <w:kern w:val="2"/>
            <w:sz w:val="24"/>
            <w:szCs w:val="24"/>
            <w14:ligatures w14:val="standardContextual"/>
          </w:rPr>
          <w:tab/>
        </w:r>
        <w:r w:rsidRPr="00910250">
          <w:rPr>
            <w:rStyle w:val="Hipervnculo"/>
            <w:noProof/>
          </w:rPr>
          <w:t>v1.5 - Evolutivo inclusión de logo por acuerdos (Q2-2022 y Q4-2022)</w:t>
        </w:r>
        <w:r>
          <w:rPr>
            <w:noProof/>
            <w:webHidden/>
          </w:rPr>
          <w:tab/>
        </w:r>
        <w:r>
          <w:rPr>
            <w:noProof/>
            <w:webHidden/>
          </w:rPr>
          <w:fldChar w:fldCharType="begin"/>
        </w:r>
        <w:r>
          <w:rPr>
            <w:noProof/>
            <w:webHidden/>
          </w:rPr>
          <w:instrText xml:space="preserve"> PAGEREF _Toc243916438 \h </w:instrText>
        </w:r>
        <w:r>
          <w:rPr>
            <w:noProof/>
            <w:webHidden/>
          </w:rPr>
        </w:r>
        <w:r>
          <w:rPr>
            <w:noProof/>
            <w:webHidden/>
          </w:rPr>
          <w:fldChar w:fldCharType="separate"/>
        </w:r>
        <w:r>
          <w:rPr>
            <w:noProof/>
            <w:webHidden/>
          </w:rPr>
          <w:t>40</w:t>
        </w:r>
        <w:r>
          <w:rPr>
            <w:noProof/>
            <w:webHidden/>
          </w:rPr>
          <w:fldChar w:fldCharType="end"/>
        </w:r>
      </w:hyperlink>
    </w:p>
    <w:p w14:paraId="75AE1D7C" w14:textId="0FB498B8"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39" w:history="1">
        <w:r w:rsidRPr="00910250">
          <w:rPr>
            <w:rStyle w:val="Hipervnculo"/>
            <w:noProof/>
          </w:rPr>
          <w:t>6.1</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 funcionales para evolutivo ORANGE (Nuevo)</w:t>
        </w:r>
        <w:r>
          <w:rPr>
            <w:noProof/>
            <w:webHidden/>
          </w:rPr>
          <w:tab/>
        </w:r>
        <w:r>
          <w:rPr>
            <w:noProof/>
            <w:webHidden/>
          </w:rPr>
          <w:fldChar w:fldCharType="begin"/>
        </w:r>
        <w:r>
          <w:rPr>
            <w:noProof/>
            <w:webHidden/>
          </w:rPr>
          <w:instrText xml:space="preserve"> PAGEREF _Toc243916439 \h </w:instrText>
        </w:r>
        <w:r>
          <w:rPr>
            <w:noProof/>
            <w:webHidden/>
          </w:rPr>
        </w:r>
        <w:r>
          <w:rPr>
            <w:noProof/>
            <w:webHidden/>
          </w:rPr>
          <w:fldChar w:fldCharType="separate"/>
        </w:r>
        <w:r>
          <w:rPr>
            <w:noProof/>
            <w:webHidden/>
          </w:rPr>
          <w:t>41</w:t>
        </w:r>
        <w:r>
          <w:rPr>
            <w:noProof/>
            <w:webHidden/>
          </w:rPr>
          <w:fldChar w:fldCharType="end"/>
        </w:r>
      </w:hyperlink>
    </w:p>
    <w:p w14:paraId="33AE1675" w14:textId="04A05BC6"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40" w:history="1">
        <w:r w:rsidRPr="00910250">
          <w:rPr>
            <w:rStyle w:val="Hipervnculo"/>
            <w:noProof/>
          </w:rPr>
          <w:t>7</w:t>
        </w:r>
        <w:r>
          <w:rPr>
            <w:rFonts w:asciiTheme="minorHAnsi" w:eastAsiaTheme="minorEastAsia" w:hAnsiTheme="minorHAnsi" w:cstheme="minorBidi"/>
            <w:noProof/>
            <w:kern w:val="2"/>
            <w:sz w:val="24"/>
            <w:szCs w:val="24"/>
            <w14:ligatures w14:val="standardContextual"/>
          </w:rPr>
          <w:tab/>
        </w:r>
        <w:r w:rsidRPr="00910250">
          <w:rPr>
            <w:rStyle w:val="Hipervnculo"/>
            <w:noProof/>
          </w:rPr>
          <w:t>v1.8 - Evolutivo Octubre2023 - Añadir cuadro de firma</w:t>
        </w:r>
        <w:r>
          <w:rPr>
            <w:noProof/>
            <w:webHidden/>
          </w:rPr>
          <w:tab/>
        </w:r>
        <w:r>
          <w:rPr>
            <w:noProof/>
            <w:webHidden/>
          </w:rPr>
          <w:fldChar w:fldCharType="begin"/>
        </w:r>
        <w:r>
          <w:rPr>
            <w:noProof/>
            <w:webHidden/>
          </w:rPr>
          <w:instrText xml:space="preserve"> PAGEREF _Toc243916440 \h </w:instrText>
        </w:r>
        <w:r>
          <w:rPr>
            <w:noProof/>
            <w:webHidden/>
          </w:rPr>
        </w:r>
        <w:r>
          <w:rPr>
            <w:noProof/>
            <w:webHidden/>
          </w:rPr>
          <w:fldChar w:fldCharType="separate"/>
        </w:r>
        <w:r>
          <w:rPr>
            <w:noProof/>
            <w:webHidden/>
          </w:rPr>
          <w:t>42</w:t>
        </w:r>
        <w:r>
          <w:rPr>
            <w:noProof/>
            <w:webHidden/>
          </w:rPr>
          <w:fldChar w:fldCharType="end"/>
        </w:r>
      </w:hyperlink>
    </w:p>
    <w:p w14:paraId="38A05C73" w14:textId="2F328C20"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1" w:history="1">
        <w:r w:rsidRPr="00910250">
          <w:rPr>
            <w:rStyle w:val="Hipervnculo"/>
            <w:noProof/>
          </w:rPr>
          <w:t>7.1</w:t>
        </w:r>
        <w:r>
          <w:rPr>
            <w:rFonts w:asciiTheme="minorHAnsi" w:eastAsiaTheme="minorEastAsia" w:hAnsiTheme="minorHAnsi" w:cstheme="minorBidi"/>
            <w:noProof/>
            <w:kern w:val="2"/>
            <w:sz w:val="24"/>
            <w:szCs w:val="24"/>
            <w14:ligatures w14:val="standardContextual"/>
          </w:rPr>
          <w:tab/>
        </w:r>
        <w:r w:rsidRPr="00910250">
          <w:rPr>
            <w:rStyle w:val="Hipervnculo"/>
            <w:noProof/>
          </w:rPr>
          <w:t>Añadir cuadro de firma</w:t>
        </w:r>
        <w:r>
          <w:rPr>
            <w:noProof/>
            <w:webHidden/>
          </w:rPr>
          <w:tab/>
        </w:r>
        <w:r>
          <w:rPr>
            <w:noProof/>
            <w:webHidden/>
          </w:rPr>
          <w:fldChar w:fldCharType="begin"/>
        </w:r>
        <w:r>
          <w:rPr>
            <w:noProof/>
            <w:webHidden/>
          </w:rPr>
          <w:instrText xml:space="preserve"> PAGEREF _Toc243916441 \h </w:instrText>
        </w:r>
        <w:r>
          <w:rPr>
            <w:noProof/>
            <w:webHidden/>
          </w:rPr>
        </w:r>
        <w:r>
          <w:rPr>
            <w:noProof/>
            <w:webHidden/>
          </w:rPr>
          <w:fldChar w:fldCharType="separate"/>
        </w:r>
        <w:r>
          <w:rPr>
            <w:noProof/>
            <w:webHidden/>
          </w:rPr>
          <w:t>42</w:t>
        </w:r>
        <w:r>
          <w:rPr>
            <w:noProof/>
            <w:webHidden/>
          </w:rPr>
          <w:fldChar w:fldCharType="end"/>
        </w:r>
      </w:hyperlink>
    </w:p>
    <w:p w14:paraId="7B07685D" w14:textId="60BB9ECD"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42" w:history="1">
        <w:r w:rsidRPr="00910250">
          <w:rPr>
            <w:rStyle w:val="Hipervnculo"/>
            <w:noProof/>
          </w:rPr>
          <w:t>8</w:t>
        </w:r>
        <w:r>
          <w:rPr>
            <w:rFonts w:asciiTheme="minorHAnsi" w:eastAsiaTheme="minorEastAsia" w:hAnsiTheme="minorHAnsi" w:cstheme="minorBidi"/>
            <w:noProof/>
            <w:kern w:val="2"/>
            <w:sz w:val="24"/>
            <w:szCs w:val="24"/>
            <w14:ligatures w14:val="standardContextual"/>
          </w:rPr>
          <w:tab/>
        </w:r>
        <w:r w:rsidRPr="00910250">
          <w:rPr>
            <w:rStyle w:val="Hipervnculo"/>
            <w:noProof/>
          </w:rPr>
          <w:t>v2.0 - Evolutivo Abril 2024. Añadir cuadro de firma</w:t>
        </w:r>
        <w:r>
          <w:rPr>
            <w:noProof/>
            <w:webHidden/>
          </w:rPr>
          <w:tab/>
        </w:r>
        <w:r>
          <w:rPr>
            <w:noProof/>
            <w:webHidden/>
          </w:rPr>
          <w:fldChar w:fldCharType="begin"/>
        </w:r>
        <w:r>
          <w:rPr>
            <w:noProof/>
            <w:webHidden/>
          </w:rPr>
          <w:instrText xml:space="preserve"> PAGEREF _Toc243916442 \h </w:instrText>
        </w:r>
        <w:r>
          <w:rPr>
            <w:noProof/>
            <w:webHidden/>
          </w:rPr>
        </w:r>
        <w:r>
          <w:rPr>
            <w:noProof/>
            <w:webHidden/>
          </w:rPr>
          <w:fldChar w:fldCharType="separate"/>
        </w:r>
        <w:r>
          <w:rPr>
            <w:noProof/>
            <w:webHidden/>
          </w:rPr>
          <w:t>43</w:t>
        </w:r>
        <w:r>
          <w:rPr>
            <w:noProof/>
            <w:webHidden/>
          </w:rPr>
          <w:fldChar w:fldCharType="end"/>
        </w:r>
      </w:hyperlink>
    </w:p>
    <w:p w14:paraId="663BA7A7" w14:textId="4C7690C0"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3" w:history="1">
        <w:r w:rsidRPr="00910250">
          <w:rPr>
            <w:rStyle w:val="Hipervnculo"/>
            <w:noProof/>
          </w:rPr>
          <w:t>8.1</w:t>
        </w:r>
        <w:r>
          <w:rPr>
            <w:rFonts w:asciiTheme="minorHAnsi" w:eastAsiaTheme="minorEastAsia" w:hAnsiTheme="minorHAnsi" w:cstheme="minorBidi"/>
            <w:noProof/>
            <w:kern w:val="2"/>
            <w:sz w:val="24"/>
            <w:szCs w:val="24"/>
            <w14:ligatures w14:val="standardContextual"/>
          </w:rPr>
          <w:tab/>
        </w:r>
        <w:r w:rsidRPr="00910250">
          <w:rPr>
            <w:rStyle w:val="Hipervnculo"/>
            <w:noProof/>
          </w:rPr>
          <w:t>Descripción funcional del cambio</w:t>
        </w:r>
        <w:r>
          <w:rPr>
            <w:noProof/>
            <w:webHidden/>
          </w:rPr>
          <w:tab/>
        </w:r>
        <w:r>
          <w:rPr>
            <w:noProof/>
            <w:webHidden/>
          </w:rPr>
          <w:fldChar w:fldCharType="begin"/>
        </w:r>
        <w:r>
          <w:rPr>
            <w:noProof/>
            <w:webHidden/>
          </w:rPr>
          <w:instrText xml:space="preserve"> PAGEREF _Toc243916443 \h </w:instrText>
        </w:r>
        <w:r>
          <w:rPr>
            <w:noProof/>
            <w:webHidden/>
          </w:rPr>
        </w:r>
        <w:r>
          <w:rPr>
            <w:noProof/>
            <w:webHidden/>
          </w:rPr>
          <w:fldChar w:fldCharType="separate"/>
        </w:r>
        <w:r>
          <w:rPr>
            <w:noProof/>
            <w:webHidden/>
          </w:rPr>
          <w:t>43</w:t>
        </w:r>
        <w:r>
          <w:rPr>
            <w:noProof/>
            <w:webHidden/>
          </w:rPr>
          <w:fldChar w:fldCharType="end"/>
        </w:r>
      </w:hyperlink>
    </w:p>
    <w:p w14:paraId="199B92DA" w14:textId="26B0D7A3"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4" w:history="1">
        <w:r w:rsidRPr="00910250">
          <w:rPr>
            <w:rStyle w:val="Hipervnculo"/>
            <w:noProof/>
          </w:rPr>
          <w:t>8.2</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_Toc243916444 \h </w:instrText>
        </w:r>
        <w:r>
          <w:rPr>
            <w:noProof/>
            <w:webHidden/>
          </w:rPr>
        </w:r>
        <w:r>
          <w:rPr>
            <w:noProof/>
            <w:webHidden/>
          </w:rPr>
          <w:fldChar w:fldCharType="separate"/>
        </w:r>
        <w:r>
          <w:rPr>
            <w:noProof/>
            <w:webHidden/>
          </w:rPr>
          <w:t>43</w:t>
        </w:r>
        <w:r>
          <w:rPr>
            <w:noProof/>
            <w:webHidden/>
          </w:rPr>
          <w:fldChar w:fldCharType="end"/>
        </w:r>
      </w:hyperlink>
    </w:p>
    <w:p w14:paraId="005D7F3B" w14:textId="5325C4E7"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45" w:history="1">
        <w:r w:rsidRPr="00910250">
          <w:rPr>
            <w:rStyle w:val="Hipervnculo"/>
            <w:noProof/>
          </w:rPr>
          <w:t>9</w:t>
        </w:r>
        <w:r>
          <w:rPr>
            <w:rFonts w:asciiTheme="minorHAnsi" w:eastAsiaTheme="minorEastAsia" w:hAnsiTheme="minorHAnsi" w:cstheme="minorBidi"/>
            <w:noProof/>
            <w:kern w:val="2"/>
            <w:sz w:val="24"/>
            <w:szCs w:val="24"/>
            <w14:ligatures w14:val="standardContextual"/>
          </w:rPr>
          <w:tab/>
        </w:r>
        <w:r w:rsidRPr="00910250">
          <w:rPr>
            <w:rStyle w:val="Hipervnculo"/>
            <w:noProof/>
          </w:rPr>
          <w:t>V2.1 - Evolutivo documento solicitud NSEc</w:t>
        </w:r>
        <w:r>
          <w:rPr>
            <w:noProof/>
            <w:webHidden/>
          </w:rPr>
          <w:tab/>
        </w:r>
        <w:r>
          <w:rPr>
            <w:noProof/>
            <w:webHidden/>
          </w:rPr>
          <w:fldChar w:fldCharType="begin"/>
        </w:r>
        <w:r>
          <w:rPr>
            <w:noProof/>
            <w:webHidden/>
          </w:rPr>
          <w:instrText xml:space="preserve"> PAGEREF _Toc243916445 \h </w:instrText>
        </w:r>
        <w:r>
          <w:rPr>
            <w:noProof/>
            <w:webHidden/>
          </w:rPr>
        </w:r>
        <w:r>
          <w:rPr>
            <w:noProof/>
            <w:webHidden/>
          </w:rPr>
          <w:fldChar w:fldCharType="separate"/>
        </w:r>
        <w:r>
          <w:rPr>
            <w:noProof/>
            <w:webHidden/>
          </w:rPr>
          <w:t>44</w:t>
        </w:r>
        <w:r>
          <w:rPr>
            <w:noProof/>
            <w:webHidden/>
          </w:rPr>
          <w:fldChar w:fldCharType="end"/>
        </w:r>
      </w:hyperlink>
    </w:p>
    <w:p w14:paraId="1DE6993B" w14:textId="6EF9B14D"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6" w:history="1">
        <w:r w:rsidRPr="00910250">
          <w:rPr>
            <w:rStyle w:val="Hipervnculo"/>
            <w:noProof/>
          </w:rPr>
          <w:t>9.1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_Toc243916446 \h </w:instrText>
        </w:r>
        <w:r>
          <w:rPr>
            <w:noProof/>
            <w:webHidden/>
          </w:rPr>
        </w:r>
        <w:r>
          <w:rPr>
            <w:noProof/>
            <w:webHidden/>
          </w:rPr>
          <w:fldChar w:fldCharType="separate"/>
        </w:r>
        <w:r>
          <w:rPr>
            <w:noProof/>
            <w:webHidden/>
          </w:rPr>
          <w:t>44</w:t>
        </w:r>
        <w:r>
          <w:rPr>
            <w:noProof/>
            <w:webHidden/>
          </w:rPr>
          <w:fldChar w:fldCharType="end"/>
        </w:r>
      </w:hyperlink>
    </w:p>
    <w:p w14:paraId="32913903" w14:textId="1B646273"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7" w:history="1">
        <w:r w:rsidRPr="00910250">
          <w:rPr>
            <w:rStyle w:val="Hipervnculo"/>
            <w:noProof/>
          </w:rPr>
          <w:t>9.2</w:t>
        </w:r>
        <w:r>
          <w:rPr>
            <w:rFonts w:asciiTheme="minorHAnsi" w:eastAsiaTheme="minorEastAsia" w:hAnsiTheme="minorHAnsi" w:cstheme="minorBidi"/>
            <w:noProof/>
            <w:kern w:val="2"/>
            <w:sz w:val="24"/>
            <w:szCs w:val="24"/>
            <w14:ligatures w14:val="standardContextual"/>
          </w:rPr>
          <w:tab/>
        </w:r>
        <w:r w:rsidRPr="00910250">
          <w:rPr>
            <w:rStyle w:val="Hipervnculo"/>
            <w:noProof/>
          </w:rPr>
          <w:t>Código de producto</w:t>
        </w:r>
        <w:r>
          <w:rPr>
            <w:noProof/>
            <w:webHidden/>
          </w:rPr>
          <w:tab/>
        </w:r>
        <w:r>
          <w:rPr>
            <w:noProof/>
            <w:webHidden/>
          </w:rPr>
          <w:fldChar w:fldCharType="begin"/>
        </w:r>
        <w:r>
          <w:rPr>
            <w:noProof/>
            <w:webHidden/>
          </w:rPr>
          <w:instrText xml:space="preserve"> PAGEREF _Toc243916447 \h </w:instrText>
        </w:r>
        <w:r>
          <w:rPr>
            <w:noProof/>
            <w:webHidden/>
          </w:rPr>
        </w:r>
        <w:r>
          <w:rPr>
            <w:noProof/>
            <w:webHidden/>
          </w:rPr>
          <w:fldChar w:fldCharType="separate"/>
        </w:r>
        <w:r>
          <w:rPr>
            <w:noProof/>
            <w:webHidden/>
          </w:rPr>
          <w:t>44</w:t>
        </w:r>
        <w:r>
          <w:rPr>
            <w:noProof/>
            <w:webHidden/>
          </w:rPr>
          <w:fldChar w:fldCharType="end"/>
        </w:r>
      </w:hyperlink>
    </w:p>
    <w:p w14:paraId="08450262" w14:textId="2375CA75"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8" w:history="1">
        <w:r w:rsidRPr="00910250">
          <w:rPr>
            <w:rStyle w:val="Hipervnculo"/>
            <w:noProof/>
          </w:rPr>
          <w:t>9.3</w:t>
        </w:r>
        <w:r>
          <w:rPr>
            <w:rFonts w:asciiTheme="minorHAnsi" w:eastAsiaTheme="minorEastAsia" w:hAnsiTheme="minorHAnsi" w:cstheme="minorBidi"/>
            <w:noProof/>
            <w:kern w:val="2"/>
            <w:sz w:val="24"/>
            <w:szCs w:val="24"/>
            <w14:ligatures w14:val="standardContextual"/>
          </w:rPr>
          <w:tab/>
        </w:r>
        <w:r w:rsidRPr="00910250">
          <w:rPr>
            <w:rStyle w:val="Hipervnculo"/>
            <w:noProof/>
          </w:rPr>
          <w:t>Cabecera</w:t>
        </w:r>
        <w:r>
          <w:rPr>
            <w:noProof/>
            <w:webHidden/>
          </w:rPr>
          <w:tab/>
        </w:r>
        <w:r>
          <w:rPr>
            <w:noProof/>
            <w:webHidden/>
          </w:rPr>
          <w:fldChar w:fldCharType="begin"/>
        </w:r>
        <w:r>
          <w:rPr>
            <w:noProof/>
            <w:webHidden/>
          </w:rPr>
          <w:instrText xml:space="preserve"> PAGEREF _Toc243916448 \h </w:instrText>
        </w:r>
        <w:r>
          <w:rPr>
            <w:noProof/>
            <w:webHidden/>
          </w:rPr>
        </w:r>
        <w:r>
          <w:rPr>
            <w:noProof/>
            <w:webHidden/>
          </w:rPr>
          <w:fldChar w:fldCharType="separate"/>
        </w:r>
        <w:r>
          <w:rPr>
            <w:noProof/>
            <w:webHidden/>
          </w:rPr>
          <w:t>44</w:t>
        </w:r>
        <w:r>
          <w:rPr>
            <w:noProof/>
            <w:webHidden/>
          </w:rPr>
          <w:fldChar w:fldCharType="end"/>
        </w:r>
      </w:hyperlink>
    </w:p>
    <w:p w14:paraId="5A79185B" w14:textId="7A504105"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49" w:history="1">
        <w:r w:rsidRPr="00910250">
          <w:rPr>
            <w:rStyle w:val="Hipervnculo"/>
            <w:noProof/>
          </w:rPr>
          <w:t>9.4</w:t>
        </w:r>
        <w:r>
          <w:rPr>
            <w:rFonts w:asciiTheme="minorHAnsi" w:eastAsiaTheme="minorEastAsia" w:hAnsiTheme="minorHAnsi" w:cstheme="minorBidi"/>
            <w:noProof/>
            <w:kern w:val="2"/>
            <w:sz w:val="24"/>
            <w:szCs w:val="24"/>
            <w14:ligatures w14:val="standardContextual"/>
          </w:rPr>
          <w:tab/>
        </w:r>
        <w:r w:rsidRPr="00910250">
          <w:rPr>
            <w:rStyle w:val="Hipervnculo"/>
            <w:noProof/>
          </w:rPr>
          <w:t>Datos del solicitante</w:t>
        </w:r>
        <w:r>
          <w:rPr>
            <w:noProof/>
            <w:webHidden/>
          </w:rPr>
          <w:tab/>
        </w:r>
        <w:r>
          <w:rPr>
            <w:noProof/>
            <w:webHidden/>
          </w:rPr>
          <w:fldChar w:fldCharType="begin"/>
        </w:r>
        <w:r>
          <w:rPr>
            <w:noProof/>
            <w:webHidden/>
          </w:rPr>
          <w:instrText xml:space="preserve"> PAGEREF _Toc243916449 \h </w:instrText>
        </w:r>
        <w:r>
          <w:rPr>
            <w:noProof/>
            <w:webHidden/>
          </w:rPr>
        </w:r>
        <w:r>
          <w:rPr>
            <w:noProof/>
            <w:webHidden/>
          </w:rPr>
          <w:fldChar w:fldCharType="separate"/>
        </w:r>
        <w:r>
          <w:rPr>
            <w:noProof/>
            <w:webHidden/>
          </w:rPr>
          <w:t>45</w:t>
        </w:r>
        <w:r>
          <w:rPr>
            <w:noProof/>
            <w:webHidden/>
          </w:rPr>
          <w:fldChar w:fldCharType="end"/>
        </w:r>
      </w:hyperlink>
    </w:p>
    <w:p w14:paraId="72A84215" w14:textId="3E5BFF4B"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0" w:history="1">
        <w:r w:rsidRPr="00910250">
          <w:rPr>
            <w:rStyle w:val="Hipervnculo"/>
            <w:noProof/>
          </w:rPr>
          <w:t>9.5</w:t>
        </w:r>
        <w:r>
          <w:rPr>
            <w:rFonts w:asciiTheme="minorHAnsi" w:eastAsiaTheme="minorEastAsia" w:hAnsiTheme="minorHAnsi" w:cstheme="minorBidi"/>
            <w:noProof/>
            <w:kern w:val="2"/>
            <w:sz w:val="24"/>
            <w:szCs w:val="24"/>
            <w14:ligatures w14:val="standardContextual"/>
          </w:rPr>
          <w:tab/>
        </w:r>
        <w:r w:rsidRPr="00910250">
          <w:rPr>
            <w:rStyle w:val="Hipervnculo"/>
            <w:noProof/>
          </w:rPr>
          <w:t>Domicilio de asistencia</w:t>
        </w:r>
        <w:r>
          <w:rPr>
            <w:noProof/>
            <w:webHidden/>
          </w:rPr>
          <w:tab/>
        </w:r>
        <w:r>
          <w:rPr>
            <w:noProof/>
            <w:webHidden/>
          </w:rPr>
          <w:fldChar w:fldCharType="begin"/>
        </w:r>
        <w:r>
          <w:rPr>
            <w:noProof/>
            <w:webHidden/>
          </w:rPr>
          <w:instrText xml:space="preserve"> PAGEREF _Toc243916450 \h </w:instrText>
        </w:r>
        <w:r>
          <w:rPr>
            <w:noProof/>
            <w:webHidden/>
          </w:rPr>
        </w:r>
        <w:r>
          <w:rPr>
            <w:noProof/>
            <w:webHidden/>
          </w:rPr>
          <w:fldChar w:fldCharType="separate"/>
        </w:r>
        <w:r>
          <w:rPr>
            <w:noProof/>
            <w:webHidden/>
          </w:rPr>
          <w:t>45</w:t>
        </w:r>
        <w:r>
          <w:rPr>
            <w:noProof/>
            <w:webHidden/>
          </w:rPr>
          <w:fldChar w:fldCharType="end"/>
        </w:r>
      </w:hyperlink>
    </w:p>
    <w:p w14:paraId="3BFC1677" w14:textId="26E144E0"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1" w:history="1">
        <w:r w:rsidRPr="00910250">
          <w:rPr>
            <w:rStyle w:val="Hipervnculo"/>
            <w:noProof/>
          </w:rPr>
          <w:t>9.6</w:t>
        </w:r>
        <w:r>
          <w:rPr>
            <w:rFonts w:asciiTheme="minorHAnsi" w:eastAsiaTheme="minorEastAsia" w:hAnsiTheme="minorHAnsi" w:cstheme="minorBidi"/>
            <w:noProof/>
            <w:kern w:val="2"/>
            <w:sz w:val="24"/>
            <w:szCs w:val="24"/>
            <w14:ligatures w14:val="standardContextual"/>
          </w:rPr>
          <w:tab/>
        </w:r>
        <w:r w:rsidRPr="00910250">
          <w:rPr>
            <w:rStyle w:val="Hipervnculo"/>
            <w:noProof/>
          </w:rPr>
          <w:t>Domicilio de cobro y/o pago de prestaciones</w:t>
        </w:r>
        <w:r>
          <w:rPr>
            <w:noProof/>
            <w:webHidden/>
          </w:rPr>
          <w:tab/>
        </w:r>
        <w:r>
          <w:rPr>
            <w:noProof/>
            <w:webHidden/>
          </w:rPr>
          <w:fldChar w:fldCharType="begin"/>
        </w:r>
        <w:r>
          <w:rPr>
            <w:noProof/>
            <w:webHidden/>
          </w:rPr>
          <w:instrText xml:space="preserve"> PAGEREF _Toc243916451 \h </w:instrText>
        </w:r>
        <w:r>
          <w:rPr>
            <w:noProof/>
            <w:webHidden/>
          </w:rPr>
        </w:r>
        <w:r>
          <w:rPr>
            <w:noProof/>
            <w:webHidden/>
          </w:rPr>
          <w:fldChar w:fldCharType="separate"/>
        </w:r>
        <w:r>
          <w:rPr>
            <w:noProof/>
            <w:webHidden/>
          </w:rPr>
          <w:t>45</w:t>
        </w:r>
        <w:r>
          <w:rPr>
            <w:noProof/>
            <w:webHidden/>
          </w:rPr>
          <w:fldChar w:fldCharType="end"/>
        </w:r>
      </w:hyperlink>
    </w:p>
    <w:p w14:paraId="50F6B05E" w14:textId="6EA1ACC6"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2" w:history="1">
        <w:r w:rsidRPr="00910250">
          <w:rPr>
            <w:rStyle w:val="Hipervnculo"/>
            <w:noProof/>
          </w:rPr>
          <w:t>9.7</w:t>
        </w:r>
        <w:r>
          <w:rPr>
            <w:rFonts w:asciiTheme="minorHAnsi" w:eastAsiaTheme="minorEastAsia" w:hAnsiTheme="minorHAnsi" w:cstheme="minorBidi"/>
            <w:noProof/>
            <w:kern w:val="2"/>
            <w:sz w:val="24"/>
            <w:szCs w:val="24"/>
            <w14:ligatures w14:val="standardContextual"/>
          </w:rPr>
          <w:tab/>
        </w:r>
        <w:r w:rsidRPr="00910250">
          <w:rPr>
            <w:rStyle w:val="Hipervnculo"/>
            <w:noProof/>
          </w:rPr>
          <w:t>Cuadro de firma</w:t>
        </w:r>
        <w:r>
          <w:rPr>
            <w:noProof/>
            <w:webHidden/>
          </w:rPr>
          <w:tab/>
        </w:r>
        <w:r>
          <w:rPr>
            <w:noProof/>
            <w:webHidden/>
          </w:rPr>
          <w:fldChar w:fldCharType="begin"/>
        </w:r>
        <w:r>
          <w:rPr>
            <w:noProof/>
            <w:webHidden/>
          </w:rPr>
          <w:instrText xml:space="preserve"> PAGEREF _Toc243916452 \h </w:instrText>
        </w:r>
        <w:r>
          <w:rPr>
            <w:noProof/>
            <w:webHidden/>
          </w:rPr>
        </w:r>
        <w:r>
          <w:rPr>
            <w:noProof/>
            <w:webHidden/>
          </w:rPr>
          <w:fldChar w:fldCharType="separate"/>
        </w:r>
        <w:r>
          <w:rPr>
            <w:noProof/>
            <w:webHidden/>
          </w:rPr>
          <w:t>45</w:t>
        </w:r>
        <w:r>
          <w:rPr>
            <w:noProof/>
            <w:webHidden/>
          </w:rPr>
          <w:fldChar w:fldCharType="end"/>
        </w:r>
      </w:hyperlink>
    </w:p>
    <w:p w14:paraId="22D8D786" w14:textId="5A3A86CA"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53" w:history="1">
        <w:r w:rsidRPr="00910250">
          <w:rPr>
            <w:rStyle w:val="Hipervnculo"/>
            <w:noProof/>
            <w:lang w:val="pt-PT"/>
          </w:rPr>
          <w:t>10</w:t>
        </w:r>
        <w:r>
          <w:rPr>
            <w:rFonts w:asciiTheme="minorHAnsi" w:eastAsiaTheme="minorEastAsia" w:hAnsiTheme="minorHAnsi" w:cstheme="minorBidi"/>
            <w:noProof/>
            <w:kern w:val="2"/>
            <w:sz w:val="24"/>
            <w:szCs w:val="24"/>
            <w14:ligatures w14:val="standardContextual"/>
          </w:rPr>
          <w:tab/>
        </w:r>
        <w:r w:rsidRPr="00910250">
          <w:rPr>
            <w:rStyle w:val="Hipervnculo"/>
            <w:noProof/>
            <w:lang w:val="pt-PT"/>
          </w:rPr>
          <w:t>V3.0 - Evolutivo documento solicitud Tomador</w:t>
        </w:r>
        <w:r>
          <w:rPr>
            <w:noProof/>
            <w:webHidden/>
          </w:rPr>
          <w:tab/>
        </w:r>
        <w:r>
          <w:rPr>
            <w:noProof/>
            <w:webHidden/>
          </w:rPr>
          <w:fldChar w:fldCharType="begin"/>
        </w:r>
        <w:r>
          <w:rPr>
            <w:noProof/>
            <w:webHidden/>
          </w:rPr>
          <w:instrText xml:space="preserve"> PAGEREF _Toc243916453 \h </w:instrText>
        </w:r>
        <w:r>
          <w:rPr>
            <w:noProof/>
            <w:webHidden/>
          </w:rPr>
        </w:r>
        <w:r>
          <w:rPr>
            <w:noProof/>
            <w:webHidden/>
          </w:rPr>
          <w:fldChar w:fldCharType="separate"/>
        </w:r>
        <w:r>
          <w:rPr>
            <w:noProof/>
            <w:webHidden/>
          </w:rPr>
          <w:t>46</w:t>
        </w:r>
        <w:r>
          <w:rPr>
            <w:noProof/>
            <w:webHidden/>
          </w:rPr>
          <w:fldChar w:fldCharType="end"/>
        </w:r>
      </w:hyperlink>
    </w:p>
    <w:p w14:paraId="73D0ED31" w14:textId="6948DDB6"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4" w:history="1">
        <w:r w:rsidRPr="00910250">
          <w:rPr>
            <w:rStyle w:val="Hipervnculo"/>
            <w:noProof/>
          </w:rPr>
          <w:t>10.1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_Toc243916454 \h </w:instrText>
        </w:r>
        <w:r>
          <w:rPr>
            <w:noProof/>
            <w:webHidden/>
          </w:rPr>
        </w:r>
        <w:r>
          <w:rPr>
            <w:noProof/>
            <w:webHidden/>
          </w:rPr>
          <w:fldChar w:fldCharType="separate"/>
        </w:r>
        <w:r>
          <w:rPr>
            <w:noProof/>
            <w:webHidden/>
          </w:rPr>
          <w:t>46</w:t>
        </w:r>
        <w:r>
          <w:rPr>
            <w:noProof/>
            <w:webHidden/>
          </w:rPr>
          <w:fldChar w:fldCharType="end"/>
        </w:r>
      </w:hyperlink>
    </w:p>
    <w:p w14:paraId="312875E0" w14:textId="47A31AD2"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5" w:history="1">
        <w:r w:rsidRPr="00910250">
          <w:rPr>
            <w:rStyle w:val="Hipervnculo"/>
            <w:noProof/>
          </w:rPr>
          <w:t>10.2</w:t>
        </w:r>
        <w:r>
          <w:rPr>
            <w:rFonts w:asciiTheme="minorHAnsi" w:eastAsiaTheme="minorEastAsia" w:hAnsiTheme="minorHAnsi" w:cstheme="minorBidi"/>
            <w:noProof/>
            <w:kern w:val="2"/>
            <w:sz w:val="24"/>
            <w:szCs w:val="24"/>
            <w14:ligatures w14:val="standardContextual"/>
          </w:rPr>
          <w:tab/>
        </w:r>
        <w:r w:rsidRPr="00910250">
          <w:rPr>
            <w:rStyle w:val="Hipervnculo"/>
            <w:noProof/>
          </w:rPr>
          <w:t>Código de producto</w:t>
        </w:r>
        <w:r>
          <w:rPr>
            <w:noProof/>
            <w:webHidden/>
          </w:rPr>
          <w:tab/>
        </w:r>
        <w:r>
          <w:rPr>
            <w:noProof/>
            <w:webHidden/>
          </w:rPr>
          <w:fldChar w:fldCharType="begin"/>
        </w:r>
        <w:r>
          <w:rPr>
            <w:noProof/>
            <w:webHidden/>
          </w:rPr>
          <w:instrText xml:space="preserve"> PAGEREF _Toc243916455 \h </w:instrText>
        </w:r>
        <w:r>
          <w:rPr>
            <w:noProof/>
            <w:webHidden/>
          </w:rPr>
        </w:r>
        <w:r>
          <w:rPr>
            <w:noProof/>
            <w:webHidden/>
          </w:rPr>
          <w:fldChar w:fldCharType="separate"/>
        </w:r>
        <w:r>
          <w:rPr>
            <w:noProof/>
            <w:webHidden/>
          </w:rPr>
          <w:t>46</w:t>
        </w:r>
        <w:r>
          <w:rPr>
            <w:noProof/>
            <w:webHidden/>
          </w:rPr>
          <w:fldChar w:fldCharType="end"/>
        </w:r>
      </w:hyperlink>
    </w:p>
    <w:p w14:paraId="783EDCA0" w14:textId="1CA4A2A8"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6" w:history="1">
        <w:r w:rsidRPr="00910250">
          <w:rPr>
            <w:rStyle w:val="Hipervnculo"/>
            <w:noProof/>
          </w:rPr>
          <w:t>10.3</w:t>
        </w:r>
        <w:r>
          <w:rPr>
            <w:rFonts w:asciiTheme="minorHAnsi" w:eastAsiaTheme="minorEastAsia" w:hAnsiTheme="minorHAnsi" w:cstheme="minorBidi"/>
            <w:noProof/>
            <w:kern w:val="2"/>
            <w:sz w:val="24"/>
            <w:szCs w:val="24"/>
            <w14:ligatures w14:val="standardContextual"/>
          </w:rPr>
          <w:tab/>
        </w:r>
        <w:r w:rsidRPr="00910250">
          <w:rPr>
            <w:rStyle w:val="Hipervnculo"/>
            <w:noProof/>
          </w:rPr>
          <w:t>Cabecera,  EM020</w:t>
        </w:r>
        <w:r>
          <w:rPr>
            <w:noProof/>
            <w:webHidden/>
          </w:rPr>
          <w:tab/>
        </w:r>
        <w:r>
          <w:rPr>
            <w:noProof/>
            <w:webHidden/>
          </w:rPr>
          <w:fldChar w:fldCharType="begin"/>
        </w:r>
        <w:r>
          <w:rPr>
            <w:noProof/>
            <w:webHidden/>
          </w:rPr>
          <w:instrText xml:space="preserve"> PAGEREF _Toc243916456 \h </w:instrText>
        </w:r>
        <w:r>
          <w:rPr>
            <w:noProof/>
            <w:webHidden/>
          </w:rPr>
        </w:r>
        <w:r>
          <w:rPr>
            <w:noProof/>
            <w:webHidden/>
          </w:rPr>
          <w:fldChar w:fldCharType="separate"/>
        </w:r>
        <w:r>
          <w:rPr>
            <w:noProof/>
            <w:webHidden/>
          </w:rPr>
          <w:t>46</w:t>
        </w:r>
        <w:r>
          <w:rPr>
            <w:noProof/>
            <w:webHidden/>
          </w:rPr>
          <w:fldChar w:fldCharType="end"/>
        </w:r>
      </w:hyperlink>
    </w:p>
    <w:p w14:paraId="1EA2E68E" w14:textId="7EAF3702"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7" w:history="1">
        <w:r w:rsidRPr="00910250">
          <w:rPr>
            <w:rStyle w:val="Hipervnculo"/>
            <w:noProof/>
          </w:rPr>
          <w:t>10.4</w:t>
        </w:r>
        <w:r>
          <w:rPr>
            <w:rFonts w:asciiTheme="minorHAnsi" w:eastAsiaTheme="minorEastAsia" w:hAnsiTheme="minorHAnsi" w:cstheme="minorBidi"/>
            <w:noProof/>
            <w:kern w:val="2"/>
            <w:sz w:val="24"/>
            <w:szCs w:val="24"/>
            <w14:ligatures w14:val="standardContextual"/>
          </w:rPr>
          <w:tab/>
        </w:r>
        <w:r w:rsidRPr="00910250">
          <w:rPr>
            <w:rStyle w:val="Hipervnculo"/>
            <w:noProof/>
          </w:rPr>
          <w:t>Mediador  EM030</w:t>
        </w:r>
        <w:r>
          <w:rPr>
            <w:noProof/>
            <w:webHidden/>
          </w:rPr>
          <w:tab/>
        </w:r>
        <w:r>
          <w:rPr>
            <w:noProof/>
            <w:webHidden/>
          </w:rPr>
          <w:fldChar w:fldCharType="begin"/>
        </w:r>
        <w:r>
          <w:rPr>
            <w:noProof/>
            <w:webHidden/>
          </w:rPr>
          <w:instrText xml:space="preserve"> PAGEREF _Toc243916457 \h </w:instrText>
        </w:r>
        <w:r>
          <w:rPr>
            <w:noProof/>
            <w:webHidden/>
          </w:rPr>
        </w:r>
        <w:r>
          <w:rPr>
            <w:noProof/>
            <w:webHidden/>
          </w:rPr>
          <w:fldChar w:fldCharType="separate"/>
        </w:r>
        <w:r>
          <w:rPr>
            <w:noProof/>
            <w:webHidden/>
          </w:rPr>
          <w:t>46</w:t>
        </w:r>
        <w:r>
          <w:rPr>
            <w:noProof/>
            <w:webHidden/>
          </w:rPr>
          <w:fldChar w:fldCharType="end"/>
        </w:r>
      </w:hyperlink>
    </w:p>
    <w:p w14:paraId="6A7395F2" w14:textId="413E6C74"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8" w:history="1">
        <w:r w:rsidRPr="00910250">
          <w:rPr>
            <w:rStyle w:val="Hipervnculo"/>
            <w:noProof/>
          </w:rPr>
          <w:t>10.5</w:t>
        </w:r>
        <w:r>
          <w:rPr>
            <w:rFonts w:asciiTheme="minorHAnsi" w:eastAsiaTheme="minorEastAsia" w:hAnsiTheme="minorHAnsi" w:cstheme="minorBidi"/>
            <w:noProof/>
            <w:kern w:val="2"/>
            <w:sz w:val="24"/>
            <w:szCs w:val="24"/>
            <w14:ligatures w14:val="standardContextual"/>
          </w:rPr>
          <w:tab/>
        </w:r>
        <w:r w:rsidRPr="00910250">
          <w:rPr>
            <w:rStyle w:val="Hipervnculo"/>
            <w:noProof/>
          </w:rPr>
          <w:t>Nuevo bloque Datos Generales - EM035</w:t>
        </w:r>
        <w:r>
          <w:rPr>
            <w:noProof/>
            <w:webHidden/>
          </w:rPr>
          <w:tab/>
        </w:r>
        <w:r>
          <w:rPr>
            <w:noProof/>
            <w:webHidden/>
          </w:rPr>
          <w:fldChar w:fldCharType="begin"/>
        </w:r>
        <w:r>
          <w:rPr>
            <w:noProof/>
            <w:webHidden/>
          </w:rPr>
          <w:instrText xml:space="preserve"> PAGEREF _Toc243916458 \h </w:instrText>
        </w:r>
        <w:r>
          <w:rPr>
            <w:noProof/>
            <w:webHidden/>
          </w:rPr>
        </w:r>
        <w:r>
          <w:rPr>
            <w:noProof/>
            <w:webHidden/>
          </w:rPr>
          <w:fldChar w:fldCharType="separate"/>
        </w:r>
        <w:r>
          <w:rPr>
            <w:noProof/>
            <w:webHidden/>
          </w:rPr>
          <w:t>46</w:t>
        </w:r>
        <w:r>
          <w:rPr>
            <w:noProof/>
            <w:webHidden/>
          </w:rPr>
          <w:fldChar w:fldCharType="end"/>
        </w:r>
      </w:hyperlink>
    </w:p>
    <w:p w14:paraId="6F4C663D" w14:textId="564CC2BE"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59" w:history="1">
        <w:r w:rsidRPr="00910250">
          <w:rPr>
            <w:rStyle w:val="Hipervnculo"/>
            <w:noProof/>
          </w:rPr>
          <w:t>10.6</w:t>
        </w:r>
        <w:r>
          <w:rPr>
            <w:rFonts w:asciiTheme="minorHAnsi" w:eastAsiaTheme="minorEastAsia" w:hAnsiTheme="minorHAnsi" w:cstheme="minorBidi"/>
            <w:noProof/>
            <w:kern w:val="2"/>
            <w:sz w:val="24"/>
            <w:szCs w:val="24"/>
            <w14:ligatures w14:val="standardContextual"/>
          </w:rPr>
          <w:tab/>
        </w:r>
        <w:r w:rsidRPr="00910250">
          <w:rPr>
            <w:rStyle w:val="Hipervnculo"/>
            <w:noProof/>
          </w:rPr>
          <w:t>Datos del Tomador - EM046</w:t>
        </w:r>
        <w:r>
          <w:rPr>
            <w:noProof/>
            <w:webHidden/>
          </w:rPr>
          <w:tab/>
        </w:r>
        <w:r>
          <w:rPr>
            <w:noProof/>
            <w:webHidden/>
          </w:rPr>
          <w:fldChar w:fldCharType="begin"/>
        </w:r>
        <w:r>
          <w:rPr>
            <w:noProof/>
            <w:webHidden/>
          </w:rPr>
          <w:instrText xml:space="preserve"> PAGEREF _Toc243916459 \h </w:instrText>
        </w:r>
        <w:r>
          <w:rPr>
            <w:noProof/>
            <w:webHidden/>
          </w:rPr>
        </w:r>
        <w:r>
          <w:rPr>
            <w:noProof/>
            <w:webHidden/>
          </w:rPr>
          <w:fldChar w:fldCharType="separate"/>
        </w:r>
        <w:r>
          <w:rPr>
            <w:noProof/>
            <w:webHidden/>
          </w:rPr>
          <w:t>47</w:t>
        </w:r>
        <w:r>
          <w:rPr>
            <w:noProof/>
            <w:webHidden/>
          </w:rPr>
          <w:fldChar w:fldCharType="end"/>
        </w:r>
      </w:hyperlink>
    </w:p>
    <w:p w14:paraId="60FB1FA1" w14:textId="4750E6A8"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0" w:history="1">
        <w:r w:rsidRPr="00910250">
          <w:rPr>
            <w:rStyle w:val="Hipervnculo"/>
            <w:noProof/>
          </w:rPr>
          <w:t>10.7</w:t>
        </w:r>
        <w:r>
          <w:rPr>
            <w:rFonts w:asciiTheme="minorHAnsi" w:eastAsiaTheme="minorEastAsia" w:hAnsiTheme="minorHAnsi" w:cstheme="minorBidi"/>
            <w:noProof/>
            <w:kern w:val="2"/>
            <w:sz w:val="24"/>
            <w:szCs w:val="24"/>
            <w14:ligatures w14:val="standardContextual"/>
          </w:rPr>
          <w:tab/>
        </w:r>
        <w:r w:rsidRPr="00910250">
          <w:rPr>
            <w:rStyle w:val="Hipervnculo"/>
            <w:noProof/>
          </w:rPr>
          <w:t>Nuevo Bloque Datos Apoderado - EM48</w:t>
        </w:r>
        <w:r>
          <w:rPr>
            <w:noProof/>
            <w:webHidden/>
          </w:rPr>
          <w:tab/>
        </w:r>
        <w:r>
          <w:rPr>
            <w:noProof/>
            <w:webHidden/>
          </w:rPr>
          <w:fldChar w:fldCharType="begin"/>
        </w:r>
        <w:r>
          <w:rPr>
            <w:noProof/>
            <w:webHidden/>
          </w:rPr>
          <w:instrText xml:space="preserve"> PAGEREF _Toc243916460 \h </w:instrText>
        </w:r>
        <w:r>
          <w:rPr>
            <w:noProof/>
            <w:webHidden/>
          </w:rPr>
        </w:r>
        <w:r>
          <w:rPr>
            <w:noProof/>
            <w:webHidden/>
          </w:rPr>
          <w:fldChar w:fldCharType="separate"/>
        </w:r>
        <w:r>
          <w:rPr>
            <w:noProof/>
            <w:webHidden/>
          </w:rPr>
          <w:t>48</w:t>
        </w:r>
        <w:r>
          <w:rPr>
            <w:noProof/>
            <w:webHidden/>
          </w:rPr>
          <w:fldChar w:fldCharType="end"/>
        </w:r>
      </w:hyperlink>
    </w:p>
    <w:p w14:paraId="1CF94BDE" w14:textId="6CD0BC3A"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1" w:history="1">
        <w:r w:rsidRPr="00910250">
          <w:rPr>
            <w:rStyle w:val="Hipervnculo"/>
            <w:noProof/>
          </w:rPr>
          <w:t>10.8</w:t>
        </w:r>
        <w:r>
          <w:rPr>
            <w:rFonts w:asciiTheme="minorHAnsi" w:eastAsiaTheme="minorEastAsia" w:hAnsiTheme="minorHAnsi" w:cstheme="minorBidi"/>
            <w:noProof/>
            <w:kern w:val="2"/>
            <w:sz w:val="24"/>
            <w:szCs w:val="24"/>
            <w14:ligatures w14:val="standardContextual"/>
          </w:rPr>
          <w:tab/>
        </w:r>
        <w:r w:rsidRPr="00910250">
          <w:rPr>
            <w:rStyle w:val="Hipervnculo"/>
            <w:noProof/>
          </w:rPr>
          <w:t>Bloque Domicilio de cobro y/o pago de prestaciones  - EM202</w:t>
        </w:r>
        <w:r>
          <w:rPr>
            <w:noProof/>
            <w:webHidden/>
          </w:rPr>
          <w:tab/>
        </w:r>
        <w:r>
          <w:rPr>
            <w:noProof/>
            <w:webHidden/>
          </w:rPr>
          <w:fldChar w:fldCharType="begin"/>
        </w:r>
        <w:r>
          <w:rPr>
            <w:noProof/>
            <w:webHidden/>
          </w:rPr>
          <w:instrText xml:space="preserve"> PAGEREF _Toc243916461 \h </w:instrText>
        </w:r>
        <w:r>
          <w:rPr>
            <w:noProof/>
            <w:webHidden/>
          </w:rPr>
        </w:r>
        <w:r>
          <w:rPr>
            <w:noProof/>
            <w:webHidden/>
          </w:rPr>
          <w:fldChar w:fldCharType="separate"/>
        </w:r>
        <w:r>
          <w:rPr>
            <w:noProof/>
            <w:webHidden/>
          </w:rPr>
          <w:t>48</w:t>
        </w:r>
        <w:r>
          <w:rPr>
            <w:noProof/>
            <w:webHidden/>
          </w:rPr>
          <w:fldChar w:fldCharType="end"/>
        </w:r>
      </w:hyperlink>
    </w:p>
    <w:p w14:paraId="22E0381A" w14:textId="782DA0C3"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2" w:history="1">
        <w:r w:rsidRPr="00910250">
          <w:rPr>
            <w:rStyle w:val="Hipervnculo"/>
            <w:noProof/>
          </w:rPr>
          <w:t>10.9</w:t>
        </w:r>
        <w:r>
          <w:rPr>
            <w:rFonts w:asciiTheme="minorHAnsi" w:eastAsiaTheme="minorEastAsia" w:hAnsiTheme="minorHAnsi" w:cstheme="minorBidi"/>
            <w:noProof/>
            <w:kern w:val="2"/>
            <w:sz w:val="24"/>
            <w:szCs w:val="24"/>
            <w14:ligatures w14:val="standardContextual"/>
          </w:rPr>
          <w:tab/>
        </w:r>
        <w:r w:rsidRPr="00910250">
          <w:rPr>
            <w:rStyle w:val="Hipervnculo"/>
            <w:noProof/>
          </w:rPr>
          <w:t>Nuevo Bloque Características del Colectivo – EM160</w:t>
        </w:r>
        <w:r>
          <w:rPr>
            <w:noProof/>
            <w:webHidden/>
          </w:rPr>
          <w:tab/>
        </w:r>
        <w:r>
          <w:rPr>
            <w:noProof/>
            <w:webHidden/>
          </w:rPr>
          <w:fldChar w:fldCharType="begin"/>
        </w:r>
        <w:r>
          <w:rPr>
            <w:noProof/>
            <w:webHidden/>
          </w:rPr>
          <w:instrText xml:space="preserve"> PAGEREF _Toc243916462 \h </w:instrText>
        </w:r>
        <w:r>
          <w:rPr>
            <w:noProof/>
            <w:webHidden/>
          </w:rPr>
        </w:r>
        <w:r>
          <w:rPr>
            <w:noProof/>
            <w:webHidden/>
          </w:rPr>
          <w:fldChar w:fldCharType="separate"/>
        </w:r>
        <w:r>
          <w:rPr>
            <w:noProof/>
            <w:webHidden/>
          </w:rPr>
          <w:t>49</w:t>
        </w:r>
        <w:r>
          <w:rPr>
            <w:noProof/>
            <w:webHidden/>
          </w:rPr>
          <w:fldChar w:fldCharType="end"/>
        </w:r>
      </w:hyperlink>
    </w:p>
    <w:p w14:paraId="0ED4F69E" w14:textId="29DEE089"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3" w:history="1">
        <w:r w:rsidRPr="00910250">
          <w:rPr>
            <w:rStyle w:val="Hipervnculo"/>
            <w:noProof/>
          </w:rPr>
          <w:t>10.10</w:t>
        </w:r>
        <w:r>
          <w:rPr>
            <w:rFonts w:asciiTheme="minorHAnsi" w:eastAsiaTheme="minorEastAsia" w:hAnsiTheme="minorHAnsi" w:cstheme="minorBidi"/>
            <w:noProof/>
            <w:kern w:val="2"/>
            <w:sz w:val="24"/>
            <w:szCs w:val="24"/>
            <w14:ligatures w14:val="standardContextual"/>
          </w:rPr>
          <w:tab/>
        </w:r>
        <w:r w:rsidRPr="00910250">
          <w:rPr>
            <w:rStyle w:val="Hipervnculo"/>
            <w:noProof/>
          </w:rPr>
          <w:t>Condiciones generales y especificas - EM175</w:t>
        </w:r>
        <w:r>
          <w:rPr>
            <w:noProof/>
            <w:webHidden/>
          </w:rPr>
          <w:tab/>
        </w:r>
        <w:r>
          <w:rPr>
            <w:noProof/>
            <w:webHidden/>
          </w:rPr>
          <w:fldChar w:fldCharType="begin"/>
        </w:r>
        <w:r>
          <w:rPr>
            <w:noProof/>
            <w:webHidden/>
          </w:rPr>
          <w:instrText xml:space="preserve"> PAGEREF _Toc243916463 \h </w:instrText>
        </w:r>
        <w:r>
          <w:rPr>
            <w:noProof/>
            <w:webHidden/>
          </w:rPr>
        </w:r>
        <w:r>
          <w:rPr>
            <w:noProof/>
            <w:webHidden/>
          </w:rPr>
          <w:fldChar w:fldCharType="separate"/>
        </w:r>
        <w:r>
          <w:rPr>
            <w:noProof/>
            <w:webHidden/>
          </w:rPr>
          <w:t>50</w:t>
        </w:r>
        <w:r>
          <w:rPr>
            <w:noProof/>
            <w:webHidden/>
          </w:rPr>
          <w:fldChar w:fldCharType="end"/>
        </w:r>
      </w:hyperlink>
    </w:p>
    <w:p w14:paraId="1B05D594" w14:textId="712027DB"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4" w:history="1">
        <w:r w:rsidRPr="00910250">
          <w:rPr>
            <w:rStyle w:val="Hipervnculo"/>
            <w:noProof/>
          </w:rPr>
          <w:t>10.11</w:t>
        </w:r>
        <w:r>
          <w:rPr>
            <w:rFonts w:asciiTheme="minorHAnsi" w:eastAsiaTheme="minorEastAsia" w:hAnsiTheme="minorHAnsi" w:cstheme="minorBidi"/>
            <w:noProof/>
            <w:kern w:val="2"/>
            <w:sz w:val="24"/>
            <w:szCs w:val="24"/>
            <w14:ligatures w14:val="standardContextual"/>
          </w:rPr>
          <w:tab/>
        </w:r>
        <w:r w:rsidRPr="00910250">
          <w:rPr>
            <w:rStyle w:val="Hipervnculo"/>
            <w:noProof/>
          </w:rPr>
          <w:t>Tratamiento de datos personales - EM180</w:t>
        </w:r>
        <w:r>
          <w:rPr>
            <w:noProof/>
            <w:webHidden/>
          </w:rPr>
          <w:tab/>
        </w:r>
        <w:r>
          <w:rPr>
            <w:noProof/>
            <w:webHidden/>
          </w:rPr>
          <w:fldChar w:fldCharType="begin"/>
        </w:r>
        <w:r>
          <w:rPr>
            <w:noProof/>
            <w:webHidden/>
          </w:rPr>
          <w:instrText xml:space="preserve"> PAGEREF _Toc243916464 \h </w:instrText>
        </w:r>
        <w:r>
          <w:rPr>
            <w:noProof/>
            <w:webHidden/>
          </w:rPr>
        </w:r>
        <w:r>
          <w:rPr>
            <w:noProof/>
            <w:webHidden/>
          </w:rPr>
          <w:fldChar w:fldCharType="separate"/>
        </w:r>
        <w:r>
          <w:rPr>
            <w:noProof/>
            <w:webHidden/>
          </w:rPr>
          <w:t>51</w:t>
        </w:r>
        <w:r>
          <w:rPr>
            <w:noProof/>
            <w:webHidden/>
          </w:rPr>
          <w:fldChar w:fldCharType="end"/>
        </w:r>
      </w:hyperlink>
    </w:p>
    <w:p w14:paraId="49DF61DC" w14:textId="6F79FB09"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5" w:history="1">
        <w:r w:rsidRPr="00910250">
          <w:rPr>
            <w:rStyle w:val="Hipervnculo"/>
            <w:noProof/>
          </w:rPr>
          <w:t>10.12</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_Toc243916465 \h </w:instrText>
        </w:r>
        <w:r>
          <w:rPr>
            <w:noProof/>
            <w:webHidden/>
          </w:rPr>
        </w:r>
        <w:r>
          <w:rPr>
            <w:noProof/>
            <w:webHidden/>
          </w:rPr>
          <w:fldChar w:fldCharType="separate"/>
        </w:r>
        <w:r>
          <w:rPr>
            <w:noProof/>
            <w:webHidden/>
          </w:rPr>
          <w:t>51</w:t>
        </w:r>
        <w:r>
          <w:rPr>
            <w:noProof/>
            <w:webHidden/>
          </w:rPr>
          <w:fldChar w:fldCharType="end"/>
        </w:r>
      </w:hyperlink>
    </w:p>
    <w:p w14:paraId="19BA1F9F" w14:textId="69306C41"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66" w:history="1">
        <w:r w:rsidRPr="00910250">
          <w:rPr>
            <w:rStyle w:val="Hipervnculo"/>
            <w:noProof/>
            <w:lang w:val="pt-PT"/>
          </w:rPr>
          <w:t>11</w:t>
        </w:r>
        <w:r>
          <w:rPr>
            <w:rFonts w:asciiTheme="minorHAnsi" w:eastAsiaTheme="minorEastAsia" w:hAnsiTheme="minorHAnsi" w:cstheme="minorBidi"/>
            <w:noProof/>
            <w:kern w:val="2"/>
            <w:sz w:val="24"/>
            <w:szCs w:val="24"/>
            <w14:ligatures w14:val="standardContextual"/>
          </w:rPr>
          <w:tab/>
        </w:r>
        <w:r w:rsidRPr="00910250">
          <w:rPr>
            <w:rStyle w:val="Hipervnculo"/>
            <w:noProof/>
            <w:lang w:val="pt-PT"/>
          </w:rPr>
          <w:t>V3.1 - Evolutivo documento Solicitud</w:t>
        </w:r>
        <w:r>
          <w:rPr>
            <w:noProof/>
            <w:webHidden/>
          </w:rPr>
          <w:tab/>
        </w:r>
        <w:r>
          <w:rPr>
            <w:noProof/>
            <w:webHidden/>
          </w:rPr>
          <w:fldChar w:fldCharType="begin"/>
        </w:r>
        <w:r>
          <w:rPr>
            <w:noProof/>
            <w:webHidden/>
          </w:rPr>
          <w:instrText xml:space="preserve"> PAGEREF _Toc243916466 \h </w:instrText>
        </w:r>
        <w:r>
          <w:rPr>
            <w:noProof/>
            <w:webHidden/>
          </w:rPr>
        </w:r>
        <w:r>
          <w:rPr>
            <w:noProof/>
            <w:webHidden/>
          </w:rPr>
          <w:fldChar w:fldCharType="separate"/>
        </w:r>
        <w:r>
          <w:rPr>
            <w:noProof/>
            <w:webHidden/>
          </w:rPr>
          <w:t>52</w:t>
        </w:r>
        <w:r>
          <w:rPr>
            <w:noProof/>
            <w:webHidden/>
          </w:rPr>
          <w:fldChar w:fldCharType="end"/>
        </w:r>
      </w:hyperlink>
    </w:p>
    <w:p w14:paraId="145BE36B" w14:textId="3CC7BDE7"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7" w:history="1">
        <w:r w:rsidRPr="00910250">
          <w:rPr>
            <w:rStyle w:val="Hipervnculo"/>
            <w:noProof/>
          </w:rPr>
          <w:t>11.1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_Toc243916467 \h </w:instrText>
        </w:r>
        <w:r>
          <w:rPr>
            <w:noProof/>
            <w:webHidden/>
          </w:rPr>
        </w:r>
        <w:r>
          <w:rPr>
            <w:noProof/>
            <w:webHidden/>
          </w:rPr>
          <w:fldChar w:fldCharType="separate"/>
        </w:r>
        <w:r>
          <w:rPr>
            <w:noProof/>
            <w:webHidden/>
          </w:rPr>
          <w:t>52</w:t>
        </w:r>
        <w:r>
          <w:rPr>
            <w:noProof/>
            <w:webHidden/>
          </w:rPr>
          <w:fldChar w:fldCharType="end"/>
        </w:r>
      </w:hyperlink>
    </w:p>
    <w:p w14:paraId="24302C61" w14:textId="35F0A35F"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8" w:history="1">
        <w:r w:rsidRPr="00910250">
          <w:rPr>
            <w:rStyle w:val="Hipervnculo"/>
            <w:noProof/>
          </w:rPr>
          <w:t>11.2</w:t>
        </w:r>
        <w:r>
          <w:rPr>
            <w:rFonts w:asciiTheme="minorHAnsi" w:eastAsiaTheme="minorEastAsia" w:hAnsiTheme="minorHAnsi" w:cstheme="minorBidi"/>
            <w:noProof/>
            <w:kern w:val="2"/>
            <w:sz w:val="24"/>
            <w:szCs w:val="24"/>
            <w14:ligatures w14:val="standardContextual"/>
          </w:rPr>
          <w:tab/>
        </w:r>
        <w:r w:rsidRPr="00910250">
          <w:rPr>
            <w:rStyle w:val="Hipervnculo"/>
            <w:noProof/>
          </w:rPr>
          <w:t>Solicitud Tomador</w:t>
        </w:r>
        <w:r>
          <w:rPr>
            <w:noProof/>
            <w:webHidden/>
          </w:rPr>
          <w:tab/>
        </w:r>
        <w:r>
          <w:rPr>
            <w:noProof/>
            <w:webHidden/>
          </w:rPr>
          <w:fldChar w:fldCharType="begin"/>
        </w:r>
        <w:r>
          <w:rPr>
            <w:noProof/>
            <w:webHidden/>
          </w:rPr>
          <w:instrText xml:space="preserve"> PAGEREF _Toc243916468 \h </w:instrText>
        </w:r>
        <w:r>
          <w:rPr>
            <w:noProof/>
            <w:webHidden/>
          </w:rPr>
        </w:r>
        <w:r>
          <w:rPr>
            <w:noProof/>
            <w:webHidden/>
          </w:rPr>
          <w:fldChar w:fldCharType="separate"/>
        </w:r>
        <w:r>
          <w:rPr>
            <w:noProof/>
            <w:webHidden/>
          </w:rPr>
          <w:t>52</w:t>
        </w:r>
        <w:r>
          <w:rPr>
            <w:noProof/>
            <w:webHidden/>
          </w:rPr>
          <w:fldChar w:fldCharType="end"/>
        </w:r>
      </w:hyperlink>
    </w:p>
    <w:p w14:paraId="67235B07" w14:textId="1967FCC4"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69" w:history="1">
        <w:r w:rsidRPr="00910250">
          <w:rPr>
            <w:rStyle w:val="Hipervnculo"/>
            <w:noProof/>
          </w:rPr>
          <w:t>11.3</w:t>
        </w:r>
        <w:r>
          <w:rPr>
            <w:rFonts w:asciiTheme="minorHAnsi" w:eastAsiaTheme="minorEastAsia" w:hAnsiTheme="minorHAnsi" w:cstheme="minorBidi"/>
            <w:noProof/>
            <w:kern w:val="2"/>
            <w:sz w:val="24"/>
            <w:szCs w:val="24"/>
            <w14:ligatures w14:val="standardContextual"/>
          </w:rPr>
          <w:tab/>
        </w:r>
        <w:r w:rsidRPr="00910250">
          <w:rPr>
            <w:rStyle w:val="Hipervnculo"/>
            <w:noProof/>
          </w:rPr>
          <w:t>Solicitud Grupo familiar</w:t>
        </w:r>
        <w:r>
          <w:rPr>
            <w:noProof/>
            <w:webHidden/>
          </w:rPr>
          <w:tab/>
        </w:r>
        <w:r>
          <w:rPr>
            <w:noProof/>
            <w:webHidden/>
          </w:rPr>
          <w:fldChar w:fldCharType="begin"/>
        </w:r>
        <w:r>
          <w:rPr>
            <w:noProof/>
            <w:webHidden/>
          </w:rPr>
          <w:instrText xml:space="preserve"> PAGEREF _Toc243916469 \h </w:instrText>
        </w:r>
        <w:r>
          <w:rPr>
            <w:noProof/>
            <w:webHidden/>
          </w:rPr>
        </w:r>
        <w:r>
          <w:rPr>
            <w:noProof/>
            <w:webHidden/>
          </w:rPr>
          <w:fldChar w:fldCharType="separate"/>
        </w:r>
        <w:r>
          <w:rPr>
            <w:noProof/>
            <w:webHidden/>
          </w:rPr>
          <w:t>52</w:t>
        </w:r>
        <w:r>
          <w:rPr>
            <w:noProof/>
            <w:webHidden/>
          </w:rPr>
          <w:fldChar w:fldCharType="end"/>
        </w:r>
      </w:hyperlink>
    </w:p>
    <w:p w14:paraId="52681AEC" w14:textId="74D4BEFB"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70" w:history="1">
        <w:r w:rsidRPr="00910250">
          <w:rPr>
            <w:rStyle w:val="Hipervnculo"/>
            <w:noProof/>
            <w:lang w:val="pt-PT"/>
          </w:rPr>
          <w:t>12</w:t>
        </w:r>
        <w:r>
          <w:rPr>
            <w:rFonts w:asciiTheme="minorHAnsi" w:eastAsiaTheme="minorEastAsia" w:hAnsiTheme="minorHAnsi" w:cstheme="minorBidi"/>
            <w:noProof/>
            <w:kern w:val="2"/>
            <w:sz w:val="24"/>
            <w:szCs w:val="24"/>
            <w14:ligatures w14:val="standardContextual"/>
          </w:rPr>
          <w:tab/>
        </w:r>
        <w:r w:rsidRPr="00910250">
          <w:rPr>
            <w:rStyle w:val="Hipervnculo"/>
            <w:noProof/>
            <w:lang w:val="pt-PT"/>
          </w:rPr>
          <w:t>V3.2 - Evolutivo documento Solicitud Tomador</w:t>
        </w:r>
        <w:r>
          <w:rPr>
            <w:noProof/>
            <w:webHidden/>
          </w:rPr>
          <w:tab/>
        </w:r>
        <w:r>
          <w:rPr>
            <w:noProof/>
            <w:webHidden/>
          </w:rPr>
          <w:fldChar w:fldCharType="begin"/>
        </w:r>
        <w:r>
          <w:rPr>
            <w:noProof/>
            <w:webHidden/>
          </w:rPr>
          <w:instrText xml:space="preserve"> PAGEREF _Toc243916470 \h </w:instrText>
        </w:r>
        <w:r>
          <w:rPr>
            <w:noProof/>
            <w:webHidden/>
          </w:rPr>
        </w:r>
        <w:r>
          <w:rPr>
            <w:noProof/>
            <w:webHidden/>
          </w:rPr>
          <w:fldChar w:fldCharType="separate"/>
        </w:r>
        <w:r>
          <w:rPr>
            <w:noProof/>
            <w:webHidden/>
          </w:rPr>
          <w:t>53</w:t>
        </w:r>
        <w:r>
          <w:rPr>
            <w:noProof/>
            <w:webHidden/>
          </w:rPr>
          <w:fldChar w:fldCharType="end"/>
        </w:r>
      </w:hyperlink>
    </w:p>
    <w:p w14:paraId="7EDDA17A" w14:textId="0DB717BB"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1" w:history="1">
        <w:r w:rsidRPr="00910250">
          <w:rPr>
            <w:rStyle w:val="Hipervnculo"/>
            <w:noProof/>
          </w:rPr>
          <w:t>12.1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_Toc243916471 \h </w:instrText>
        </w:r>
        <w:r>
          <w:rPr>
            <w:noProof/>
            <w:webHidden/>
          </w:rPr>
        </w:r>
        <w:r>
          <w:rPr>
            <w:noProof/>
            <w:webHidden/>
          </w:rPr>
          <w:fldChar w:fldCharType="separate"/>
        </w:r>
        <w:r>
          <w:rPr>
            <w:noProof/>
            <w:webHidden/>
          </w:rPr>
          <w:t>53</w:t>
        </w:r>
        <w:r>
          <w:rPr>
            <w:noProof/>
            <w:webHidden/>
          </w:rPr>
          <w:fldChar w:fldCharType="end"/>
        </w:r>
      </w:hyperlink>
    </w:p>
    <w:p w14:paraId="1788CC0B" w14:textId="20391960"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2" w:history="1">
        <w:r w:rsidRPr="00910250">
          <w:rPr>
            <w:rStyle w:val="Hipervnculo"/>
            <w:noProof/>
          </w:rPr>
          <w:t>12.2</w:t>
        </w:r>
        <w:r>
          <w:rPr>
            <w:rFonts w:asciiTheme="minorHAnsi" w:eastAsiaTheme="minorEastAsia" w:hAnsiTheme="minorHAnsi" w:cstheme="minorBidi"/>
            <w:noProof/>
            <w:kern w:val="2"/>
            <w:sz w:val="24"/>
            <w:szCs w:val="24"/>
            <w14:ligatures w14:val="standardContextual"/>
          </w:rPr>
          <w:tab/>
        </w:r>
        <w:r w:rsidRPr="00910250">
          <w:rPr>
            <w:rStyle w:val="Hipervnculo"/>
            <w:noProof/>
          </w:rPr>
          <w:t>Solicitud Tomador</w:t>
        </w:r>
        <w:r>
          <w:rPr>
            <w:noProof/>
            <w:webHidden/>
          </w:rPr>
          <w:tab/>
        </w:r>
        <w:r>
          <w:rPr>
            <w:noProof/>
            <w:webHidden/>
          </w:rPr>
          <w:fldChar w:fldCharType="begin"/>
        </w:r>
        <w:r>
          <w:rPr>
            <w:noProof/>
            <w:webHidden/>
          </w:rPr>
          <w:instrText xml:space="preserve"> PAGEREF _Toc243916472 \h </w:instrText>
        </w:r>
        <w:r>
          <w:rPr>
            <w:noProof/>
            <w:webHidden/>
          </w:rPr>
        </w:r>
        <w:r>
          <w:rPr>
            <w:noProof/>
            <w:webHidden/>
          </w:rPr>
          <w:fldChar w:fldCharType="separate"/>
        </w:r>
        <w:r>
          <w:rPr>
            <w:noProof/>
            <w:webHidden/>
          </w:rPr>
          <w:t>53</w:t>
        </w:r>
        <w:r>
          <w:rPr>
            <w:noProof/>
            <w:webHidden/>
          </w:rPr>
          <w:fldChar w:fldCharType="end"/>
        </w:r>
      </w:hyperlink>
    </w:p>
    <w:p w14:paraId="76088C3F" w14:textId="186FDFFA"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3" w:history="1">
        <w:r w:rsidRPr="00910250">
          <w:rPr>
            <w:rStyle w:val="Hipervnculo"/>
            <w:noProof/>
          </w:rPr>
          <w:t>12.3</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_Toc243916473 \h </w:instrText>
        </w:r>
        <w:r>
          <w:rPr>
            <w:noProof/>
            <w:webHidden/>
          </w:rPr>
        </w:r>
        <w:r>
          <w:rPr>
            <w:noProof/>
            <w:webHidden/>
          </w:rPr>
          <w:fldChar w:fldCharType="separate"/>
        </w:r>
        <w:r>
          <w:rPr>
            <w:noProof/>
            <w:webHidden/>
          </w:rPr>
          <w:t>55</w:t>
        </w:r>
        <w:r>
          <w:rPr>
            <w:noProof/>
            <w:webHidden/>
          </w:rPr>
          <w:fldChar w:fldCharType="end"/>
        </w:r>
      </w:hyperlink>
    </w:p>
    <w:p w14:paraId="40F94D50" w14:textId="18A75B88"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74" w:history="1">
        <w:r w:rsidRPr="00910250">
          <w:rPr>
            <w:rStyle w:val="Hipervnculo"/>
            <w:noProof/>
            <w:lang w:val="pt-PT"/>
          </w:rPr>
          <w:t>13</w:t>
        </w:r>
        <w:r>
          <w:rPr>
            <w:rFonts w:asciiTheme="minorHAnsi" w:eastAsiaTheme="minorEastAsia" w:hAnsiTheme="minorHAnsi" w:cstheme="minorBidi"/>
            <w:noProof/>
            <w:kern w:val="2"/>
            <w:sz w:val="24"/>
            <w:szCs w:val="24"/>
            <w14:ligatures w14:val="standardContextual"/>
          </w:rPr>
          <w:tab/>
        </w:r>
        <w:r w:rsidRPr="00910250">
          <w:rPr>
            <w:rStyle w:val="Hipervnculo"/>
            <w:noProof/>
            <w:lang w:val="pt-PT"/>
          </w:rPr>
          <w:t>V3.3 - Evolutivo documento Solicitud – Ajustes Cabecera</w:t>
        </w:r>
        <w:r>
          <w:rPr>
            <w:noProof/>
            <w:webHidden/>
          </w:rPr>
          <w:tab/>
        </w:r>
        <w:r>
          <w:rPr>
            <w:noProof/>
            <w:webHidden/>
          </w:rPr>
          <w:fldChar w:fldCharType="begin"/>
        </w:r>
        <w:r>
          <w:rPr>
            <w:noProof/>
            <w:webHidden/>
          </w:rPr>
          <w:instrText xml:space="preserve"> PAGEREF _Toc243916474 \h </w:instrText>
        </w:r>
        <w:r>
          <w:rPr>
            <w:noProof/>
            <w:webHidden/>
          </w:rPr>
        </w:r>
        <w:r>
          <w:rPr>
            <w:noProof/>
            <w:webHidden/>
          </w:rPr>
          <w:fldChar w:fldCharType="separate"/>
        </w:r>
        <w:r>
          <w:rPr>
            <w:noProof/>
            <w:webHidden/>
          </w:rPr>
          <w:t>56</w:t>
        </w:r>
        <w:r>
          <w:rPr>
            <w:noProof/>
            <w:webHidden/>
          </w:rPr>
          <w:fldChar w:fldCharType="end"/>
        </w:r>
      </w:hyperlink>
    </w:p>
    <w:p w14:paraId="3717DCCA" w14:textId="301EEB7D"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5" w:history="1">
        <w:r w:rsidRPr="00910250">
          <w:rPr>
            <w:rStyle w:val="Hipervnculo"/>
            <w:noProof/>
          </w:rPr>
          <w:t>13.1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_Toc243916475 \h </w:instrText>
        </w:r>
        <w:r>
          <w:rPr>
            <w:noProof/>
            <w:webHidden/>
          </w:rPr>
        </w:r>
        <w:r>
          <w:rPr>
            <w:noProof/>
            <w:webHidden/>
          </w:rPr>
          <w:fldChar w:fldCharType="separate"/>
        </w:r>
        <w:r>
          <w:rPr>
            <w:noProof/>
            <w:webHidden/>
          </w:rPr>
          <w:t>56</w:t>
        </w:r>
        <w:r>
          <w:rPr>
            <w:noProof/>
            <w:webHidden/>
          </w:rPr>
          <w:fldChar w:fldCharType="end"/>
        </w:r>
      </w:hyperlink>
    </w:p>
    <w:p w14:paraId="297E0C59" w14:textId="128D99CD"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6" w:history="1">
        <w:r w:rsidRPr="00910250">
          <w:rPr>
            <w:rStyle w:val="Hipervnculo"/>
            <w:noProof/>
          </w:rPr>
          <w:t>13.2</w:t>
        </w:r>
        <w:r>
          <w:rPr>
            <w:rFonts w:asciiTheme="minorHAnsi" w:eastAsiaTheme="minorEastAsia" w:hAnsiTheme="minorHAnsi" w:cstheme="minorBidi"/>
            <w:noProof/>
            <w:kern w:val="2"/>
            <w:sz w:val="24"/>
            <w:szCs w:val="24"/>
            <w14:ligatures w14:val="standardContextual"/>
          </w:rPr>
          <w:tab/>
        </w:r>
        <w:r w:rsidRPr="00910250">
          <w:rPr>
            <w:rStyle w:val="Hipervnculo"/>
            <w:noProof/>
          </w:rPr>
          <w:t>Bloque E20 Cabecera</w:t>
        </w:r>
        <w:r>
          <w:rPr>
            <w:noProof/>
            <w:webHidden/>
          </w:rPr>
          <w:tab/>
        </w:r>
        <w:r>
          <w:rPr>
            <w:noProof/>
            <w:webHidden/>
          </w:rPr>
          <w:fldChar w:fldCharType="begin"/>
        </w:r>
        <w:r>
          <w:rPr>
            <w:noProof/>
            <w:webHidden/>
          </w:rPr>
          <w:instrText xml:space="preserve"> PAGEREF _Toc243916476 \h </w:instrText>
        </w:r>
        <w:r>
          <w:rPr>
            <w:noProof/>
            <w:webHidden/>
          </w:rPr>
        </w:r>
        <w:r>
          <w:rPr>
            <w:noProof/>
            <w:webHidden/>
          </w:rPr>
          <w:fldChar w:fldCharType="separate"/>
        </w:r>
        <w:r>
          <w:rPr>
            <w:noProof/>
            <w:webHidden/>
          </w:rPr>
          <w:t>56</w:t>
        </w:r>
        <w:r>
          <w:rPr>
            <w:noProof/>
            <w:webHidden/>
          </w:rPr>
          <w:fldChar w:fldCharType="end"/>
        </w:r>
      </w:hyperlink>
    </w:p>
    <w:p w14:paraId="63AC7970" w14:textId="2F7F4A7E"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7" w:history="1">
        <w:r w:rsidRPr="00910250">
          <w:rPr>
            <w:rStyle w:val="Hipervnculo"/>
            <w:noProof/>
          </w:rPr>
          <w:t>13.3</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_Toc243916477 \h </w:instrText>
        </w:r>
        <w:r>
          <w:rPr>
            <w:noProof/>
            <w:webHidden/>
          </w:rPr>
        </w:r>
        <w:r>
          <w:rPr>
            <w:noProof/>
            <w:webHidden/>
          </w:rPr>
          <w:fldChar w:fldCharType="separate"/>
        </w:r>
        <w:r>
          <w:rPr>
            <w:noProof/>
            <w:webHidden/>
          </w:rPr>
          <w:t>57</w:t>
        </w:r>
        <w:r>
          <w:rPr>
            <w:noProof/>
            <w:webHidden/>
          </w:rPr>
          <w:fldChar w:fldCharType="end"/>
        </w:r>
      </w:hyperlink>
    </w:p>
    <w:p w14:paraId="6ABBA5FC" w14:textId="230C63B9" w:rsidR="00E67284" w:rsidRDefault="00E67284">
      <w:pPr>
        <w:pStyle w:val="TDC2"/>
        <w:rPr>
          <w:rFonts w:asciiTheme="minorHAnsi" w:eastAsiaTheme="minorEastAsia" w:hAnsiTheme="minorHAnsi" w:cstheme="minorBidi"/>
          <w:noProof/>
          <w:kern w:val="2"/>
          <w:sz w:val="24"/>
          <w:szCs w:val="24"/>
          <w14:ligatures w14:val="standardContextual"/>
        </w:rPr>
      </w:pPr>
      <w:hyperlink w:anchor="_Toc243916478" w:history="1">
        <w:r w:rsidRPr="00910250">
          <w:rPr>
            <w:rStyle w:val="Hipervnculo"/>
            <w:noProof/>
            <w:lang w:val="pt-PT"/>
          </w:rPr>
          <w:t>14</w:t>
        </w:r>
        <w:r>
          <w:rPr>
            <w:rFonts w:asciiTheme="minorHAnsi" w:eastAsiaTheme="minorEastAsia" w:hAnsiTheme="minorHAnsi" w:cstheme="minorBidi"/>
            <w:noProof/>
            <w:kern w:val="2"/>
            <w:sz w:val="24"/>
            <w:szCs w:val="24"/>
            <w14:ligatures w14:val="standardContextual"/>
          </w:rPr>
          <w:tab/>
        </w:r>
        <w:r w:rsidRPr="00910250">
          <w:rPr>
            <w:rStyle w:val="Hipervnculo"/>
            <w:noProof/>
            <w:lang w:val="pt-PT"/>
          </w:rPr>
          <w:t>V3.4 - Evolutivo documento Solicitud para Grupo Familiar</w:t>
        </w:r>
        <w:r>
          <w:rPr>
            <w:noProof/>
            <w:webHidden/>
          </w:rPr>
          <w:tab/>
        </w:r>
        <w:r>
          <w:rPr>
            <w:noProof/>
            <w:webHidden/>
          </w:rPr>
          <w:fldChar w:fldCharType="begin"/>
        </w:r>
        <w:r>
          <w:rPr>
            <w:noProof/>
            <w:webHidden/>
          </w:rPr>
          <w:instrText xml:space="preserve"> PAGEREF _Toc243916478 \h </w:instrText>
        </w:r>
        <w:r>
          <w:rPr>
            <w:noProof/>
            <w:webHidden/>
          </w:rPr>
        </w:r>
        <w:r>
          <w:rPr>
            <w:noProof/>
            <w:webHidden/>
          </w:rPr>
          <w:fldChar w:fldCharType="separate"/>
        </w:r>
        <w:r>
          <w:rPr>
            <w:noProof/>
            <w:webHidden/>
          </w:rPr>
          <w:t>59</w:t>
        </w:r>
        <w:r>
          <w:rPr>
            <w:noProof/>
            <w:webHidden/>
          </w:rPr>
          <w:fldChar w:fldCharType="end"/>
        </w:r>
      </w:hyperlink>
    </w:p>
    <w:p w14:paraId="3BDBAEC1" w14:textId="01109258"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79" w:history="1">
        <w:r w:rsidRPr="00910250">
          <w:rPr>
            <w:rStyle w:val="Hipervnculo"/>
            <w:noProof/>
          </w:rPr>
          <w:t>14.1</w:t>
        </w:r>
        <w:r>
          <w:rPr>
            <w:rFonts w:asciiTheme="minorHAnsi" w:eastAsiaTheme="minorEastAsia" w:hAnsiTheme="minorHAnsi" w:cstheme="minorBidi"/>
            <w:noProof/>
            <w:kern w:val="2"/>
            <w:sz w:val="24"/>
            <w:szCs w:val="24"/>
            <w14:ligatures w14:val="standardContextual"/>
          </w:rPr>
          <w:tab/>
        </w:r>
        <w:r w:rsidRPr="00910250">
          <w:rPr>
            <w:rStyle w:val="Hipervnculo"/>
            <w:noProof/>
          </w:rPr>
          <w:t>Alcance</w:t>
        </w:r>
        <w:r>
          <w:rPr>
            <w:noProof/>
            <w:webHidden/>
          </w:rPr>
          <w:tab/>
        </w:r>
        <w:r>
          <w:rPr>
            <w:noProof/>
            <w:webHidden/>
          </w:rPr>
          <w:fldChar w:fldCharType="begin"/>
        </w:r>
        <w:r>
          <w:rPr>
            <w:noProof/>
            <w:webHidden/>
          </w:rPr>
          <w:instrText xml:space="preserve"> PAGEREF _Toc243916479 \h </w:instrText>
        </w:r>
        <w:r>
          <w:rPr>
            <w:noProof/>
            <w:webHidden/>
          </w:rPr>
        </w:r>
        <w:r>
          <w:rPr>
            <w:noProof/>
            <w:webHidden/>
          </w:rPr>
          <w:fldChar w:fldCharType="separate"/>
        </w:r>
        <w:r>
          <w:rPr>
            <w:noProof/>
            <w:webHidden/>
          </w:rPr>
          <w:t>59</w:t>
        </w:r>
        <w:r>
          <w:rPr>
            <w:noProof/>
            <w:webHidden/>
          </w:rPr>
          <w:fldChar w:fldCharType="end"/>
        </w:r>
      </w:hyperlink>
    </w:p>
    <w:p w14:paraId="75CC05C4" w14:textId="49B96EF6"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80" w:history="1">
        <w:r w:rsidRPr="00910250">
          <w:rPr>
            <w:rStyle w:val="Hipervnculo"/>
            <w:noProof/>
          </w:rPr>
          <w:t>14.2</w:t>
        </w:r>
        <w:r>
          <w:rPr>
            <w:rFonts w:asciiTheme="minorHAnsi" w:eastAsiaTheme="minorEastAsia" w:hAnsiTheme="minorHAnsi" w:cstheme="minorBidi"/>
            <w:noProof/>
            <w:kern w:val="2"/>
            <w:sz w:val="24"/>
            <w:szCs w:val="24"/>
            <w14:ligatures w14:val="standardContextual"/>
          </w:rPr>
          <w:tab/>
        </w:r>
        <w:r w:rsidRPr="00910250">
          <w:rPr>
            <w:rStyle w:val="Hipervnculo"/>
            <w:noProof/>
          </w:rPr>
          <w:t>Datos del Tomador - EM046</w:t>
        </w:r>
        <w:r>
          <w:rPr>
            <w:noProof/>
            <w:webHidden/>
          </w:rPr>
          <w:tab/>
        </w:r>
        <w:r>
          <w:rPr>
            <w:noProof/>
            <w:webHidden/>
          </w:rPr>
          <w:fldChar w:fldCharType="begin"/>
        </w:r>
        <w:r>
          <w:rPr>
            <w:noProof/>
            <w:webHidden/>
          </w:rPr>
          <w:instrText xml:space="preserve"> PAGEREF _Toc243916480 \h </w:instrText>
        </w:r>
        <w:r>
          <w:rPr>
            <w:noProof/>
            <w:webHidden/>
          </w:rPr>
        </w:r>
        <w:r>
          <w:rPr>
            <w:noProof/>
            <w:webHidden/>
          </w:rPr>
          <w:fldChar w:fldCharType="separate"/>
        </w:r>
        <w:r>
          <w:rPr>
            <w:noProof/>
            <w:webHidden/>
          </w:rPr>
          <w:t>59</w:t>
        </w:r>
        <w:r>
          <w:rPr>
            <w:noProof/>
            <w:webHidden/>
          </w:rPr>
          <w:fldChar w:fldCharType="end"/>
        </w:r>
      </w:hyperlink>
    </w:p>
    <w:p w14:paraId="2F06205F" w14:textId="36107377" w:rsidR="00E67284" w:rsidRDefault="00E67284">
      <w:pPr>
        <w:pStyle w:val="TDC3"/>
        <w:rPr>
          <w:rFonts w:asciiTheme="minorHAnsi" w:eastAsiaTheme="minorEastAsia" w:hAnsiTheme="minorHAnsi" w:cstheme="minorBidi"/>
          <w:noProof/>
          <w:kern w:val="2"/>
          <w:sz w:val="24"/>
          <w:szCs w:val="24"/>
          <w14:ligatures w14:val="standardContextual"/>
        </w:rPr>
      </w:pPr>
      <w:hyperlink w:anchor="_Toc243916481" w:history="1">
        <w:r w:rsidRPr="00910250">
          <w:rPr>
            <w:rStyle w:val="Hipervnculo"/>
            <w:noProof/>
          </w:rPr>
          <w:t>14.3</w:t>
        </w:r>
        <w:r>
          <w:rPr>
            <w:rFonts w:asciiTheme="minorHAnsi" w:eastAsiaTheme="minorEastAsia" w:hAnsiTheme="minorHAnsi" w:cstheme="minorBidi"/>
            <w:noProof/>
            <w:kern w:val="2"/>
            <w:sz w:val="24"/>
            <w:szCs w:val="24"/>
            <w14:ligatures w14:val="standardContextual"/>
          </w:rPr>
          <w:tab/>
        </w:r>
        <w:r w:rsidRPr="00910250">
          <w:rPr>
            <w:rStyle w:val="Hipervnculo"/>
            <w:noProof/>
          </w:rPr>
          <w:t>Casos de Prueba</w:t>
        </w:r>
        <w:r>
          <w:rPr>
            <w:noProof/>
            <w:webHidden/>
          </w:rPr>
          <w:tab/>
        </w:r>
        <w:r>
          <w:rPr>
            <w:noProof/>
            <w:webHidden/>
          </w:rPr>
          <w:fldChar w:fldCharType="begin"/>
        </w:r>
        <w:r>
          <w:rPr>
            <w:noProof/>
            <w:webHidden/>
          </w:rPr>
          <w:instrText xml:space="preserve"> PAGEREF _Toc243916481 \h </w:instrText>
        </w:r>
        <w:r>
          <w:rPr>
            <w:noProof/>
            <w:webHidden/>
          </w:rPr>
        </w:r>
        <w:r>
          <w:rPr>
            <w:noProof/>
            <w:webHidden/>
          </w:rPr>
          <w:fldChar w:fldCharType="separate"/>
        </w:r>
        <w:r>
          <w:rPr>
            <w:noProof/>
            <w:webHidden/>
          </w:rPr>
          <w:t>60</w:t>
        </w:r>
        <w:r>
          <w:rPr>
            <w:noProof/>
            <w:webHidden/>
          </w:rPr>
          <w:fldChar w:fldCharType="end"/>
        </w:r>
      </w:hyperlink>
    </w:p>
    <w:p w14:paraId="4D34C8C1" w14:textId="1914B335" w:rsidR="00BF6C51" w:rsidRDefault="00D42B21">
      <w:pPr>
        <w:pStyle w:val="TDC3"/>
        <w:ind w:left="0"/>
        <w:rPr>
          <w:rFonts w:ascii="Calibri" w:hAnsi="Calibri" w:cs="Calibri"/>
          <w:sz w:val="22"/>
          <w:szCs w:val="22"/>
        </w:rPr>
      </w:pPr>
      <w:r>
        <w:fldChar w:fldCharType="end"/>
      </w:r>
    </w:p>
    <w:p w14:paraId="7D0684A7" w14:textId="77777777" w:rsidR="00BF6C51" w:rsidRDefault="00BF6C51">
      <w:pPr>
        <w:tabs>
          <w:tab w:val="right" w:leader="dot" w:pos="9072"/>
          <w:tab w:val="right" w:leader="dot" w:pos="9498"/>
          <w:tab w:val="right" w:leader="dot" w:pos="9639"/>
        </w:tabs>
        <w:rPr>
          <w:rFonts w:ascii="Calibri" w:hAnsi="Calibri" w:cs="Calibri"/>
          <w:sz w:val="22"/>
          <w:szCs w:val="22"/>
          <w:lang w:eastAsia="es-ES"/>
        </w:rPr>
      </w:pPr>
    </w:p>
    <w:p w14:paraId="7E1BF420" w14:textId="77777777" w:rsidR="00BF6C51" w:rsidRDefault="00BF6C51">
      <w:pPr>
        <w:pStyle w:val="TDC1"/>
        <w:rPr>
          <w:rFonts w:ascii="Calibri" w:hAnsi="Calibri" w:cs="Calibri"/>
          <w:sz w:val="20"/>
          <w:szCs w:val="22"/>
          <w:lang w:eastAsia="es-ES"/>
        </w:rPr>
      </w:pPr>
    </w:p>
    <w:p w14:paraId="11715A67" w14:textId="77777777" w:rsidR="00BF6C51" w:rsidRDefault="00BF6C51">
      <w:pPr>
        <w:rPr>
          <w:rFonts w:ascii="Calibri" w:hAnsi="Calibri" w:cs="Calibri"/>
          <w:sz w:val="20"/>
          <w:szCs w:val="22"/>
          <w:lang w:eastAsia="es-ES"/>
        </w:rPr>
      </w:pPr>
    </w:p>
    <w:p w14:paraId="44A5CEC0" w14:textId="77777777" w:rsidR="00BF6C51" w:rsidRDefault="00BF6C51">
      <w:pPr>
        <w:rPr>
          <w:rFonts w:ascii="Calibri" w:hAnsi="Calibri" w:cs="Calibri"/>
          <w:sz w:val="20"/>
          <w:szCs w:val="22"/>
          <w:lang w:eastAsia="es-ES"/>
        </w:rPr>
      </w:pPr>
    </w:p>
    <w:tbl>
      <w:tblPr>
        <w:tblW w:w="0" w:type="auto"/>
        <w:tblLayout w:type="fixed"/>
        <w:tblLook w:val="0000" w:firstRow="0" w:lastRow="0" w:firstColumn="0" w:lastColumn="0" w:noHBand="0" w:noVBand="0"/>
      </w:tblPr>
      <w:tblGrid>
        <w:gridCol w:w="9793"/>
      </w:tblGrid>
      <w:tr w:rsidR="00BF6C51" w14:paraId="2782DAA4" w14:textId="77777777">
        <w:trPr>
          <w:trHeight w:val="2117"/>
        </w:trPr>
        <w:tc>
          <w:tcPr>
            <w:tcW w:w="9793" w:type="dxa"/>
          </w:tcPr>
          <w:p w14:paraId="27F97178" w14:textId="77777777" w:rsidR="00BF6C51" w:rsidRDefault="00D42B21">
            <w:pPr>
              <w:ind w:left="0"/>
            </w:pPr>
            <w:r>
              <w:rPr>
                <w:rFonts w:ascii="Bookman Old Style" w:hAnsi="Bookman Old Style" w:cs="Bookman Old Style"/>
                <w:sz w:val="20"/>
                <w:lang w:eastAsia="es-ES"/>
              </w:rPr>
              <w:t xml:space="preserve">El presente documento es propiedad de MAPFRE y es exclusivamente para uso interno o de cualquiera de las Entidades del Grupo MAPFRE (listado completo en la página </w:t>
            </w:r>
            <w:hyperlink r:id="rId11" w:history="1">
              <w:r>
                <w:rPr>
                  <w:rStyle w:val="Hipervnculo"/>
                  <w:rFonts w:ascii="Bookman Old Style" w:hAnsi="Bookman Old Style" w:cs="Bookman Old Style"/>
                  <w:color w:val="0000FF"/>
                  <w:sz w:val="20"/>
                  <w:szCs w:val="20"/>
                </w:rPr>
                <w:t>www.mapfre.com</w:t>
              </w:r>
            </w:hyperlink>
            <w:r>
              <w:rPr>
                <w:rFonts w:ascii="Bookman Old Style" w:hAnsi="Bookman Old Style" w:cs="Bookman Old Style"/>
                <w:sz w:val="20"/>
                <w:lang w:eastAsia="es-ES"/>
              </w:rPr>
              <w:t>). No podrá ser reproducido total o parcialmente, ni procederse a su transmisión de ninguna forma, ya sea electrónica, mecánica, por fotocopia, grabación, reproducción u otros medios sin autorización expresa al efecto.</w:t>
            </w:r>
          </w:p>
        </w:tc>
      </w:tr>
    </w:tbl>
    <w:p w14:paraId="620A9B72" w14:textId="77777777" w:rsidR="00BF6C51" w:rsidRDefault="00BF6C51">
      <w:pPr>
        <w:sectPr w:rsidR="00BF6C51">
          <w:headerReference w:type="even" r:id="rId12"/>
          <w:headerReference w:type="default" r:id="rId13"/>
          <w:headerReference w:type="first" r:id="rId14"/>
          <w:pgSz w:w="11906" w:h="16838"/>
          <w:pgMar w:top="1418" w:right="850" w:bottom="1418" w:left="1418" w:header="720" w:footer="720" w:gutter="0"/>
          <w:pgNumType w:start="1"/>
          <w:cols w:space="720"/>
          <w:docGrid w:linePitch="360"/>
        </w:sectPr>
      </w:pPr>
    </w:p>
    <w:p w14:paraId="4BFA4466" w14:textId="77777777" w:rsidR="00BF6C51" w:rsidRDefault="00D42B21">
      <w:pPr>
        <w:pStyle w:val="Ttulo2"/>
        <w:ind w:left="0" w:firstLine="0"/>
        <w:jc w:val="both"/>
      </w:pPr>
      <w:bookmarkStart w:id="1" w:name="Inicio"/>
      <w:bookmarkStart w:id="2" w:name="_Toc243916422"/>
      <w:bookmarkEnd w:id="1"/>
      <w:r>
        <w:lastRenderedPageBreak/>
        <w:t>Objetivo</w:t>
      </w:r>
      <w:bookmarkEnd w:id="2"/>
    </w:p>
    <w:p w14:paraId="5B1ECAAE" w14:textId="77777777" w:rsidR="00BF6C51" w:rsidRDefault="00BF6C51">
      <w:pPr>
        <w:pStyle w:val="InfoBlue"/>
      </w:pPr>
    </w:p>
    <w:p w14:paraId="475255F1" w14:textId="77777777" w:rsidR="00BF6C51" w:rsidRDefault="00D42B21">
      <w:pPr>
        <w:pStyle w:val="InfoBlue"/>
      </w:pPr>
      <w:r w:rsidRPr="774729DD">
        <w:t>El objetivo de este documento es agrupar los casos de uso relacionados con la generación de la documentación relativa a las Solicitudes de Salud mediante el software Exstream.</w:t>
      </w:r>
    </w:p>
    <w:p w14:paraId="3CB7EB7F" w14:textId="77777777" w:rsidR="00BF6C51" w:rsidRDefault="00D42B21">
      <w:pPr>
        <w:pStyle w:val="Textoindependiente"/>
        <w:ind w:left="0"/>
      </w:pPr>
      <w:r>
        <w:rPr>
          <w:sz w:val="20"/>
          <w:lang w:val="es-ES_tradnl"/>
        </w:rPr>
        <w:t>Los documentos se generarán en modalidad online.</w:t>
      </w:r>
    </w:p>
    <w:p w14:paraId="76D24505" w14:textId="77777777" w:rsidR="00BF6C51" w:rsidRDefault="00BF6C51">
      <w:pPr>
        <w:pStyle w:val="InfoBlue"/>
        <w:rPr>
          <w:lang w:val="es-ES_tradnl"/>
        </w:rPr>
      </w:pPr>
    </w:p>
    <w:p w14:paraId="7BAEC181" w14:textId="77777777" w:rsidR="00BF6C51" w:rsidRDefault="00BF6C51">
      <w:pPr>
        <w:ind w:left="0"/>
        <w:rPr>
          <w:sz w:val="20"/>
          <w:lang w:val="es-ES_tradnl"/>
        </w:rPr>
      </w:pPr>
    </w:p>
    <w:p w14:paraId="7A427941" w14:textId="77777777" w:rsidR="00BF6C51" w:rsidRDefault="00BF6C51">
      <w:pPr>
        <w:pStyle w:val="Textoindependiente"/>
        <w:ind w:left="0"/>
        <w:rPr>
          <w:sz w:val="20"/>
          <w:lang w:val="es-ES_tradnl"/>
        </w:rPr>
      </w:pPr>
    </w:p>
    <w:p w14:paraId="6332BB81" w14:textId="77777777" w:rsidR="00BF6C51" w:rsidRDefault="00D42B21">
      <w:pPr>
        <w:pStyle w:val="Ttulo2"/>
        <w:ind w:left="0" w:firstLine="0"/>
        <w:jc w:val="both"/>
      </w:pPr>
      <w:bookmarkStart w:id="3" w:name="_Toc243916423"/>
      <w:r>
        <w:lastRenderedPageBreak/>
        <w:t>Breve descripción del proyecto.</w:t>
      </w:r>
      <w:bookmarkEnd w:id="3"/>
    </w:p>
    <w:p w14:paraId="2C503EAC" w14:textId="77777777" w:rsidR="00BF6C51" w:rsidRDefault="00BF6C51">
      <w:pPr>
        <w:pStyle w:val="InfoBlue"/>
      </w:pPr>
    </w:p>
    <w:p w14:paraId="1D811B29" w14:textId="77777777" w:rsidR="00BF6C51" w:rsidRDefault="00D42B21">
      <w:pPr>
        <w:pStyle w:val="InfoBlue"/>
      </w:pPr>
      <w:r>
        <w:rPr>
          <w:lang w:val="es-ES_tradnl"/>
        </w:rPr>
        <w:t xml:space="preserve">Generación de la documentación “Solicitudes de Salud”. </w:t>
      </w:r>
    </w:p>
    <w:p w14:paraId="7CFBC317" w14:textId="77777777" w:rsidR="00BF6C51" w:rsidRDefault="00D42B21">
      <w:pPr>
        <w:pStyle w:val="InfoBlue"/>
      </w:pPr>
      <w:r>
        <w:rPr>
          <w:lang w:val="es-ES_tradnl"/>
        </w:rPr>
        <w:t>Estos documentos se componen con la siguiente información y en el orden indicado:</w:t>
      </w:r>
    </w:p>
    <w:p w14:paraId="61784955" w14:textId="77777777" w:rsidR="00BF6C51" w:rsidRDefault="00D42B21">
      <w:pPr>
        <w:pStyle w:val="Textoindependiente"/>
        <w:numPr>
          <w:ilvl w:val="0"/>
          <w:numId w:val="24"/>
        </w:numPr>
        <w:spacing w:after="0"/>
      </w:pPr>
      <w:r>
        <w:rPr>
          <w:sz w:val="20"/>
          <w:lang w:val="es-ES_tradnl"/>
        </w:rPr>
        <w:t>Hojas de Solicitud</w:t>
      </w:r>
    </w:p>
    <w:p w14:paraId="5EA22502" w14:textId="77777777" w:rsidR="00BF6C51" w:rsidRDefault="00D42B21">
      <w:pPr>
        <w:pStyle w:val="Textoindependiente"/>
        <w:numPr>
          <w:ilvl w:val="0"/>
          <w:numId w:val="24"/>
        </w:numPr>
        <w:spacing w:after="0"/>
      </w:pPr>
      <w:r>
        <w:rPr>
          <w:sz w:val="20"/>
          <w:lang w:val="es-ES_tradnl"/>
        </w:rPr>
        <w:t>Cuestionario de Salud</w:t>
      </w:r>
    </w:p>
    <w:p w14:paraId="0D72A37C" w14:textId="77777777" w:rsidR="00BF6C51" w:rsidRDefault="00D42B21">
      <w:pPr>
        <w:pStyle w:val="Textoindependiente"/>
        <w:numPr>
          <w:ilvl w:val="0"/>
          <w:numId w:val="24"/>
        </w:numPr>
        <w:spacing w:after="0"/>
      </w:pPr>
      <w:r>
        <w:rPr>
          <w:sz w:val="20"/>
          <w:lang w:val="es-ES_tradnl"/>
        </w:rPr>
        <w:t>Cuestionario Laboral junto con su cláusula (Únicamente para el producto 24 y asociado a la contratación de la garantía ITT)</w:t>
      </w:r>
    </w:p>
    <w:p w14:paraId="01F672CA" w14:textId="77777777" w:rsidR="00BF6C51" w:rsidRDefault="00D42B21">
      <w:pPr>
        <w:pStyle w:val="Textoindependiente"/>
        <w:numPr>
          <w:ilvl w:val="0"/>
          <w:numId w:val="24"/>
        </w:numPr>
        <w:spacing w:after="0"/>
      </w:pPr>
      <w:r>
        <w:rPr>
          <w:sz w:val="20"/>
          <w:lang w:val="es-ES_tradnl"/>
        </w:rPr>
        <w:t>Extracto de las condiciones generales</w:t>
      </w:r>
    </w:p>
    <w:p w14:paraId="669E5F56" w14:textId="77777777" w:rsidR="00BF6C51" w:rsidRDefault="00D42B21">
      <w:pPr>
        <w:pStyle w:val="Textoindependiente"/>
        <w:numPr>
          <w:ilvl w:val="0"/>
          <w:numId w:val="24"/>
        </w:numPr>
        <w:spacing w:after="0"/>
      </w:pPr>
      <w:r>
        <w:rPr>
          <w:sz w:val="20"/>
          <w:lang w:val="es-ES_tradnl"/>
        </w:rPr>
        <w:t>Cláusula LOPD</w:t>
      </w:r>
    </w:p>
    <w:p w14:paraId="64BC49AC" w14:textId="77777777" w:rsidR="00BF6C51" w:rsidRDefault="00BF6C51">
      <w:pPr>
        <w:pStyle w:val="Textoindependiente"/>
        <w:spacing w:after="0"/>
        <w:ind w:left="0"/>
        <w:rPr>
          <w:sz w:val="20"/>
          <w:lang w:val="es-ES_tradnl"/>
        </w:rPr>
      </w:pPr>
    </w:p>
    <w:p w14:paraId="26633DC0" w14:textId="77777777" w:rsidR="00BF6C51" w:rsidRDefault="00D42B21">
      <w:pPr>
        <w:pStyle w:val="Textoindependiente"/>
        <w:spacing w:after="0"/>
        <w:ind w:left="0"/>
      </w:pPr>
      <w:r>
        <w:rPr>
          <w:sz w:val="20"/>
          <w:lang w:val="es-ES_tradnl"/>
        </w:rPr>
        <w:t>En cada generación se generarán dos copias, una para el asegurado y otra para MAPFRE.</w:t>
      </w:r>
    </w:p>
    <w:p w14:paraId="4844C8AA" w14:textId="77777777" w:rsidR="00BF6C51" w:rsidRDefault="00BF6C51">
      <w:pPr>
        <w:pStyle w:val="InfoBlue"/>
        <w:rPr>
          <w:lang w:val="es-ES_tradnl"/>
        </w:rPr>
      </w:pPr>
    </w:p>
    <w:p w14:paraId="11D2FA67" w14:textId="77777777" w:rsidR="00BF6C51" w:rsidRDefault="00D42B21">
      <w:pPr>
        <w:pStyle w:val="InfoBlue"/>
      </w:pPr>
      <w:r w:rsidRPr="774729DD">
        <w:t>Para la generación de este tipo de documentos se creará una nueva plantilla que considerará el multiidioma, siendo el idioma castellano y el catalán los propuestos hasta el momento.</w:t>
      </w:r>
    </w:p>
    <w:p w14:paraId="65DCF052" w14:textId="77777777" w:rsidR="00BF6C51" w:rsidRDefault="00D42B21">
      <w:pPr>
        <w:pStyle w:val="Textoindependiente"/>
        <w:ind w:left="0"/>
      </w:pPr>
      <w:r w:rsidRPr="774729DD">
        <w:rPr>
          <w:sz w:val="20"/>
        </w:rPr>
        <w:t>Los documentos se generarán con la herramienta Exstream en modalidad Online y con los siguientes canales definidos para su distribución (aunque, por el momento, sólo se generarán documentos en Local, se dejarán preparadas las plantillas para un futuro):</w:t>
      </w:r>
    </w:p>
    <w:p w14:paraId="67FC6EC0" w14:textId="77777777" w:rsidR="00BF6C51" w:rsidRDefault="00D42B21">
      <w:pPr>
        <w:pStyle w:val="Textoindependiente"/>
        <w:numPr>
          <w:ilvl w:val="0"/>
          <w:numId w:val="13"/>
        </w:numPr>
      </w:pPr>
      <w:r>
        <w:rPr>
          <w:sz w:val="20"/>
          <w:lang w:val="es-ES_tradnl"/>
        </w:rPr>
        <w:t>Local (Impresión directa del documento)</w:t>
      </w:r>
    </w:p>
    <w:p w14:paraId="5A31AA58" w14:textId="77777777" w:rsidR="00BF6C51" w:rsidRDefault="00D42B21">
      <w:pPr>
        <w:pStyle w:val="Textoindependiente"/>
        <w:numPr>
          <w:ilvl w:val="0"/>
          <w:numId w:val="13"/>
        </w:numPr>
      </w:pPr>
      <w:r>
        <w:rPr>
          <w:sz w:val="20"/>
          <w:lang w:val="es-ES_tradnl"/>
        </w:rPr>
        <w:t>Firma Electrónica (Firma Biométrica y Firma por Tercero de Confianza)</w:t>
      </w:r>
    </w:p>
    <w:p w14:paraId="3E60CFB4" w14:textId="77777777" w:rsidR="00BF6C51" w:rsidRDefault="00D42B21">
      <w:pPr>
        <w:pStyle w:val="Textoindependiente"/>
        <w:numPr>
          <w:ilvl w:val="0"/>
          <w:numId w:val="13"/>
        </w:numPr>
      </w:pPr>
      <w:r>
        <w:rPr>
          <w:sz w:val="20"/>
          <w:lang w:val="es-ES_tradnl"/>
        </w:rPr>
        <w:t>Gestor Documental (Almacenamiento en el Gestor Documental)</w:t>
      </w:r>
    </w:p>
    <w:p w14:paraId="230D0F26" w14:textId="77777777" w:rsidR="00BF6C51" w:rsidRDefault="00D42B21">
      <w:pPr>
        <w:pStyle w:val="Textoindependiente"/>
        <w:ind w:left="0"/>
      </w:pPr>
      <w:r w:rsidRPr="774729DD">
        <w:rPr>
          <w:sz w:val="20"/>
        </w:rPr>
        <w:t>Además cuando la salida sea Local los documentos podrán ir sellados por la DISMA con el objetivo de que el pdf no pueda ser editado.</w:t>
      </w:r>
    </w:p>
    <w:p w14:paraId="470AE7B7" w14:textId="77777777" w:rsidR="00BF6C51" w:rsidRDefault="00D42B21">
      <w:pPr>
        <w:ind w:left="0"/>
      </w:pPr>
      <w:r>
        <w:rPr>
          <w:sz w:val="20"/>
          <w:lang w:val="es-ES_tradnl"/>
        </w:rPr>
        <w:t>Se usará PLASTIC como software de control de versiones de desarrollos entre NEXUS y los distintos entornos (INTE, PRE y PROD).</w:t>
      </w:r>
    </w:p>
    <w:p w14:paraId="08683931" w14:textId="77777777" w:rsidR="00BF6C51" w:rsidRDefault="00BF6C51">
      <w:pPr>
        <w:pStyle w:val="InfoBlue"/>
        <w:rPr>
          <w:lang w:val="es-ES_tradnl"/>
        </w:rPr>
      </w:pPr>
    </w:p>
    <w:p w14:paraId="2166BAE2" w14:textId="77777777" w:rsidR="00BF6C51" w:rsidRDefault="00BF6C51">
      <w:pPr>
        <w:pStyle w:val="Textoindependiente"/>
        <w:ind w:left="0"/>
        <w:rPr>
          <w:sz w:val="20"/>
          <w:lang w:val="es-ES_tradnl"/>
        </w:rPr>
      </w:pPr>
    </w:p>
    <w:p w14:paraId="7D1C3EC6" w14:textId="77777777" w:rsidR="00BF6C51" w:rsidRDefault="00BF6C51">
      <w:pPr>
        <w:pStyle w:val="Textoindependiente"/>
        <w:ind w:left="0"/>
        <w:rPr>
          <w:sz w:val="20"/>
          <w:lang w:val="es-ES_tradnl"/>
        </w:rPr>
      </w:pPr>
    </w:p>
    <w:p w14:paraId="3FA1277E" w14:textId="77777777" w:rsidR="00BF6C51" w:rsidRDefault="00D42B21">
      <w:pPr>
        <w:pStyle w:val="Ttulo2"/>
        <w:ind w:left="0" w:firstLine="0"/>
        <w:jc w:val="both"/>
      </w:pPr>
      <w:bookmarkStart w:id="4" w:name="_Toc243916424"/>
      <w:bookmarkStart w:id="5" w:name="_Ref207686575"/>
      <w:bookmarkStart w:id="6" w:name="_Ref207686571"/>
      <w:r>
        <w:lastRenderedPageBreak/>
        <w:t>Solicitudes de SALUD: Impresión con Exstream</w:t>
      </w:r>
      <w:bookmarkEnd w:id="4"/>
    </w:p>
    <w:p w14:paraId="2474E677" w14:textId="77777777" w:rsidR="00BF6C51" w:rsidRDefault="00D42B21">
      <w:pPr>
        <w:pStyle w:val="Ttulo3"/>
      </w:pPr>
      <w:bookmarkStart w:id="7" w:name="_Toc243916425"/>
      <w:r>
        <w:t>Modelos de documentos a generar desde la aplicación</w:t>
      </w:r>
      <w:bookmarkEnd w:id="7"/>
    </w:p>
    <w:p w14:paraId="33BA26F7" w14:textId="77777777" w:rsidR="00BF6C51" w:rsidRDefault="00D42B21">
      <w:pPr>
        <w:ind w:left="0"/>
      </w:pPr>
      <w:r>
        <w:rPr>
          <w:sz w:val="20"/>
          <w:lang w:eastAsia="es-ES"/>
        </w:rPr>
        <w:t>Las Solicitudes de Salud estarán compuestas por la siguiente información:</w:t>
      </w:r>
    </w:p>
    <w:p w14:paraId="0775B35E" w14:textId="77777777" w:rsidR="00BF6C51" w:rsidRDefault="00D42B21">
      <w:pPr>
        <w:pStyle w:val="Textoindependiente"/>
        <w:numPr>
          <w:ilvl w:val="0"/>
          <w:numId w:val="24"/>
        </w:numPr>
        <w:spacing w:after="0"/>
      </w:pPr>
      <w:r>
        <w:rPr>
          <w:sz w:val="20"/>
          <w:lang w:val="es-ES_tradnl"/>
        </w:rPr>
        <w:t>Hojas de solicitud</w:t>
      </w:r>
    </w:p>
    <w:p w14:paraId="496EC443" w14:textId="77777777" w:rsidR="00BF6C51" w:rsidRDefault="00D42B21">
      <w:pPr>
        <w:pStyle w:val="Textoindependiente"/>
        <w:numPr>
          <w:ilvl w:val="0"/>
          <w:numId w:val="24"/>
        </w:numPr>
        <w:spacing w:after="0"/>
      </w:pPr>
      <w:r>
        <w:rPr>
          <w:sz w:val="20"/>
          <w:lang w:val="es-ES_tradnl"/>
        </w:rPr>
        <w:t>Cuestionario de Salud</w:t>
      </w:r>
    </w:p>
    <w:p w14:paraId="396C1123" w14:textId="77777777" w:rsidR="00BF6C51" w:rsidRDefault="00D42B21">
      <w:pPr>
        <w:pStyle w:val="Textoindependiente"/>
        <w:numPr>
          <w:ilvl w:val="0"/>
          <w:numId w:val="24"/>
        </w:numPr>
        <w:spacing w:after="0"/>
      </w:pPr>
      <w:r>
        <w:rPr>
          <w:sz w:val="20"/>
          <w:lang w:val="es-ES_tradnl"/>
        </w:rPr>
        <w:t>Cuestionario Laboral junto con su cláusula (Únicamente para el producto 24 y asociado a la contratación de la garantía ITT)</w:t>
      </w:r>
    </w:p>
    <w:p w14:paraId="01DA3A8B" w14:textId="77777777" w:rsidR="00BF6C51" w:rsidRDefault="00D42B21">
      <w:pPr>
        <w:pStyle w:val="Textoindependiente"/>
        <w:numPr>
          <w:ilvl w:val="0"/>
          <w:numId w:val="24"/>
        </w:numPr>
        <w:spacing w:after="0"/>
      </w:pPr>
      <w:r>
        <w:rPr>
          <w:sz w:val="20"/>
          <w:lang w:val="es-ES_tradnl"/>
        </w:rPr>
        <w:t>Extracto de las condiciones generales</w:t>
      </w:r>
    </w:p>
    <w:p w14:paraId="2C049D45" w14:textId="77777777" w:rsidR="00BF6C51" w:rsidRDefault="00D42B21">
      <w:pPr>
        <w:pStyle w:val="Textoindependiente"/>
        <w:numPr>
          <w:ilvl w:val="0"/>
          <w:numId w:val="24"/>
        </w:numPr>
        <w:spacing w:after="0"/>
      </w:pPr>
      <w:r>
        <w:rPr>
          <w:sz w:val="20"/>
          <w:lang w:val="es-ES_tradnl"/>
        </w:rPr>
        <w:t>Cláusula LOPD</w:t>
      </w:r>
    </w:p>
    <w:p w14:paraId="48123171" w14:textId="77777777" w:rsidR="00BF6C51" w:rsidRDefault="00BF6C51">
      <w:pPr>
        <w:ind w:left="0"/>
        <w:rPr>
          <w:sz w:val="20"/>
          <w:lang w:val="es-ES_tradnl" w:eastAsia="es-ES"/>
        </w:rPr>
      </w:pPr>
    </w:p>
    <w:p w14:paraId="7CFF9091" w14:textId="77777777" w:rsidR="00BF6C51" w:rsidRDefault="00D42B21">
      <w:pPr>
        <w:ind w:left="0"/>
      </w:pPr>
      <w:r>
        <w:rPr>
          <w:sz w:val="20"/>
          <w:lang w:eastAsia="es-ES"/>
        </w:rPr>
        <w:t xml:space="preserve">Se generarán en modalidad online. </w:t>
      </w:r>
    </w:p>
    <w:p w14:paraId="735A06AE" w14:textId="77777777" w:rsidR="00BF6C51" w:rsidRDefault="00BF6C51">
      <w:pPr>
        <w:ind w:left="0"/>
        <w:rPr>
          <w:sz w:val="20"/>
          <w:highlight w:val="yellow"/>
          <w:lang w:eastAsia="es-ES"/>
        </w:rPr>
      </w:pPr>
    </w:p>
    <w:p w14:paraId="5FBF32BA" w14:textId="77777777" w:rsidR="00BF6C51" w:rsidRDefault="00D42B21">
      <w:pPr>
        <w:pStyle w:val="Ttulo3"/>
      </w:pPr>
      <w:bookmarkStart w:id="8" w:name="_Toc243916426"/>
      <w:r>
        <w:t>Tipos de Generaciones y Tipos de Salidas de los documentos.</w:t>
      </w:r>
      <w:bookmarkEnd w:id="8"/>
    </w:p>
    <w:p w14:paraId="4509EA9A" w14:textId="77777777" w:rsidR="00BF6C51" w:rsidRDefault="00D42B21">
      <w:pPr>
        <w:spacing w:after="120" w:line="276" w:lineRule="auto"/>
        <w:ind w:left="0"/>
      </w:pPr>
      <w:r>
        <w:rPr>
          <w:sz w:val="20"/>
          <w:lang w:eastAsia="es-ES"/>
        </w:rPr>
        <w:t>Las Solicitudes de Salud serán generadas en modalidad on-line, siendo los canales definidos para la distribución de la documentación los siguientes (aunque sólo se generarán de modo local, se dejarán preparados en la plantilla el resto de salidas):</w:t>
      </w:r>
    </w:p>
    <w:p w14:paraId="2879F867" w14:textId="77777777" w:rsidR="00BF6C51" w:rsidRDefault="00D42B21">
      <w:pPr>
        <w:numPr>
          <w:ilvl w:val="0"/>
          <w:numId w:val="20"/>
        </w:numPr>
        <w:spacing w:before="0" w:after="120" w:line="276" w:lineRule="auto"/>
      </w:pPr>
      <w:r>
        <w:rPr>
          <w:sz w:val="20"/>
          <w:lang w:eastAsia="es-ES"/>
        </w:rPr>
        <w:t>Local (Visualización directa del documento)</w:t>
      </w:r>
    </w:p>
    <w:p w14:paraId="6A3B54D1" w14:textId="77777777" w:rsidR="00BF6C51" w:rsidRDefault="00D42B21">
      <w:pPr>
        <w:numPr>
          <w:ilvl w:val="0"/>
          <w:numId w:val="20"/>
        </w:numPr>
        <w:spacing w:before="0" w:after="120" w:line="276" w:lineRule="auto"/>
      </w:pPr>
      <w:r>
        <w:rPr>
          <w:sz w:val="20"/>
          <w:lang w:eastAsia="es-ES"/>
        </w:rPr>
        <w:t>Firma Electrónica (Firma Biométrica y Firma por Tercero de Confianza)</w:t>
      </w:r>
    </w:p>
    <w:p w14:paraId="0131C81F" w14:textId="77777777" w:rsidR="00BF6C51" w:rsidRDefault="00D42B21">
      <w:pPr>
        <w:pStyle w:val="Textoindependiente"/>
        <w:numPr>
          <w:ilvl w:val="0"/>
          <w:numId w:val="20"/>
        </w:numPr>
        <w:spacing w:line="276" w:lineRule="auto"/>
      </w:pPr>
      <w:r>
        <w:rPr>
          <w:sz w:val="20"/>
          <w:lang w:val="es-ES_tradnl"/>
        </w:rPr>
        <w:t>Gestor Documental (Almacenamiento en el Gestor Documental)</w:t>
      </w:r>
    </w:p>
    <w:p w14:paraId="6DD6F9D7" w14:textId="77777777" w:rsidR="00BF6C51" w:rsidRDefault="00D42B21">
      <w:pPr>
        <w:spacing w:after="120" w:line="276" w:lineRule="auto"/>
        <w:ind w:left="0"/>
      </w:pPr>
      <w:r>
        <w:rPr>
          <w:sz w:val="20"/>
          <w:lang w:eastAsia="es-ES"/>
        </w:rPr>
        <w:t xml:space="preserve">El fichero de datos generado desde el operacional deberá llevar todos los datos necesarios para cada caso, proporcionando este fichero en formato XML. </w:t>
      </w:r>
      <w:r>
        <w:rPr>
          <w:sz w:val="20"/>
        </w:rPr>
        <w:t>Este XML debe llevar la etiqueta de DISTRIBUCION indicando las salidas comentadas para poder realizar la distribución de los documentos definidos para cada ejecución.</w:t>
      </w:r>
      <w:r>
        <w:rPr>
          <w:sz w:val="20"/>
          <w:highlight w:val="yellow"/>
          <w:lang w:val="es-ES_tradnl" w:eastAsia="es-ES"/>
        </w:rPr>
        <w:t xml:space="preserve"> </w:t>
      </w:r>
    </w:p>
    <w:p w14:paraId="6B3BB03B" w14:textId="77777777" w:rsidR="00BF6C51" w:rsidRDefault="00BF6C51">
      <w:pPr>
        <w:spacing w:after="120" w:line="276" w:lineRule="auto"/>
        <w:ind w:left="0"/>
        <w:rPr>
          <w:color w:val="0000FF"/>
          <w:sz w:val="20"/>
          <w:highlight w:val="yellow"/>
          <w:lang w:val="es-ES_tradnl" w:eastAsia="es-ES"/>
        </w:rPr>
      </w:pPr>
    </w:p>
    <w:p w14:paraId="6BE4A7DD" w14:textId="77777777" w:rsidR="00BF6C51" w:rsidRDefault="00D42B21">
      <w:pPr>
        <w:spacing w:after="120"/>
        <w:ind w:left="0"/>
      </w:pPr>
      <w:r>
        <w:rPr>
          <w:b/>
          <w:bCs/>
          <w:lang w:val="es-ES_tradnl"/>
        </w:rPr>
        <w:t>1.- Generación on-line</w:t>
      </w:r>
    </w:p>
    <w:p w14:paraId="3E08C0CC" w14:textId="77777777" w:rsidR="00BF6C51" w:rsidRDefault="00D42B21">
      <w:pPr>
        <w:spacing w:after="120" w:line="276" w:lineRule="auto"/>
        <w:ind w:left="0"/>
      </w:pPr>
      <w:r>
        <w:rPr>
          <w:sz w:val="20"/>
          <w:lang w:val="es-ES_tradnl" w:eastAsia="es-ES"/>
        </w:rPr>
        <w:t>E</w:t>
      </w:r>
      <w:r>
        <w:rPr>
          <w:sz w:val="20"/>
          <w:lang w:eastAsia="es-ES"/>
        </w:rPr>
        <w:t>xistirá la opción de generar las Solicitudes de Salud para los siguientes canales:</w:t>
      </w:r>
    </w:p>
    <w:p w14:paraId="70D92128" w14:textId="77777777" w:rsidR="00BF6C51" w:rsidRDefault="00D42B21">
      <w:pPr>
        <w:numPr>
          <w:ilvl w:val="0"/>
          <w:numId w:val="15"/>
        </w:numPr>
        <w:spacing w:after="120" w:line="276" w:lineRule="auto"/>
      </w:pPr>
      <w:r>
        <w:rPr>
          <w:sz w:val="20"/>
          <w:lang w:eastAsia="es-ES"/>
        </w:rPr>
        <w:t>LOCAL: Para visualizar en el momento.</w:t>
      </w:r>
    </w:p>
    <w:p w14:paraId="54D9ED92" w14:textId="77777777" w:rsidR="00BF6C51" w:rsidRDefault="00D42B21">
      <w:pPr>
        <w:numPr>
          <w:ilvl w:val="0"/>
          <w:numId w:val="15"/>
        </w:numPr>
        <w:spacing w:after="120" w:line="276" w:lineRule="auto"/>
      </w:pPr>
      <w:r>
        <w:rPr>
          <w:sz w:val="20"/>
          <w:lang w:eastAsia="es-ES"/>
        </w:rPr>
        <w:t>GESTOR_DOCUMENTAL: Para almacenamiento en el Gestor Documental. Se indicarán los siguientes datos:</w:t>
      </w:r>
    </w:p>
    <w:p w14:paraId="477BE590" w14:textId="77777777" w:rsidR="00BF6C51" w:rsidRDefault="00D42B21">
      <w:pPr>
        <w:numPr>
          <w:ilvl w:val="1"/>
          <w:numId w:val="15"/>
        </w:numPr>
        <w:spacing w:after="120" w:line="276" w:lineRule="auto"/>
      </w:pPr>
      <w:r>
        <w:rPr>
          <w:sz w:val="20"/>
          <w:lang w:eastAsia="es-ES"/>
        </w:rPr>
        <w:t>Tipos documentales para los documentos: D_SOSE_0003</w:t>
      </w:r>
    </w:p>
    <w:p w14:paraId="772291E3" w14:textId="77777777" w:rsidR="00BF6C51" w:rsidRDefault="00D42B21">
      <w:pPr>
        <w:numPr>
          <w:ilvl w:val="1"/>
          <w:numId w:val="15"/>
        </w:numPr>
        <w:spacing w:after="120" w:line="276" w:lineRule="auto"/>
      </w:pPr>
      <w:r>
        <w:rPr>
          <w:sz w:val="20"/>
          <w:lang w:eastAsia="es-ES"/>
        </w:rPr>
        <w:t>Tipos documentales para los expedientes: D_EMSA_0001</w:t>
      </w:r>
    </w:p>
    <w:p w14:paraId="0443A3BC" w14:textId="77777777" w:rsidR="00BF6C51" w:rsidRDefault="00BF6C51">
      <w:pPr>
        <w:spacing w:after="120" w:line="276" w:lineRule="auto"/>
        <w:ind w:left="1004"/>
        <w:rPr>
          <w:sz w:val="20"/>
          <w:lang w:eastAsia="es-ES"/>
        </w:rPr>
      </w:pPr>
    </w:p>
    <w:p w14:paraId="31ED16EC" w14:textId="77777777" w:rsidR="00BF6C51" w:rsidRDefault="00BF6C51">
      <w:pPr>
        <w:ind w:left="927"/>
        <w:rPr>
          <w:sz w:val="20"/>
          <w:highlight w:val="yellow"/>
          <w:lang w:val="es-ES_tradnl" w:eastAsia="es-ES"/>
        </w:rPr>
      </w:pPr>
    </w:p>
    <w:p w14:paraId="6F953B57" w14:textId="77777777" w:rsidR="00BF6C51" w:rsidRDefault="00BF6C51">
      <w:pPr>
        <w:pStyle w:val="Prrafodelista"/>
        <w:ind w:left="1287"/>
        <w:jc w:val="both"/>
        <w:rPr>
          <w:rFonts w:ascii="Arial" w:hAnsi="Arial" w:cs="Arial"/>
          <w:sz w:val="20"/>
          <w:szCs w:val="20"/>
          <w:highlight w:val="yellow"/>
          <w:lang w:val="es-ES_tradnl" w:eastAsia="es-ES"/>
        </w:rPr>
      </w:pPr>
    </w:p>
    <w:p w14:paraId="4B12701E" w14:textId="77777777" w:rsidR="00BF6C51" w:rsidRDefault="00D42B21">
      <w:pPr>
        <w:numPr>
          <w:ilvl w:val="0"/>
          <w:numId w:val="15"/>
        </w:numPr>
        <w:spacing w:after="120" w:line="276" w:lineRule="auto"/>
      </w:pPr>
      <w:r>
        <w:rPr>
          <w:sz w:val="20"/>
          <w:lang w:eastAsia="es-ES"/>
        </w:rPr>
        <w:t xml:space="preserve">FIRMA BIOMÉTRICA: Se deberá especificar como salida DISTRIBUCIÓN_SINCRONA - FIRMA_ELECTRONICA. </w:t>
      </w:r>
    </w:p>
    <w:p w14:paraId="1D63FDF3" w14:textId="77777777" w:rsidR="00BF6C51" w:rsidRDefault="00D42B21">
      <w:pPr>
        <w:numPr>
          <w:ilvl w:val="0"/>
          <w:numId w:val="15"/>
        </w:numPr>
        <w:spacing w:after="120" w:line="276" w:lineRule="auto"/>
      </w:pPr>
      <w:r>
        <w:rPr>
          <w:sz w:val="20"/>
          <w:lang w:eastAsia="es-ES"/>
        </w:rPr>
        <w:lastRenderedPageBreak/>
        <w:t>FIRMA TERCEROS DE CONFIANZA: Se deberá especificar como salida DISTRIBUCION  - &lt;FIRMA_ELECTRONICA&gt;.</w:t>
      </w:r>
    </w:p>
    <w:p w14:paraId="20121EF5" w14:textId="77777777" w:rsidR="00BF6C51" w:rsidRDefault="00D42B21">
      <w:pPr>
        <w:spacing w:after="120" w:line="276" w:lineRule="auto"/>
        <w:ind w:left="644"/>
      </w:pPr>
      <w:r>
        <w:rPr>
          <w:sz w:val="20"/>
          <w:lang w:eastAsia="es-ES"/>
        </w:rPr>
        <w:t>La implementación de estos canales será de acuerdo a cómo se está implementando actualmente en las CCPP:</w:t>
      </w:r>
    </w:p>
    <w:p w14:paraId="723A6203" w14:textId="77777777" w:rsidR="00BF6C51" w:rsidRDefault="00D42B21">
      <w:pPr>
        <w:spacing w:after="120" w:line="276" w:lineRule="auto"/>
      </w:pPr>
      <w:r>
        <w:rPr>
          <w:sz w:val="20"/>
          <w:lang w:eastAsia="es-ES"/>
        </w:rPr>
        <w:t>Se incluye el documento de especificación de catalogación:</w:t>
      </w:r>
    </w:p>
    <w:bookmarkStart w:id="9" w:name="_1597657843"/>
    <w:bookmarkEnd w:id="9"/>
    <w:p w14:paraId="44CEF218" w14:textId="77777777" w:rsidR="00BF6C51" w:rsidRDefault="00D42B21">
      <w:pPr>
        <w:spacing w:after="120" w:line="276" w:lineRule="auto"/>
        <w:ind w:left="1004"/>
        <w:rPr>
          <w:color w:val="0000FF"/>
          <w:sz w:val="20"/>
          <w:highlight w:val="yellow"/>
          <w:lang w:eastAsia="es-ES"/>
        </w:rPr>
      </w:pPr>
      <w:r>
        <w:object w:dxaOrig="967" w:dyaOrig="835" w14:anchorId="7D8671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35pt;height:50pt" o:ole="" filled="t">
            <v:fill color2="black"/>
            <v:imagedata r:id="rId15" o:title="" croptop="-78f" cropbottom="-78f" cropleft="-67f" cropright="-67f"/>
          </v:shape>
          <o:OLEObject Type="Embed" ProgID="Word.Document.8" ShapeID="_x0000_i1025" DrawAspect="Icon" ObjectID="_1854538622" r:id="rId16"/>
        </w:object>
      </w:r>
    </w:p>
    <w:p w14:paraId="522A56DD" w14:textId="77777777" w:rsidR="00BF6C51" w:rsidRDefault="00BF6C51">
      <w:pPr>
        <w:spacing w:after="120" w:line="276" w:lineRule="auto"/>
        <w:ind w:left="1004"/>
        <w:rPr>
          <w:color w:val="0000FF"/>
          <w:sz w:val="20"/>
          <w:highlight w:val="yellow"/>
          <w:lang w:eastAsia="es-ES"/>
        </w:rPr>
      </w:pPr>
    </w:p>
    <w:p w14:paraId="3D533573" w14:textId="77777777" w:rsidR="00BF6C51" w:rsidRDefault="00D42B21">
      <w:pPr>
        <w:pStyle w:val="Ttulo3"/>
      </w:pPr>
      <w:bookmarkStart w:id="10" w:name="_Toc243916427"/>
      <w:r>
        <w:t>Elementos o Características comunes a todos los modelos de documentos.</w:t>
      </w:r>
      <w:bookmarkEnd w:id="10"/>
    </w:p>
    <w:p w14:paraId="3C365C76" w14:textId="77777777" w:rsidR="00BF6C51" w:rsidRDefault="00D42B21">
      <w:pPr>
        <w:ind w:left="0"/>
      </w:pPr>
      <w:r>
        <w:rPr>
          <w:sz w:val="20"/>
          <w:lang w:eastAsia="es-ES"/>
        </w:rPr>
        <w:t>A continuación se indican los elementos comunes que se incluyen en todos los documentos. La alineación, espacio entre bloques y tipo de letra se realizará del mismo modo que en las CCPP.</w:t>
      </w:r>
    </w:p>
    <w:p w14:paraId="0C85F2FC" w14:textId="77777777" w:rsidR="00BF6C51" w:rsidRDefault="00BF6C51">
      <w:pPr>
        <w:ind w:left="0"/>
        <w:rPr>
          <w:color w:val="0000FF"/>
          <w:sz w:val="20"/>
          <w:lang w:eastAsia="es-ES"/>
        </w:rPr>
      </w:pPr>
    </w:p>
    <w:p w14:paraId="09C77867" w14:textId="77777777" w:rsidR="00BF6C51" w:rsidRDefault="00D42B21">
      <w:pPr>
        <w:ind w:left="0"/>
      </w:pPr>
      <w:r>
        <w:rPr>
          <w:b/>
          <w:sz w:val="20"/>
          <w:u w:val="single"/>
        </w:rPr>
        <w:t>Características Comunes:</w:t>
      </w:r>
    </w:p>
    <w:p w14:paraId="4462CC80" w14:textId="77777777" w:rsidR="00BF6C51" w:rsidRDefault="00BF6C51">
      <w:pPr>
        <w:ind w:left="0"/>
        <w:rPr>
          <w:b/>
          <w:sz w:val="20"/>
          <w:u w:val="single"/>
        </w:rPr>
      </w:pPr>
    </w:p>
    <w:p w14:paraId="1D4C3679" w14:textId="77777777" w:rsidR="00BF6C51" w:rsidRDefault="00D42B21">
      <w:pPr>
        <w:numPr>
          <w:ilvl w:val="0"/>
          <w:numId w:val="23"/>
        </w:numPr>
        <w:spacing w:before="0" w:line="276" w:lineRule="auto"/>
      </w:pPr>
      <w:r>
        <w:rPr>
          <w:sz w:val="20"/>
        </w:rPr>
        <w:t>Los ficheros de entrada deben estar codificados en UTF-8.</w:t>
      </w:r>
    </w:p>
    <w:p w14:paraId="0FD28FFC" w14:textId="77777777" w:rsidR="00BF6C51" w:rsidRDefault="00BF6C51">
      <w:pPr>
        <w:spacing w:before="0" w:line="276" w:lineRule="auto"/>
        <w:ind w:left="0"/>
        <w:rPr>
          <w:b/>
          <w:sz w:val="20"/>
          <w:u w:val="single"/>
        </w:rPr>
      </w:pPr>
    </w:p>
    <w:p w14:paraId="1BEA69BA" w14:textId="77777777" w:rsidR="00BF6C51" w:rsidRDefault="00D42B21">
      <w:pPr>
        <w:pStyle w:val="Prrafodelista"/>
        <w:numPr>
          <w:ilvl w:val="0"/>
          <w:numId w:val="23"/>
        </w:numPr>
        <w:spacing w:line="276" w:lineRule="auto"/>
      </w:pPr>
      <w:r>
        <w:rPr>
          <w:rFonts w:ascii="Arial" w:hAnsi="Arial" w:cs="Arial"/>
          <w:sz w:val="20"/>
          <w:szCs w:val="20"/>
          <w:lang w:val="es-ES_tradnl"/>
        </w:rPr>
        <w:t>El tipo de letra empleada será DIN-Regular y los tamaños:</w:t>
      </w:r>
    </w:p>
    <w:p w14:paraId="0AE6BA5F" w14:textId="77777777" w:rsidR="00BF6C51" w:rsidRDefault="00D42B21">
      <w:pPr>
        <w:pStyle w:val="Prrafodelista"/>
        <w:numPr>
          <w:ilvl w:val="1"/>
          <w:numId w:val="23"/>
        </w:numPr>
        <w:spacing w:line="276" w:lineRule="auto"/>
      </w:pPr>
      <w:r>
        <w:rPr>
          <w:rFonts w:ascii="Arial" w:hAnsi="Arial" w:cs="Arial"/>
          <w:sz w:val="20"/>
          <w:szCs w:val="20"/>
        </w:rPr>
        <w:t>Textos a 8 puntos</w:t>
      </w:r>
    </w:p>
    <w:p w14:paraId="50889205" w14:textId="77777777" w:rsidR="00BF6C51" w:rsidRDefault="00D42B21">
      <w:pPr>
        <w:pStyle w:val="Prrafodelista"/>
        <w:numPr>
          <w:ilvl w:val="1"/>
          <w:numId w:val="23"/>
        </w:numPr>
        <w:spacing w:line="276" w:lineRule="auto"/>
      </w:pPr>
      <w:r>
        <w:rPr>
          <w:rFonts w:ascii="Arial" w:hAnsi="Arial" w:cs="Arial"/>
          <w:sz w:val="20"/>
          <w:szCs w:val="20"/>
        </w:rPr>
        <w:t>Títulos a 12 puntos</w:t>
      </w:r>
    </w:p>
    <w:p w14:paraId="2256BCE9" w14:textId="77777777" w:rsidR="00BF6C51" w:rsidRDefault="00D42B21">
      <w:pPr>
        <w:numPr>
          <w:ilvl w:val="0"/>
          <w:numId w:val="23"/>
        </w:numPr>
        <w:spacing w:line="276" w:lineRule="auto"/>
      </w:pPr>
      <w:r>
        <w:rPr>
          <w:sz w:val="20"/>
          <w:lang w:val="es-ES_tradnl"/>
        </w:rPr>
        <w:t>La configuración para la impresión será en modo dúplex.</w:t>
      </w:r>
    </w:p>
    <w:p w14:paraId="7499EA1E" w14:textId="77777777" w:rsidR="00BF6C51" w:rsidRDefault="00BF6C51">
      <w:pPr>
        <w:pStyle w:val="Prrafodelista"/>
        <w:spacing w:line="276" w:lineRule="auto"/>
        <w:ind w:left="0"/>
        <w:jc w:val="both"/>
        <w:rPr>
          <w:rFonts w:ascii="Arial" w:hAnsi="Arial" w:cs="Arial"/>
          <w:b/>
          <w:sz w:val="20"/>
          <w:szCs w:val="20"/>
          <w:u w:val="single"/>
          <w:lang w:val="es-ES_tradnl"/>
        </w:rPr>
      </w:pPr>
    </w:p>
    <w:p w14:paraId="4FB778EF" w14:textId="77777777" w:rsidR="00BF6C51" w:rsidRDefault="00D42B21">
      <w:pPr>
        <w:pStyle w:val="Prrafodelista"/>
        <w:numPr>
          <w:ilvl w:val="0"/>
          <w:numId w:val="23"/>
        </w:numPr>
        <w:spacing w:line="276" w:lineRule="auto"/>
        <w:jc w:val="both"/>
      </w:pPr>
      <w:r w:rsidRPr="774729DD">
        <w:rPr>
          <w:rFonts w:ascii="Arial" w:hAnsi="Arial" w:cs="Arial"/>
          <w:sz w:val="20"/>
          <w:szCs w:val="20"/>
        </w:rPr>
        <w:t>Para poder incluir dentro de la cabecera las variables relacionadas con el identificador de documento (Nº Póliza / Familia) dentro del hueco que se muestra por defecto, se ha estimado una longitud máxima de 47 posiciones. Si es necesario se debe reducir el tamaño de la letra para que entre todo el identificador.</w:t>
      </w:r>
    </w:p>
    <w:p w14:paraId="4CA7425D" w14:textId="77777777" w:rsidR="00BF6C51" w:rsidRDefault="00BF6C51">
      <w:pPr>
        <w:pStyle w:val="Prrafodelista"/>
        <w:spacing w:line="276" w:lineRule="auto"/>
        <w:ind w:left="1287"/>
        <w:jc w:val="both"/>
        <w:rPr>
          <w:rFonts w:ascii="Arial" w:hAnsi="Arial" w:cs="Arial"/>
          <w:sz w:val="20"/>
          <w:szCs w:val="20"/>
          <w:lang w:val="es-ES_tradnl"/>
        </w:rPr>
      </w:pPr>
    </w:p>
    <w:p w14:paraId="47A9C5F2" w14:textId="2E900573" w:rsidR="00BF6C51" w:rsidRDefault="00D42B21">
      <w:pPr>
        <w:pStyle w:val="Prrafodelista"/>
        <w:spacing w:line="276" w:lineRule="auto"/>
        <w:ind w:left="1287"/>
        <w:jc w:val="both"/>
        <w:rPr>
          <w:rFonts w:ascii="Arial" w:hAnsi="Arial" w:cs="Arial"/>
          <w:sz w:val="20"/>
          <w:szCs w:val="20"/>
          <w:lang w:val="es-ES_tradnl"/>
        </w:rPr>
      </w:pPr>
      <w:r>
        <w:rPr>
          <w:noProof/>
          <w:lang w:eastAsia="es-ES"/>
        </w:rPr>
        <w:drawing>
          <wp:inline distT="0" distB="0" distL="0" distR="0" wp14:anchorId="29B349F1" wp14:editId="25E71EA9">
            <wp:extent cx="2562225" cy="3238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l="-150" t="-1143" r="-150" b="-1143"/>
                    <a:stretch>
                      <a:fillRect/>
                    </a:stretch>
                  </pic:blipFill>
                  <pic:spPr bwMode="auto">
                    <a:xfrm>
                      <a:off x="0" y="0"/>
                      <a:ext cx="2562225" cy="323850"/>
                    </a:xfrm>
                    <a:prstGeom prst="rect">
                      <a:avLst/>
                    </a:prstGeom>
                    <a:solidFill>
                      <a:srgbClr val="FFFFFF"/>
                    </a:solidFill>
                    <a:ln>
                      <a:noFill/>
                    </a:ln>
                  </pic:spPr>
                </pic:pic>
              </a:graphicData>
            </a:graphic>
          </wp:inline>
        </w:drawing>
      </w:r>
    </w:p>
    <w:p w14:paraId="571BBEC9" w14:textId="77777777" w:rsidR="00BF6C51" w:rsidRDefault="00BF6C51">
      <w:pPr>
        <w:pStyle w:val="Prrafodelista"/>
        <w:spacing w:line="276" w:lineRule="auto"/>
        <w:ind w:left="1287"/>
        <w:jc w:val="both"/>
        <w:rPr>
          <w:rFonts w:ascii="Arial" w:hAnsi="Arial" w:cs="Arial"/>
          <w:sz w:val="20"/>
          <w:szCs w:val="20"/>
          <w:lang w:val="es-ES_tradnl"/>
        </w:rPr>
      </w:pPr>
    </w:p>
    <w:p w14:paraId="5E73181C" w14:textId="77777777" w:rsidR="00BF6C51" w:rsidRDefault="00D42B21">
      <w:pPr>
        <w:pStyle w:val="Prrafodelista"/>
        <w:numPr>
          <w:ilvl w:val="0"/>
          <w:numId w:val="23"/>
        </w:numPr>
        <w:spacing w:line="276" w:lineRule="auto"/>
        <w:jc w:val="both"/>
      </w:pPr>
      <w:r>
        <w:rPr>
          <w:rFonts w:ascii="Arial" w:hAnsi="Arial" w:cs="Arial"/>
          <w:sz w:val="20"/>
          <w:szCs w:val="20"/>
        </w:rPr>
        <w:t>Se deben de generar dos copias, una para el asegurado y otra para MAPFRE. Para lo que se utilizará la etiqueta &lt;COPIA&gt; dentro de la salida correspondiente, identificando las copias y los textos a incluir en cada una de ellas según especificaciones de esta etiqueta.</w:t>
      </w:r>
    </w:p>
    <w:p w14:paraId="0070C404" w14:textId="77777777" w:rsidR="00BF6C51" w:rsidRDefault="00BF6C51">
      <w:pPr>
        <w:pStyle w:val="Prrafodelista"/>
        <w:spacing w:line="276" w:lineRule="auto"/>
        <w:jc w:val="both"/>
        <w:rPr>
          <w:rFonts w:ascii="Arial" w:hAnsi="Arial" w:cs="Arial"/>
          <w:sz w:val="20"/>
          <w:szCs w:val="20"/>
        </w:rPr>
      </w:pPr>
    </w:p>
    <w:p w14:paraId="011C78C4" w14:textId="77777777" w:rsidR="00BF6C51" w:rsidRDefault="00BF6C51">
      <w:pPr>
        <w:pStyle w:val="Prrafodelista"/>
        <w:spacing w:line="276" w:lineRule="auto"/>
        <w:jc w:val="both"/>
        <w:rPr>
          <w:rFonts w:ascii="Arial" w:hAnsi="Arial" w:cs="Arial"/>
          <w:sz w:val="20"/>
          <w:szCs w:val="20"/>
        </w:rPr>
      </w:pPr>
    </w:p>
    <w:p w14:paraId="3C51AA3B" w14:textId="77777777" w:rsidR="00BF6C51" w:rsidRDefault="00D42B21">
      <w:pPr>
        <w:spacing w:before="0"/>
        <w:ind w:left="708"/>
        <w:jc w:val="left"/>
      </w:pPr>
      <w:r>
        <w:rPr>
          <w:rFonts w:eastAsia="Calibri"/>
          <w:sz w:val="20"/>
          <w:lang w:eastAsia="es-ES"/>
        </w:rPr>
        <w:t>El documento generado para  los procesos de firma  electrónica (presencial  o  no presencial)  solamente  constará de una copia y no tendrá  ningún  destinatario  en el pie del mismo, el TAG COPIA se enviará sin contenido.</w:t>
      </w:r>
    </w:p>
    <w:p w14:paraId="23FC7329" w14:textId="77777777" w:rsidR="00BF6C51" w:rsidRDefault="00BF6C51">
      <w:pPr>
        <w:pStyle w:val="Prrafodelista"/>
        <w:spacing w:line="276" w:lineRule="auto"/>
        <w:jc w:val="both"/>
        <w:rPr>
          <w:rFonts w:ascii="Arial" w:hAnsi="Arial" w:cs="Arial"/>
          <w:sz w:val="20"/>
          <w:szCs w:val="20"/>
          <w:lang w:eastAsia="es-ES"/>
        </w:rPr>
      </w:pPr>
    </w:p>
    <w:p w14:paraId="26DAAF55" w14:textId="77777777" w:rsidR="00BF6C51" w:rsidRDefault="00BF6C51">
      <w:pPr>
        <w:pStyle w:val="Prrafodelista"/>
        <w:spacing w:line="276" w:lineRule="auto"/>
        <w:jc w:val="both"/>
        <w:rPr>
          <w:rFonts w:ascii="Arial" w:hAnsi="Arial" w:cs="Arial"/>
          <w:sz w:val="20"/>
          <w:szCs w:val="20"/>
          <w:lang w:eastAsia="es-ES"/>
        </w:rPr>
      </w:pPr>
    </w:p>
    <w:p w14:paraId="2E8515A3" w14:textId="77777777" w:rsidR="00BF6C51" w:rsidRDefault="00BF6C51">
      <w:pPr>
        <w:pStyle w:val="Prrafodelista"/>
        <w:spacing w:line="276" w:lineRule="auto"/>
        <w:ind w:left="1287"/>
        <w:jc w:val="both"/>
        <w:rPr>
          <w:rFonts w:ascii="Arial" w:hAnsi="Arial" w:cs="Arial"/>
          <w:sz w:val="20"/>
          <w:szCs w:val="20"/>
          <w:lang w:val="es-ES_tradnl" w:eastAsia="es-ES"/>
        </w:rPr>
      </w:pPr>
    </w:p>
    <w:p w14:paraId="429BEC2D" w14:textId="77777777" w:rsidR="00BF6C51" w:rsidRDefault="00D42B21">
      <w:pPr>
        <w:pStyle w:val="Prrafodelista"/>
        <w:numPr>
          <w:ilvl w:val="0"/>
          <w:numId w:val="23"/>
        </w:numPr>
        <w:spacing w:line="276" w:lineRule="auto"/>
        <w:jc w:val="both"/>
      </w:pPr>
      <w:r>
        <w:rPr>
          <w:rFonts w:ascii="Arial" w:hAnsi="Arial" w:cs="Arial"/>
          <w:sz w:val="20"/>
          <w:szCs w:val="20"/>
          <w:lang w:val="es-ES_tradnl"/>
        </w:rPr>
        <w:t xml:space="preserve">Para el control de líneas huérfanas y viudas se procurará que no se corte ningún bloque, entendiendo bloque como el conjunto identificado por cada título (en rojo y numerados) </w:t>
      </w:r>
    </w:p>
    <w:p w14:paraId="72C04BA4" w14:textId="77777777" w:rsidR="00BF6C51" w:rsidRDefault="00BF6C51">
      <w:pPr>
        <w:pStyle w:val="Prrafodelista"/>
        <w:spacing w:line="276" w:lineRule="auto"/>
        <w:ind w:left="0"/>
        <w:jc w:val="both"/>
        <w:rPr>
          <w:rFonts w:ascii="Arial" w:hAnsi="Arial" w:cs="Arial"/>
          <w:sz w:val="20"/>
          <w:szCs w:val="20"/>
          <w:lang w:val="es-ES_tradnl"/>
        </w:rPr>
      </w:pPr>
    </w:p>
    <w:p w14:paraId="5622D5DA" w14:textId="77777777" w:rsidR="00BF6C51" w:rsidRDefault="00D42B21">
      <w:pPr>
        <w:pStyle w:val="Prrafodelista"/>
        <w:numPr>
          <w:ilvl w:val="0"/>
          <w:numId w:val="23"/>
        </w:numPr>
        <w:spacing w:line="276" w:lineRule="auto"/>
        <w:jc w:val="both"/>
      </w:pPr>
      <w:r>
        <w:rPr>
          <w:rFonts w:ascii="Arial" w:hAnsi="Arial" w:cs="Arial"/>
          <w:sz w:val="20"/>
          <w:szCs w:val="20"/>
          <w:lang w:val="es-ES_tradnl"/>
        </w:rPr>
        <w:lastRenderedPageBreak/>
        <w:t>Si el salto de página se produce en una tabla, como norma general, se repiten las cabeceras de la tabla y se pone la palabra “CONTINUACION”.</w:t>
      </w:r>
    </w:p>
    <w:p w14:paraId="1172EF07" w14:textId="77777777" w:rsidR="00BF6C51" w:rsidRDefault="00BF6C51">
      <w:pPr>
        <w:pStyle w:val="Prrafodelista"/>
        <w:spacing w:line="276" w:lineRule="auto"/>
        <w:ind w:left="1287"/>
        <w:jc w:val="both"/>
        <w:rPr>
          <w:rFonts w:ascii="Arial" w:hAnsi="Arial" w:cs="Arial"/>
          <w:sz w:val="20"/>
          <w:szCs w:val="20"/>
          <w:lang w:val="es-ES_tradnl"/>
        </w:rPr>
      </w:pPr>
    </w:p>
    <w:p w14:paraId="0148A96D" w14:textId="77777777" w:rsidR="00BF6C51" w:rsidRDefault="00D42B21">
      <w:pPr>
        <w:pStyle w:val="Prrafodelista"/>
        <w:numPr>
          <w:ilvl w:val="0"/>
          <w:numId w:val="23"/>
        </w:numPr>
        <w:spacing w:line="276" w:lineRule="auto"/>
        <w:jc w:val="both"/>
      </w:pPr>
      <w:r>
        <w:rPr>
          <w:rFonts w:ascii="Arial" w:hAnsi="Arial" w:cs="Arial"/>
          <w:sz w:val="20"/>
          <w:szCs w:val="20"/>
          <w:lang w:val="es-ES_tradnl"/>
        </w:rPr>
        <w:t>La numeración comenzará en la página 1ª.</w:t>
      </w:r>
    </w:p>
    <w:p w14:paraId="5B9871D2" w14:textId="77777777" w:rsidR="00BF6C51" w:rsidRDefault="00BF6C51">
      <w:pPr>
        <w:pStyle w:val="Prrafodelista"/>
        <w:rPr>
          <w:rFonts w:ascii="Arial" w:hAnsi="Arial" w:cs="Arial"/>
          <w:b/>
          <w:sz w:val="20"/>
          <w:szCs w:val="20"/>
          <w:u w:val="single"/>
          <w:lang w:val="es-ES_tradnl"/>
        </w:rPr>
      </w:pPr>
    </w:p>
    <w:p w14:paraId="02535A1D" w14:textId="77777777" w:rsidR="00BF6C51" w:rsidRDefault="00D42B21">
      <w:pPr>
        <w:pStyle w:val="Prrafodelista"/>
        <w:numPr>
          <w:ilvl w:val="0"/>
          <w:numId w:val="23"/>
        </w:numPr>
        <w:spacing w:line="276" w:lineRule="auto"/>
        <w:jc w:val="both"/>
      </w:pPr>
      <w:r>
        <w:rPr>
          <w:rFonts w:ascii="Arial" w:hAnsi="Arial" w:cs="Arial"/>
          <w:sz w:val="20"/>
          <w:szCs w:val="20"/>
          <w:lang w:val="es-ES_tradnl"/>
        </w:rPr>
        <w:t xml:space="preserve">Cada copia llevará su paginación independiente, contabilizando el número de páginas hasta la última página con contenido. Si la paginación fuera impar, en la primera copia debe incluirse una página en blanco antes de comenzar a imprimir la segunda copia. </w:t>
      </w:r>
    </w:p>
    <w:p w14:paraId="52B4BACA" w14:textId="77777777" w:rsidR="00BF6C51" w:rsidRDefault="00BF6C51">
      <w:pPr>
        <w:pStyle w:val="Prrafodelista"/>
        <w:rPr>
          <w:rFonts w:ascii="Arial" w:hAnsi="Arial" w:cs="Arial"/>
          <w:sz w:val="20"/>
          <w:szCs w:val="20"/>
          <w:lang w:val="es-ES_tradnl"/>
        </w:rPr>
      </w:pPr>
    </w:p>
    <w:p w14:paraId="7A6EB052" w14:textId="77777777" w:rsidR="00BF6C51" w:rsidRDefault="00D42B21">
      <w:pPr>
        <w:pStyle w:val="Prrafodelista"/>
        <w:numPr>
          <w:ilvl w:val="0"/>
          <w:numId w:val="23"/>
        </w:numPr>
        <w:spacing w:line="276" w:lineRule="auto"/>
        <w:jc w:val="both"/>
      </w:pPr>
      <w:r>
        <w:rPr>
          <w:rFonts w:ascii="Arial" w:hAnsi="Arial" w:cs="Arial"/>
          <w:sz w:val="20"/>
          <w:szCs w:val="20"/>
          <w:lang w:val="es-ES_tradnl"/>
        </w:rPr>
        <w:t>El valor de la etiqueta &lt;ACTIVIDAD&gt; será EMISION</w:t>
      </w:r>
    </w:p>
    <w:p w14:paraId="036F41F0" w14:textId="77777777" w:rsidR="00BF6C51" w:rsidRDefault="00BF6C51">
      <w:pPr>
        <w:pStyle w:val="Prrafodelista"/>
        <w:rPr>
          <w:rFonts w:ascii="Arial" w:hAnsi="Arial" w:cs="Arial"/>
          <w:sz w:val="20"/>
          <w:szCs w:val="20"/>
          <w:lang w:val="es-ES_tradnl"/>
        </w:rPr>
      </w:pPr>
    </w:p>
    <w:p w14:paraId="5E41494F" w14:textId="77777777" w:rsidR="00BF6C51" w:rsidRDefault="00D42B21">
      <w:pPr>
        <w:pStyle w:val="Prrafodelista"/>
        <w:numPr>
          <w:ilvl w:val="0"/>
          <w:numId w:val="23"/>
        </w:numPr>
        <w:spacing w:line="276" w:lineRule="auto"/>
        <w:jc w:val="both"/>
      </w:pPr>
      <w:r w:rsidRPr="774729DD">
        <w:rPr>
          <w:rFonts w:ascii="Arial" w:hAnsi="Arial" w:cs="Arial"/>
          <w:sz w:val="20"/>
          <w:szCs w:val="20"/>
        </w:rPr>
        <w:t>La generación de las plantillas de HP Exstream se realizará de tal modo que soporte Multi-idioma y se gestionarán mediante el tag &lt;IDIOMA&gt; que indique el XML de entrada.</w:t>
      </w:r>
    </w:p>
    <w:p w14:paraId="09A65397" w14:textId="77777777" w:rsidR="00BF6C51" w:rsidRDefault="00D42B21">
      <w:pPr>
        <w:pStyle w:val="Prrafodelista"/>
        <w:spacing w:line="276" w:lineRule="auto"/>
        <w:ind w:left="1287"/>
      </w:pPr>
      <w:r>
        <w:rPr>
          <w:rFonts w:ascii="Arial" w:hAnsi="Arial" w:cs="Arial"/>
          <w:sz w:val="20"/>
          <w:szCs w:val="20"/>
        </w:rPr>
        <w:t>Los idiomas que, inicialmente, se van a utilizar y sus códigos son:</w:t>
      </w:r>
      <w:r>
        <w:rPr>
          <w:rFonts w:ascii="Arial" w:hAnsi="Arial" w:cs="Arial"/>
          <w:color w:val="FF0000"/>
          <w:sz w:val="20"/>
          <w:szCs w:val="20"/>
        </w:rPr>
        <w:t xml:space="preserve">  </w:t>
      </w:r>
      <w:r>
        <w:rPr>
          <w:rFonts w:ascii="Arial" w:hAnsi="Arial" w:cs="Arial"/>
          <w:sz w:val="20"/>
          <w:szCs w:val="20"/>
        </w:rPr>
        <w:t xml:space="preserve">  </w:t>
      </w:r>
    </w:p>
    <w:p w14:paraId="4CE16CF2" w14:textId="77777777" w:rsidR="00BF6C51" w:rsidRDefault="00D42B21">
      <w:pPr>
        <w:pStyle w:val="Prrafodelista"/>
        <w:numPr>
          <w:ilvl w:val="1"/>
          <w:numId w:val="23"/>
        </w:numPr>
        <w:spacing w:line="276" w:lineRule="auto"/>
      </w:pPr>
      <w:r>
        <w:rPr>
          <w:rFonts w:ascii="Arial" w:hAnsi="Arial" w:cs="Arial"/>
          <w:sz w:val="20"/>
          <w:szCs w:val="20"/>
          <w:highlight w:val="white"/>
        </w:rPr>
        <w:t xml:space="preserve">ca_ES: catalán  </w:t>
      </w:r>
    </w:p>
    <w:p w14:paraId="7F1D5661" w14:textId="77777777" w:rsidR="00BF6C51" w:rsidRDefault="00D42B21">
      <w:pPr>
        <w:numPr>
          <w:ilvl w:val="1"/>
          <w:numId w:val="23"/>
        </w:numPr>
        <w:spacing w:line="276" w:lineRule="auto"/>
      </w:pPr>
      <w:r>
        <w:rPr>
          <w:sz w:val="20"/>
          <w:shd w:val="clear" w:color="auto" w:fill="FFFFFF"/>
        </w:rPr>
        <w:t>es_ES: español (valor por defecto)</w:t>
      </w:r>
    </w:p>
    <w:p w14:paraId="2387B89B" w14:textId="77777777" w:rsidR="00BF6C51" w:rsidRDefault="00BF6C51">
      <w:pPr>
        <w:spacing w:line="276" w:lineRule="auto"/>
        <w:ind w:left="1440"/>
        <w:rPr>
          <w:b/>
          <w:sz w:val="20"/>
          <w:u w:val="single"/>
        </w:rPr>
      </w:pPr>
    </w:p>
    <w:p w14:paraId="28C1E568" w14:textId="77777777" w:rsidR="00BF6C51" w:rsidRDefault="00D42B21">
      <w:pPr>
        <w:numPr>
          <w:ilvl w:val="0"/>
          <w:numId w:val="23"/>
        </w:numPr>
        <w:spacing w:before="0" w:line="276" w:lineRule="auto"/>
      </w:pPr>
      <w:r>
        <w:rPr>
          <w:sz w:val="20"/>
        </w:rPr>
        <w:t>Los documentos se generarán de acuerdo a las muestras enviadas por negocio y adjuntas al final del documento.</w:t>
      </w:r>
    </w:p>
    <w:p w14:paraId="318A8B1E" w14:textId="77777777" w:rsidR="00BF6C51" w:rsidRDefault="00BF6C51">
      <w:pPr>
        <w:ind w:left="0"/>
        <w:rPr>
          <w:b/>
          <w:sz w:val="20"/>
          <w:u w:val="single"/>
        </w:rPr>
      </w:pPr>
    </w:p>
    <w:p w14:paraId="2B07CA8D" w14:textId="77777777" w:rsidR="00BF6C51" w:rsidRDefault="00D42B21">
      <w:pPr>
        <w:ind w:left="0"/>
      </w:pPr>
      <w:r>
        <w:rPr>
          <w:b/>
          <w:sz w:val="20"/>
          <w:u w:val="single"/>
        </w:rPr>
        <w:t>Elementos Comunes:</w:t>
      </w:r>
    </w:p>
    <w:p w14:paraId="64F25617" w14:textId="77777777" w:rsidR="00BF6C51" w:rsidRDefault="00D42B21">
      <w:pPr>
        <w:ind w:left="0"/>
      </w:pPr>
      <w:r>
        <w:rPr>
          <w:sz w:val="20"/>
        </w:rPr>
        <w:t>Se indican a continuación elementos comunes que se incluyen en los documentos y que vienen definidos por los tags &lt;ENTIDAD&gt;, &lt;ACTIVIDAD&gt; e &lt;IDIOMA&gt;:</w:t>
      </w:r>
    </w:p>
    <w:p w14:paraId="3FDDAC83" w14:textId="77777777" w:rsidR="00BF6C51" w:rsidRDefault="00BF6C51">
      <w:pPr>
        <w:ind w:left="0"/>
        <w:rPr>
          <w:color w:val="0000FF"/>
          <w:sz w:val="20"/>
        </w:rPr>
      </w:pPr>
    </w:p>
    <w:p w14:paraId="362FF69B" w14:textId="77777777" w:rsidR="00BF6C51" w:rsidRDefault="00D42B21">
      <w:pPr>
        <w:ind w:left="0"/>
      </w:pPr>
      <w:r>
        <w:rPr>
          <w:b/>
          <w:bCs/>
          <w:lang w:val="es-ES_tradnl"/>
        </w:rPr>
        <w:t>1.- Bloque de cabecera</w:t>
      </w:r>
    </w:p>
    <w:p w14:paraId="69146A0E" w14:textId="72D9C6B1" w:rsidR="00BF6C51" w:rsidRDefault="00D42B21">
      <w:pPr>
        <w:ind w:left="0"/>
        <w:rPr>
          <w:sz w:val="20"/>
        </w:rPr>
      </w:pPr>
      <w:r>
        <w:rPr>
          <w:noProof/>
          <w:lang w:eastAsia="es-ES"/>
        </w:rPr>
        <w:drawing>
          <wp:inline distT="0" distB="0" distL="0" distR="0" wp14:anchorId="5E28641D" wp14:editId="14C208D6">
            <wp:extent cx="5191125" cy="1247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l="-73" t="-308" r="-73" b="-308"/>
                    <a:stretch>
                      <a:fillRect/>
                    </a:stretch>
                  </pic:blipFill>
                  <pic:spPr bwMode="auto">
                    <a:xfrm>
                      <a:off x="0" y="0"/>
                      <a:ext cx="5191125" cy="1247775"/>
                    </a:xfrm>
                    <a:prstGeom prst="rect">
                      <a:avLst/>
                    </a:prstGeom>
                    <a:solidFill>
                      <a:srgbClr val="FFFFFF"/>
                    </a:solidFill>
                    <a:ln>
                      <a:noFill/>
                    </a:ln>
                  </pic:spPr>
                </pic:pic>
              </a:graphicData>
            </a:graphic>
          </wp:inline>
        </w:drawing>
      </w:r>
    </w:p>
    <w:p w14:paraId="4F357B71" w14:textId="77777777" w:rsidR="00BF6C51" w:rsidRDefault="00D42B21">
      <w:pPr>
        <w:ind w:left="0"/>
      </w:pPr>
      <w:r>
        <w:rPr>
          <w:sz w:val="20"/>
        </w:rPr>
        <w:t>Aparece en la parte superior de todos los documentos que componen la solicitud, incluido el extracto, clausulas LOPD y cuestionarios. Tiene dos campos en blanco y presenta los siguientes elementos informativos:</w:t>
      </w:r>
    </w:p>
    <w:p w14:paraId="51CD8E84" w14:textId="77777777" w:rsidR="00BF6C51" w:rsidRDefault="00D42B21">
      <w:pPr>
        <w:numPr>
          <w:ilvl w:val="0"/>
          <w:numId w:val="23"/>
        </w:numPr>
      </w:pPr>
      <w:r>
        <w:rPr>
          <w:sz w:val="20"/>
          <w:lang w:eastAsia="es-ES"/>
        </w:rPr>
        <w:t>Logo de MAPFRE Salud: en color blanco sobre fondo rojo.</w:t>
      </w:r>
    </w:p>
    <w:p w14:paraId="55E15071" w14:textId="77777777" w:rsidR="00BF6C51" w:rsidRDefault="00D42B21">
      <w:pPr>
        <w:numPr>
          <w:ilvl w:val="0"/>
          <w:numId w:val="23"/>
        </w:numPr>
      </w:pPr>
      <w:r>
        <w:rPr>
          <w:sz w:val="20"/>
          <w:lang w:eastAsia="es-ES"/>
        </w:rPr>
        <w:t>Nombre del documento: en mayúsculas y en letra blanca sobre fondo rojo. (SOLICITUD SEGURO DE ASISTENCIA SANITARIA - DUPLICADO).</w:t>
      </w:r>
    </w:p>
    <w:p w14:paraId="3FD7EDDF" w14:textId="77777777" w:rsidR="00BF6C51" w:rsidRDefault="00D42B21">
      <w:pPr>
        <w:numPr>
          <w:ilvl w:val="0"/>
          <w:numId w:val="23"/>
        </w:numPr>
      </w:pPr>
      <w:r>
        <w:rPr>
          <w:sz w:val="20"/>
          <w:lang w:eastAsia="es-ES"/>
        </w:rPr>
        <w:t>Nº Póliza/Familia: en letra negra sobre fondo blanco.</w:t>
      </w:r>
    </w:p>
    <w:p w14:paraId="59CD504A" w14:textId="77777777" w:rsidR="00BF6C51" w:rsidRDefault="00D42B21">
      <w:pPr>
        <w:numPr>
          <w:ilvl w:val="0"/>
          <w:numId w:val="23"/>
        </w:numPr>
      </w:pPr>
      <w:r>
        <w:rPr>
          <w:sz w:val="20"/>
          <w:lang w:eastAsia="es-ES"/>
        </w:rPr>
        <w:t>Fecha de efecto solicitada: en letra negra sobre fondo blanco.</w:t>
      </w:r>
    </w:p>
    <w:p w14:paraId="348DFD47" w14:textId="77777777" w:rsidR="00BF6C51" w:rsidRDefault="00D42B21">
      <w:pPr>
        <w:numPr>
          <w:ilvl w:val="0"/>
          <w:numId w:val="23"/>
        </w:numPr>
      </w:pPr>
      <w:r>
        <w:rPr>
          <w:sz w:val="20"/>
          <w:lang w:eastAsia="es-ES"/>
        </w:rPr>
        <w:t>Código QR: sobre fondo blanco.</w:t>
      </w:r>
    </w:p>
    <w:p w14:paraId="463A50D4" w14:textId="77777777" w:rsidR="00BF6C51" w:rsidRDefault="00BF6C51">
      <w:pPr>
        <w:ind w:left="0"/>
        <w:rPr>
          <w:sz w:val="20"/>
        </w:rPr>
      </w:pPr>
    </w:p>
    <w:p w14:paraId="463BAC28" w14:textId="77777777" w:rsidR="00BF6C51" w:rsidRDefault="00D42B21">
      <w:pPr>
        <w:ind w:left="0"/>
      </w:pPr>
      <w:r>
        <w:rPr>
          <w:b/>
          <w:bCs/>
          <w:lang w:val="es-ES_tradnl"/>
        </w:rPr>
        <w:t>2.- Logos específicos.</w:t>
      </w:r>
    </w:p>
    <w:p w14:paraId="7A485DE2" w14:textId="77777777" w:rsidR="00BF6C51" w:rsidRDefault="00D42B21">
      <w:pPr>
        <w:ind w:left="0"/>
      </w:pPr>
      <w:r>
        <w:rPr>
          <w:sz w:val="20"/>
        </w:rPr>
        <w:t>No aplica.</w:t>
      </w:r>
    </w:p>
    <w:p w14:paraId="4546A1C2" w14:textId="77777777" w:rsidR="00BF6C51" w:rsidRDefault="00BF6C51">
      <w:pPr>
        <w:ind w:left="0"/>
        <w:rPr>
          <w:b/>
          <w:bCs/>
          <w:lang w:val="es-ES_tradnl"/>
        </w:rPr>
      </w:pPr>
    </w:p>
    <w:p w14:paraId="41B876A7" w14:textId="77777777" w:rsidR="00BF6C51" w:rsidRDefault="00D42B21">
      <w:pPr>
        <w:ind w:left="0"/>
      </w:pPr>
      <w:r>
        <w:rPr>
          <w:b/>
          <w:bCs/>
          <w:lang w:val="es-ES_tradnl"/>
        </w:rPr>
        <w:t>3.- Datos del registro mercantil.</w:t>
      </w:r>
    </w:p>
    <w:p w14:paraId="5CACC314" w14:textId="77777777" w:rsidR="00BF6C51" w:rsidRDefault="00BF6C51">
      <w:pPr>
        <w:ind w:left="0"/>
        <w:rPr>
          <w:rFonts w:eastAsia="Calibri"/>
          <w:b/>
          <w:bCs/>
          <w:sz w:val="20"/>
          <w:lang w:val="es-ES_tradnl"/>
        </w:rPr>
      </w:pPr>
    </w:p>
    <w:p w14:paraId="6AC4AB02" w14:textId="77777777" w:rsidR="00BF6C51" w:rsidRDefault="00D42B21">
      <w:pPr>
        <w:pStyle w:val="RegMerCP"/>
        <w:jc w:val="both"/>
      </w:pPr>
      <w:r>
        <w:rPr>
          <w:color w:val="auto"/>
        </w:rPr>
        <w:lastRenderedPageBreak/>
        <w:t>Se incluye en el lateral izquierdo de todos los documentos que componen la solicitud, incluido el extracto, cláusula LOPD y cuestionarios. Está compuesto por la dirección de MAPFRE junto con los datos del registro mercantil de la compañía. Su contenido es el siguiente:</w:t>
      </w:r>
    </w:p>
    <w:p w14:paraId="15E15647" w14:textId="558AFBA3" w:rsidR="00BF6C51" w:rsidRDefault="00D42B21">
      <w:pPr>
        <w:pStyle w:val="RegMerCP"/>
        <w:jc w:val="both"/>
      </w:pPr>
      <w:r>
        <w:rPr>
          <w:noProof/>
          <w:color w:val="auto"/>
          <w:lang w:eastAsia="es-ES"/>
        </w:rPr>
        <mc:AlternateContent>
          <mc:Choice Requires="wps">
            <w:drawing>
              <wp:inline distT="0" distB="0" distL="0" distR="0" wp14:anchorId="4E9583E7" wp14:editId="45472609">
                <wp:extent cx="6106160" cy="429260"/>
                <wp:effectExtent l="0" t="0" r="3810" b="1905"/>
                <wp:docPr id="85"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6160" cy="429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a:graphicData>
                </a:graphic>
              </wp:inline>
            </w:drawing>
          </mc:Choice>
          <mc:Fallback xmlns:a="http://schemas.openxmlformats.org/drawingml/2006/main" xmlns:pic="http://schemas.openxmlformats.org/drawingml/2006/picture" xmlns:a14="http://schemas.microsoft.com/office/drawing/2010/main" xmlns:w16cei="http://schemas.microsoft.com/office/word/2026/wordml/cei">
            <w:pict w14:anchorId="2F150D66">
              <v:rect id="Rectangle 2" style="width:480.8pt;height:33.8pt;visibility:visible;mso-wrap-style:none;mso-left-percent:-10001;mso-top-percent:-10001;mso-position-horizontal:absolute;mso-position-horizontal-relative:char;mso-position-vertical:absolute;mso-position-vertical-relative:line;mso-left-percent:-10001;mso-top-percent:-10001;v-text-anchor:middle" o:spid="_x0000_s1026" filled="f" stroked="f" strokecolor="#3465a4" w14:anchorId="0F2F6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">
                <v:stroke joinstyle="round"/>
                <w10:anchorlock/>
              </v:rect>
            </w:pict>
          </mc:Fallback>
        </mc:AlternateContent>
      </w:r>
    </w:p>
    <w:p w14:paraId="00B7A083" w14:textId="77777777" w:rsidR="00BF6C51" w:rsidRDefault="00D42B21">
      <w:pPr>
        <w:ind w:left="0"/>
      </w:pPr>
      <w:r>
        <w:rPr>
          <w:rFonts w:eastAsia="Calibri"/>
          <w:sz w:val="20"/>
        </w:rPr>
        <w:t>Se tomará de elementos comunes y será la plantilla la encargada de indicarlo automáticamente sin necesidad de envío de ningún dato desde los operacionales de Salud.</w:t>
      </w:r>
    </w:p>
    <w:p w14:paraId="1F957657" w14:textId="77777777" w:rsidR="00BF6C51" w:rsidRDefault="00BF6C51">
      <w:pPr>
        <w:ind w:left="0"/>
        <w:rPr>
          <w:rFonts w:eastAsia="Calibri"/>
          <w:sz w:val="20"/>
          <w:lang w:val="es-ES_tradnl"/>
        </w:rPr>
      </w:pPr>
    </w:p>
    <w:p w14:paraId="43E9BCA6" w14:textId="77777777" w:rsidR="00BF6C51" w:rsidRDefault="00D42B21">
      <w:pPr>
        <w:ind w:left="0"/>
      </w:pPr>
      <w:r>
        <w:rPr>
          <w:b/>
          <w:bCs/>
          <w:lang w:val="es-ES_tradnl"/>
        </w:rPr>
        <w:t>4.- Sello/firma de los documentos.</w:t>
      </w:r>
    </w:p>
    <w:p w14:paraId="78F717DC" w14:textId="77777777" w:rsidR="00BF6C51" w:rsidRDefault="00BF6C51">
      <w:pPr>
        <w:ind w:left="0"/>
        <w:rPr>
          <w:rFonts w:eastAsia="Calibri"/>
          <w:b/>
          <w:bCs/>
          <w:sz w:val="20"/>
          <w:lang w:val="es-ES_tradnl"/>
        </w:rPr>
      </w:pPr>
    </w:p>
    <w:p w14:paraId="3A5B5C7E" w14:textId="77777777" w:rsidR="00BF6C51" w:rsidRDefault="00D42B21">
      <w:pPr>
        <w:pStyle w:val="RegMerCP"/>
        <w:jc w:val="both"/>
      </w:pPr>
      <w:r>
        <w:rPr>
          <w:color w:val="auto"/>
        </w:rPr>
        <w:t>Los documentos irán firmados con el sello de la entidad responsable en todas las páginas. Este sello se tomará de elementos comunes.</w:t>
      </w:r>
    </w:p>
    <w:p w14:paraId="5DF81421" w14:textId="77777777" w:rsidR="00BF6C51" w:rsidRDefault="00BF6C51">
      <w:pPr>
        <w:ind w:left="0"/>
        <w:rPr>
          <w:b/>
          <w:bCs/>
          <w:lang w:val="es-ES_tradnl"/>
        </w:rPr>
      </w:pPr>
    </w:p>
    <w:p w14:paraId="11292556" w14:textId="77777777" w:rsidR="00BF6C51" w:rsidRDefault="00D42B21">
      <w:pPr>
        <w:ind w:left="0"/>
      </w:pPr>
      <w:r>
        <w:rPr>
          <w:b/>
          <w:bCs/>
          <w:lang w:val="es-ES_tradnl"/>
        </w:rPr>
        <w:t>5.- Pie de página.</w:t>
      </w:r>
    </w:p>
    <w:p w14:paraId="728A0491" w14:textId="77777777" w:rsidR="00BF6C51" w:rsidRDefault="00D42B21">
      <w:pPr>
        <w:ind w:left="0"/>
      </w:pPr>
      <w:r>
        <w:rPr>
          <w:rFonts w:eastAsia="Calibri"/>
          <w:sz w:val="20"/>
        </w:rPr>
        <w:t xml:space="preserve">El pie de página aparece en la parte inferior de todas las páginas del documento que componen la Solicitud (la solicitud en sí misma, cuestionarios, cláusula y extracto). </w:t>
      </w:r>
    </w:p>
    <w:p w14:paraId="33DE34F3" w14:textId="77777777" w:rsidR="00BF6C51" w:rsidRDefault="00D42B21">
      <w:pPr>
        <w:ind w:left="0"/>
      </w:pPr>
      <w:r>
        <w:rPr>
          <w:rFonts w:eastAsia="Calibri"/>
          <w:sz w:val="20"/>
        </w:rPr>
        <w:t>El aspecto se debe mantener tal y como está apareciendo actualmente para las CCPP, será de color rojo y llevará el número de página en el documento en color blanco, de manera que se indique:</w:t>
      </w:r>
    </w:p>
    <w:p w14:paraId="6EA214EF" w14:textId="77777777" w:rsidR="00BF6C51" w:rsidRDefault="00BF6C51">
      <w:pPr>
        <w:ind w:left="0"/>
        <w:rPr>
          <w:rFonts w:eastAsia="Calibri"/>
          <w:sz w:val="20"/>
        </w:rPr>
      </w:pPr>
    </w:p>
    <w:p w14:paraId="5B09F9AD" w14:textId="77777777" w:rsidR="00BF6C51" w:rsidRDefault="00D42B21">
      <w:pPr>
        <w:ind w:left="0" w:firstLine="708"/>
      </w:pPr>
      <w:r>
        <w:rPr>
          <w:sz w:val="20"/>
          <w:lang w:eastAsia="es-ES"/>
        </w:rPr>
        <w:t>Página X de Y (situado a la izquierda)</w:t>
      </w:r>
    </w:p>
    <w:p w14:paraId="28BC4E92" w14:textId="77777777" w:rsidR="00BF6C51" w:rsidRDefault="00D42B21">
      <w:pPr>
        <w:ind w:left="0" w:firstLine="708"/>
      </w:pPr>
      <w:r>
        <w:rPr>
          <w:sz w:val="20"/>
          <w:lang w:eastAsia="es-ES"/>
        </w:rPr>
        <w:t>X - NÚMERO DE PÁGINA</w:t>
      </w:r>
    </w:p>
    <w:p w14:paraId="5B1F0005" w14:textId="77777777" w:rsidR="00BF6C51" w:rsidRDefault="00D42B21">
      <w:pPr>
        <w:ind w:left="0" w:firstLine="708"/>
      </w:pPr>
      <w:r>
        <w:rPr>
          <w:sz w:val="20"/>
          <w:lang w:eastAsia="es-ES"/>
        </w:rPr>
        <w:t>Y - NÚMERO TOTAL DE PÁGINA</w:t>
      </w:r>
    </w:p>
    <w:p w14:paraId="4F509682" w14:textId="6370B87B" w:rsidR="00BF6C51" w:rsidRDefault="00D42B21">
      <w:pPr>
        <w:ind w:left="0"/>
        <w:rPr>
          <w:rFonts w:eastAsia="Calibri"/>
          <w:sz w:val="20"/>
          <w:highlight w:val="yellow"/>
          <w:lang w:eastAsia="es-ES"/>
        </w:rPr>
      </w:pPr>
      <w:r>
        <w:rPr>
          <w:noProof/>
          <w:lang w:eastAsia="es-ES"/>
        </w:rPr>
        <w:drawing>
          <wp:inline distT="0" distB="0" distL="0" distR="0" wp14:anchorId="57FC47DB" wp14:editId="19761E2F">
            <wp:extent cx="5619750" cy="3143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l="-47" t="-833" r="-47" b="-833"/>
                    <a:stretch>
                      <a:fillRect/>
                    </a:stretch>
                  </pic:blipFill>
                  <pic:spPr bwMode="auto">
                    <a:xfrm>
                      <a:off x="0" y="0"/>
                      <a:ext cx="5619750" cy="314325"/>
                    </a:xfrm>
                    <a:prstGeom prst="rect">
                      <a:avLst/>
                    </a:prstGeom>
                    <a:solidFill>
                      <a:srgbClr val="FFFFFF"/>
                    </a:solidFill>
                    <a:ln>
                      <a:noFill/>
                    </a:ln>
                  </pic:spPr>
                </pic:pic>
              </a:graphicData>
            </a:graphic>
          </wp:inline>
        </w:drawing>
      </w:r>
    </w:p>
    <w:p w14:paraId="61AAD922" w14:textId="77777777" w:rsidR="00BF6C51" w:rsidRDefault="00BF6C51">
      <w:pPr>
        <w:ind w:left="0"/>
        <w:rPr>
          <w:rFonts w:eastAsia="Calibri"/>
          <w:sz w:val="20"/>
          <w:highlight w:val="yellow"/>
          <w:lang w:eastAsia="es-ES"/>
        </w:rPr>
      </w:pPr>
    </w:p>
    <w:p w14:paraId="7258DA5F" w14:textId="77777777" w:rsidR="00BF6C51" w:rsidRDefault="00D42B21">
      <w:pPr>
        <w:ind w:left="0"/>
      </w:pPr>
      <w:r>
        <w:rPr>
          <w:sz w:val="20"/>
          <w:lang w:eastAsia="es-ES"/>
        </w:rPr>
        <w:t>El paginado será gestionado por Exstream considerando que el número de páginas totales coincide con la última página del documento de Solicitud completo (para cada copia). Las páginas en blanco sin contenido no computan en el número total de páginas.</w:t>
      </w:r>
    </w:p>
    <w:p w14:paraId="55BE535D" w14:textId="77777777" w:rsidR="00BF6C51" w:rsidRDefault="00BF6C51">
      <w:pPr>
        <w:ind w:left="0"/>
        <w:rPr>
          <w:sz w:val="20"/>
          <w:lang w:eastAsia="es-ES"/>
        </w:rPr>
      </w:pPr>
    </w:p>
    <w:p w14:paraId="01910383" w14:textId="77777777" w:rsidR="00BF6C51" w:rsidRPr="00480F9A" w:rsidRDefault="00D42B21">
      <w:pPr>
        <w:ind w:left="0"/>
        <w:rPr>
          <w:lang w:val="pt-BR"/>
        </w:rPr>
      </w:pPr>
      <w:r w:rsidRPr="00480F9A">
        <w:rPr>
          <w:b/>
          <w:bCs/>
          <w:lang w:val="pt-BR"/>
        </w:rPr>
        <w:t>6.- Código de barras.</w:t>
      </w:r>
    </w:p>
    <w:p w14:paraId="33405B35" w14:textId="77777777" w:rsidR="00BF6C51" w:rsidRPr="00480F9A" w:rsidRDefault="00D42B21">
      <w:pPr>
        <w:ind w:left="0"/>
        <w:rPr>
          <w:lang w:val="pt-BR"/>
        </w:rPr>
      </w:pPr>
      <w:r w:rsidRPr="00480F9A">
        <w:rPr>
          <w:rFonts w:eastAsia="Calibri"/>
          <w:sz w:val="20"/>
          <w:lang w:val="pt-BR"/>
        </w:rPr>
        <w:t>No aplica.</w:t>
      </w:r>
    </w:p>
    <w:p w14:paraId="46F7D6F2" w14:textId="77777777" w:rsidR="00BF6C51" w:rsidRPr="00480F9A" w:rsidRDefault="00BF6C51">
      <w:pPr>
        <w:ind w:left="0"/>
        <w:rPr>
          <w:rFonts w:eastAsia="Calibri"/>
          <w:b/>
          <w:bCs/>
          <w:sz w:val="20"/>
          <w:lang w:val="pt-BR"/>
        </w:rPr>
      </w:pPr>
    </w:p>
    <w:p w14:paraId="2CFDED53" w14:textId="77777777" w:rsidR="00BF6C51" w:rsidRDefault="00D42B21">
      <w:pPr>
        <w:ind w:left="0"/>
      </w:pPr>
      <w:r>
        <w:rPr>
          <w:b/>
          <w:bCs/>
          <w:lang w:val="es-ES_tradnl"/>
        </w:rPr>
        <w:t>7.- Código BIDI o QR.</w:t>
      </w:r>
    </w:p>
    <w:p w14:paraId="24865E6C" w14:textId="77777777" w:rsidR="00BF6C51" w:rsidRDefault="00D42B21">
      <w:pPr>
        <w:ind w:left="0"/>
      </w:pPr>
      <w:r>
        <w:rPr>
          <w:sz w:val="20"/>
        </w:rPr>
        <w:t>El código QR estará incluido en todas las páginas del documento en la esquina superior derecha bajo el logo de MAPFRE.</w:t>
      </w:r>
    </w:p>
    <w:p w14:paraId="51E123D5" w14:textId="77777777" w:rsidR="00BF6C51" w:rsidRDefault="00D42B21">
      <w:pPr>
        <w:ind w:left="0"/>
      </w:pPr>
      <w:r>
        <w:rPr>
          <w:sz w:val="20"/>
        </w:rPr>
        <w:t>La información que se almacena en el código QR, será la misma que están almacenando actualmente los códigos QR en las CCPP:</w:t>
      </w:r>
    </w:p>
    <w:p w14:paraId="452890F9" w14:textId="77777777" w:rsidR="00BF6C51" w:rsidRDefault="00BF6C51">
      <w:pPr>
        <w:spacing w:before="0"/>
        <w:ind w:left="0"/>
        <w:contextualSpacing/>
        <w:rPr>
          <w:sz w:val="20"/>
        </w:rPr>
      </w:pPr>
    </w:p>
    <w:p w14:paraId="404E7E31" w14:textId="77777777" w:rsidR="00BF6C51" w:rsidRDefault="00D42B21">
      <w:pPr>
        <w:numPr>
          <w:ilvl w:val="0"/>
          <w:numId w:val="19"/>
        </w:numPr>
        <w:spacing w:before="0"/>
        <w:contextualSpacing/>
      </w:pPr>
      <w:r>
        <w:rPr>
          <w:sz w:val="20"/>
        </w:rPr>
        <w:t>Código de serie</w:t>
      </w:r>
    </w:p>
    <w:p w14:paraId="1E4C008F" w14:textId="77777777" w:rsidR="00BF6C51" w:rsidRDefault="00D42B21">
      <w:pPr>
        <w:numPr>
          <w:ilvl w:val="0"/>
          <w:numId w:val="19"/>
        </w:numPr>
        <w:spacing w:before="0"/>
        <w:contextualSpacing/>
      </w:pPr>
      <w:r>
        <w:rPr>
          <w:sz w:val="16"/>
          <w:szCs w:val="16"/>
        </w:rPr>
        <w:t>Separador</w:t>
      </w:r>
    </w:p>
    <w:p w14:paraId="64BE30DC" w14:textId="77777777" w:rsidR="00BF6C51" w:rsidRDefault="00D42B21">
      <w:pPr>
        <w:numPr>
          <w:ilvl w:val="0"/>
          <w:numId w:val="19"/>
        </w:numPr>
        <w:spacing w:before="0"/>
        <w:contextualSpacing/>
      </w:pPr>
      <w:r>
        <w:rPr>
          <w:sz w:val="20"/>
        </w:rPr>
        <w:t>Código de documento</w:t>
      </w:r>
    </w:p>
    <w:p w14:paraId="6F6549A0" w14:textId="77777777" w:rsidR="00BF6C51" w:rsidRDefault="00D42B21">
      <w:pPr>
        <w:numPr>
          <w:ilvl w:val="0"/>
          <w:numId w:val="19"/>
        </w:numPr>
        <w:spacing w:before="0"/>
        <w:contextualSpacing/>
      </w:pPr>
      <w:r>
        <w:rPr>
          <w:sz w:val="16"/>
          <w:szCs w:val="16"/>
        </w:rPr>
        <w:t>Separador</w:t>
      </w:r>
    </w:p>
    <w:p w14:paraId="1BC679EF" w14:textId="77777777" w:rsidR="00BF6C51" w:rsidRDefault="00D42B21">
      <w:pPr>
        <w:numPr>
          <w:ilvl w:val="0"/>
          <w:numId w:val="19"/>
        </w:numPr>
        <w:spacing w:before="0"/>
        <w:contextualSpacing/>
      </w:pPr>
      <w:r>
        <w:rPr>
          <w:sz w:val="20"/>
        </w:rPr>
        <w:t>Tipo Información</w:t>
      </w:r>
    </w:p>
    <w:p w14:paraId="28409493" w14:textId="77777777" w:rsidR="00BF6C51" w:rsidRDefault="00D42B21">
      <w:pPr>
        <w:numPr>
          <w:ilvl w:val="1"/>
          <w:numId w:val="19"/>
        </w:numPr>
        <w:spacing w:before="0"/>
        <w:contextualSpacing/>
      </w:pPr>
      <w:r>
        <w:rPr>
          <w:sz w:val="20"/>
        </w:rPr>
        <w:t>Número de póliza o familia en formato TRON</w:t>
      </w:r>
    </w:p>
    <w:p w14:paraId="5090A192" w14:textId="77777777" w:rsidR="00BF6C51" w:rsidRDefault="00D42B21">
      <w:pPr>
        <w:numPr>
          <w:ilvl w:val="1"/>
          <w:numId w:val="19"/>
        </w:numPr>
        <w:spacing w:before="0"/>
        <w:contextualSpacing/>
      </w:pPr>
      <w:r>
        <w:rPr>
          <w:sz w:val="20"/>
        </w:rPr>
        <w:t>Suplemento</w:t>
      </w:r>
    </w:p>
    <w:p w14:paraId="57933388" w14:textId="77777777" w:rsidR="00BF6C51" w:rsidRDefault="00D42B21">
      <w:pPr>
        <w:numPr>
          <w:ilvl w:val="1"/>
          <w:numId w:val="19"/>
        </w:numPr>
        <w:spacing w:before="0"/>
        <w:contextualSpacing/>
      </w:pPr>
      <w:r>
        <w:rPr>
          <w:sz w:val="20"/>
        </w:rPr>
        <w:t>Número de asegurado</w:t>
      </w:r>
    </w:p>
    <w:p w14:paraId="452CCBE9" w14:textId="77777777" w:rsidR="00BF6C51" w:rsidRDefault="00D42B21">
      <w:pPr>
        <w:numPr>
          <w:ilvl w:val="0"/>
          <w:numId w:val="19"/>
        </w:numPr>
        <w:spacing w:before="0"/>
        <w:contextualSpacing/>
      </w:pPr>
      <w:r>
        <w:rPr>
          <w:sz w:val="16"/>
          <w:szCs w:val="16"/>
        </w:rPr>
        <w:lastRenderedPageBreak/>
        <w:t>Separador</w:t>
      </w:r>
    </w:p>
    <w:p w14:paraId="62978BE0" w14:textId="77777777" w:rsidR="00BF6C51" w:rsidRDefault="00D42B21">
      <w:pPr>
        <w:numPr>
          <w:ilvl w:val="0"/>
          <w:numId w:val="19"/>
        </w:numPr>
        <w:spacing w:before="0"/>
        <w:contextualSpacing/>
      </w:pPr>
      <w:r>
        <w:rPr>
          <w:sz w:val="20"/>
        </w:rPr>
        <w:t>Empresa / Entidad</w:t>
      </w:r>
    </w:p>
    <w:p w14:paraId="6ADDEF3B" w14:textId="77777777" w:rsidR="00BF6C51" w:rsidRDefault="00D42B21">
      <w:pPr>
        <w:numPr>
          <w:ilvl w:val="0"/>
          <w:numId w:val="19"/>
        </w:numPr>
        <w:spacing w:before="0"/>
        <w:contextualSpacing/>
      </w:pPr>
      <w:r>
        <w:rPr>
          <w:sz w:val="16"/>
          <w:szCs w:val="16"/>
        </w:rPr>
        <w:t>Separador</w:t>
      </w:r>
    </w:p>
    <w:p w14:paraId="5F2FA8FC" w14:textId="77777777" w:rsidR="00BF6C51" w:rsidRDefault="00D42B21">
      <w:pPr>
        <w:numPr>
          <w:ilvl w:val="0"/>
          <w:numId w:val="19"/>
        </w:numPr>
        <w:spacing w:before="0"/>
        <w:contextualSpacing/>
      </w:pPr>
      <w:r>
        <w:rPr>
          <w:sz w:val="20"/>
        </w:rPr>
        <w:t>Subcentral</w:t>
      </w:r>
    </w:p>
    <w:p w14:paraId="4272C3CF" w14:textId="77777777" w:rsidR="00BF6C51" w:rsidRDefault="00D42B21">
      <w:pPr>
        <w:numPr>
          <w:ilvl w:val="0"/>
          <w:numId w:val="19"/>
        </w:numPr>
        <w:spacing w:before="0"/>
        <w:contextualSpacing/>
      </w:pPr>
      <w:r>
        <w:rPr>
          <w:sz w:val="16"/>
          <w:szCs w:val="16"/>
        </w:rPr>
        <w:t>Separador</w:t>
      </w:r>
    </w:p>
    <w:p w14:paraId="47CEA421" w14:textId="77777777" w:rsidR="00BF6C51" w:rsidRDefault="00D42B21">
      <w:pPr>
        <w:numPr>
          <w:ilvl w:val="0"/>
          <w:numId w:val="19"/>
        </w:numPr>
        <w:spacing w:before="0"/>
        <w:contextualSpacing/>
      </w:pPr>
      <w:r>
        <w:rPr>
          <w:sz w:val="20"/>
        </w:rPr>
        <w:t>CECO</w:t>
      </w:r>
    </w:p>
    <w:p w14:paraId="5D7B6E36" w14:textId="77777777" w:rsidR="00BF6C51" w:rsidRDefault="00BF6C51">
      <w:pPr>
        <w:spacing w:before="0"/>
        <w:ind w:left="0"/>
        <w:contextualSpacing/>
        <w:rPr>
          <w:sz w:val="20"/>
        </w:rPr>
      </w:pPr>
    </w:p>
    <w:p w14:paraId="634000DB" w14:textId="77777777" w:rsidR="00BF6C51" w:rsidRDefault="00D42B21">
      <w:pPr>
        <w:spacing w:before="0"/>
        <w:ind w:left="0"/>
        <w:contextualSpacing/>
      </w:pPr>
      <w:r>
        <w:rPr>
          <w:sz w:val="20"/>
        </w:rPr>
        <w:t>Además se incluirán los campos adicionales que añade Exstream:</w:t>
      </w:r>
    </w:p>
    <w:p w14:paraId="296DB956" w14:textId="77777777" w:rsidR="00BF6C51" w:rsidRDefault="00D42B21">
      <w:pPr>
        <w:numPr>
          <w:ilvl w:val="0"/>
          <w:numId w:val="23"/>
        </w:numPr>
        <w:spacing w:before="0"/>
        <w:contextualSpacing/>
      </w:pPr>
      <w:r>
        <w:rPr>
          <w:sz w:val="20"/>
        </w:rPr>
        <w:t>Fecha / Hora de generación</w:t>
      </w:r>
    </w:p>
    <w:p w14:paraId="716BE1AB" w14:textId="77777777" w:rsidR="00BF6C51" w:rsidRDefault="00D42B21">
      <w:pPr>
        <w:numPr>
          <w:ilvl w:val="0"/>
          <w:numId w:val="23"/>
        </w:numPr>
        <w:spacing w:before="0"/>
        <w:contextualSpacing/>
      </w:pPr>
      <w:r>
        <w:rPr>
          <w:sz w:val="20"/>
        </w:rPr>
        <w:t>Número total de documentos que componen el archivo</w:t>
      </w:r>
    </w:p>
    <w:p w14:paraId="52BD5D9F" w14:textId="77777777" w:rsidR="00BF6C51" w:rsidRDefault="00D42B21">
      <w:pPr>
        <w:numPr>
          <w:ilvl w:val="0"/>
          <w:numId w:val="23"/>
        </w:numPr>
        <w:spacing w:before="0"/>
        <w:contextualSpacing/>
      </w:pPr>
      <w:r>
        <w:rPr>
          <w:sz w:val="20"/>
        </w:rPr>
        <w:t>Número de documento del que se trata</w:t>
      </w:r>
    </w:p>
    <w:p w14:paraId="45BD8A62" w14:textId="77777777" w:rsidR="00BF6C51" w:rsidRDefault="00D42B21">
      <w:pPr>
        <w:numPr>
          <w:ilvl w:val="0"/>
          <w:numId w:val="23"/>
        </w:numPr>
        <w:spacing w:before="0"/>
        <w:contextualSpacing/>
      </w:pPr>
      <w:r>
        <w:rPr>
          <w:sz w:val="20"/>
        </w:rPr>
        <w:t>Número total de páginas del documento</w:t>
      </w:r>
    </w:p>
    <w:p w14:paraId="1372A17A" w14:textId="77777777" w:rsidR="00BF6C51" w:rsidRDefault="00D42B21">
      <w:pPr>
        <w:numPr>
          <w:ilvl w:val="0"/>
          <w:numId w:val="23"/>
        </w:numPr>
        <w:spacing w:before="0"/>
        <w:contextualSpacing/>
      </w:pPr>
      <w:r>
        <w:rPr>
          <w:sz w:val="20"/>
        </w:rPr>
        <w:t>Número de página de la que se trate</w:t>
      </w:r>
    </w:p>
    <w:p w14:paraId="2FA990ED" w14:textId="77777777" w:rsidR="00BF6C51" w:rsidRDefault="00BF6C51">
      <w:pPr>
        <w:spacing w:before="0"/>
        <w:ind w:left="1068"/>
        <w:contextualSpacing/>
        <w:rPr>
          <w:sz w:val="20"/>
        </w:rPr>
      </w:pPr>
    </w:p>
    <w:p w14:paraId="17299224" w14:textId="77777777" w:rsidR="00BF6C51" w:rsidRDefault="00BF6C51">
      <w:pPr>
        <w:spacing w:before="0"/>
        <w:ind w:left="0"/>
        <w:contextualSpacing/>
        <w:rPr>
          <w:sz w:val="20"/>
        </w:rPr>
      </w:pPr>
    </w:p>
    <w:p w14:paraId="30D831D7" w14:textId="77777777" w:rsidR="00BF6C51" w:rsidRDefault="00BF6C51">
      <w:pPr>
        <w:spacing w:before="0"/>
        <w:ind w:left="0"/>
        <w:contextualSpacing/>
        <w:rPr>
          <w:sz w:val="20"/>
        </w:rPr>
      </w:pPr>
    </w:p>
    <w:p w14:paraId="70FCD8DF" w14:textId="77777777" w:rsidR="00BF6C51" w:rsidRDefault="00D42B21">
      <w:pPr>
        <w:ind w:left="0"/>
      </w:pPr>
      <w:bookmarkStart w:id="11" w:name="_MON_1424521008"/>
      <w:bookmarkEnd w:id="11"/>
      <w:r>
        <w:rPr>
          <w:b/>
          <w:bCs/>
          <w:lang w:val="es-ES_tradnl"/>
        </w:rPr>
        <w:t>8.-Posiciones específicas de algunos datos.</w:t>
      </w:r>
    </w:p>
    <w:bookmarkEnd w:id="5"/>
    <w:bookmarkEnd w:id="6"/>
    <w:p w14:paraId="2F18E610" w14:textId="77777777" w:rsidR="00BF6C51" w:rsidRDefault="00D42B21">
      <w:pPr>
        <w:ind w:left="0"/>
      </w:pPr>
      <w:r>
        <w:rPr>
          <w:sz w:val="20"/>
        </w:rPr>
        <w:t>Las especificadas en los distintos puntos. Los datos del documento se deben ordenar de manera uniforme y en la posición que se indica en las muestras de ejemplo adjuntadas en este documento.</w:t>
      </w:r>
    </w:p>
    <w:p w14:paraId="693EC1D0" w14:textId="77777777" w:rsidR="00BF6C51" w:rsidRDefault="00BF6C51">
      <w:pPr>
        <w:ind w:left="0"/>
        <w:jc w:val="left"/>
        <w:rPr>
          <w:b/>
          <w:bCs/>
          <w:sz w:val="20"/>
        </w:rPr>
      </w:pPr>
    </w:p>
    <w:p w14:paraId="279E25C6" w14:textId="77777777" w:rsidR="00BF6C51" w:rsidRDefault="00D42B21">
      <w:pPr>
        <w:ind w:left="0"/>
        <w:jc w:val="left"/>
      </w:pPr>
      <w:r>
        <w:rPr>
          <w:b/>
          <w:bCs/>
        </w:rPr>
        <w:t>9</w:t>
      </w:r>
      <w:r>
        <w:rPr>
          <w:b/>
          <w:bCs/>
          <w:lang w:val="es-ES_tradnl"/>
        </w:rPr>
        <w:t>.- Títulos y recuadros</w:t>
      </w:r>
    </w:p>
    <w:p w14:paraId="791BF544" w14:textId="77777777" w:rsidR="00BF6C51" w:rsidRDefault="00D42B21">
      <w:pPr>
        <w:ind w:left="0"/>
      </w:pPr>
      <w:r>
        <w:rPr>
          <w:sz w:val="20"/>
        </w:rPr>
        <w:t>Tanto los títulos como los recuadros incluidos en el documento irán con el color rojo corporativo de MAPFRE.</w:t>
      </w:r>
    </w:p>
    <w:p w14:paraId="409D37D3" w14:textId="77777777" w:rsidR="00BF6C51" w:rsidRDefault="00BF6C51">
      <w:pPr>
        <w:ind w:left="0"/>
        <w:jc w:val="left"/>
        <w:rPr>
          <w:b/>
          <w:bCs/>
          <w:sz w:val="20"/>
        </w:rPr>
      </w:pPr>
    </w:p>
    <w:p w14:paraId="6A7378E2" w14:textId="77777777" w:rsidR="00BF6C51" w:rsidRDefault="00D42B21">
      <w:pPr>
        <w:ind w:left="0"/>
        <w:jc w:val="left"/>
      </w:pPr>
      <w:r>
        <w:rPr>
          <w:b/>
          <w:bCs/>
        </w:rPr>
        <w:t>10</w:t>
      </w:r>
      <w:r>
        <w:rPr>
          <w:b/>
          <w:bCs/>
          <w:lang w:val="es-ES_tradnl"/>
        </w:rPr>
        <w:t>.- Módulo y Número de referencia</w:t>
      </w:r>
    </w:p>
    <w:p w14:paraId="6AF17122" w14:textId="77777777" w:rsidR="00BF6C51" w:rsidRDefault="00D42B21">
      <w:pPr>
        <w:ind w:left="0"/>
      </w:pPr>
      <w:r>
        <w:rPr>
          <w:sz w:val="20"/>
        </w:rPr>
        <w:t>Se incluyen los siguientes campos adicionales para poder localizar en el log el resultado de la salida después de cada ejecución:</w:t>
      </w:r>
    </w:p>
    <w:p w14:paraId="4B8E08EE" w14:textId="77777777" w:rsidR="00BF6C51" w:rsidRDefault="00BF6C51">
      <w:pPr>
        <w:pStyle w:val="Prrafodelista"/>
        <w:spacing w:after="200" w:line="276" w:lineRule="auto"/>
        <w:ind w:left="567"/>
        <w:contextualSpacing/>
        <w:jc w:val="both"/>
        <w:rPr>
          <w:rFonts w:ascii="Arial" w:eastAsia="Times New Roman" w:hAnsi="Arial" w:cs="Arial"/>
          <w:sz w:val="20"/>
          <w:szCs w:val="20"/>
          <w:lang w:eastAsia="en-US"/>
        </w:rPr>
      </w:pPr>
    </w:p>
    <w:p w14:paraId="22F97BBD" w14:textId="77777777" w:rsidR="00BF6C51" w:rsidRDefault="00D42B21">
      <w:pPr>
        <w:pStyle w:val="Prrafodelista"/>
        <w:numPr>
          <w:ilvl w:val="0"/>
          <w:numId w:val="14"/>
        </w:numPr>
        <w:spacing w:after="200" w:line="276" w:lineRule="auto"/>
        <w:ind w:left="1068"/>
        <w:contextualSpacing/>
        <w:jc w:val="both"/>
      </w:pPr>
      <w:r>
        <w:rPr>
          <w:rFonts w:ascii="Arial" w:eastAsia="Times New Roman" w:hAnsi="Arial" w:cs="Arial"/>
          <w:sz w:val="20"/>
          <w:szCs w:val="20"/>
          <w:lang w:eastAsia="en-US"/>
        </w:rPr>
        <w:t>&lt;NUMERO_REFERENCIA&gt;: se informa con un identificador de la operativa. Para el caso de este proyecto se establece con el valor de Número de póliza o familia.</w:t>
      </w:r>
    </w:p>
    <w:p w14:paraId="580CBD01" w14:textId="77777777" w:rsidR="00BF6C51" w:rsidRDefault="00BF6C51">
      <w:pPr>
        <w:pStyle w:val="Prrafodelista"/>
        <w:spacing w:after="200" w:line="276" w:lineRule="auto"/>
        <w:ind w:left="1068"/>
        <w:contextualSpacing/>
        <w:jc w:val="both"/>
        <w:rPr>
          <w:rFonts w:ascii="Arial" w:eastAsia="Times New Roman" w:hAnsi="Arial" w:cs="Arial"/>
          <w:sz w:val="20"/>
          <w:szCs w:val="20"/>
          <w:lang w:eastAsia="en-US"/>
        </w:rPr>
      </w:pPr>
    </w:p>
    <w:p w14:paraId="7BBBA3CE" w14:textId="77777777" w:rsidR="00BF6C51" w:rsidRDefault="00D42B21">
      <w:pPr>
        <w:pStyle w:val="Prrafodelista"/>
        <w:numPr>
          <w:ilvl w:val="0"/>
          <w:numId w:val="14"/>
        </w:numPr>
        <w:spacing w:after="200" w:line="276" w:lineRule="auto"/>
        <w:ind w:left="1068"/>
        <w:contextualSpacing/>
        <w:jc w:val="both"/>
      </w:pPr>
      <w:r>
        <w:rPr>
          <w:rFonts w:ascii="Arial" w:eastAsia="Times New Roman" w:hAnsi="Arial" w:cs="Arial"/>
          <w:sz w:val="20"/>
          <w:szCs w:val="20"/>
          <w:lang w:eastAsia="en-US"/>
        </w:rPr>
        <w:t>&lt;MODULO&gt;: se informa el módulo que solicita la generación. Se debe informar con el valor SIS.</w:t>
      </w:r>
    </w:p>
    <w:p w14:paraId="68880ADF" w14:textId="77777777" w:rsidR="00BF6C51" w:rsidRDefault="00BF6C51">
      <w:pPr>
        <w:rPr>
          <w:sz w:val="20"/>
          <w:lang w:eastAsia="en-US"/>
        </w:rPr>
      </w:pPr>
    </w:p>
    <w:p w14:paraId="461602B9" w14:textId="77777777" w:rsidR="00BF6C51" w:rsidRDefault="00D42B21">
      <w:pPr>
        <w:ind w:left="0"/>
        <w:jc w:val="left"/>
      </w:pPr>
      <w:r>
        <w:rPr>
          <w:b/>
          <w:bCs/>
          <w:lang w:val="es-ES_tradnl"/>
        </w:rPr>
        <w:t>10.- Traducciones de idiomas</w:t>
      </w:r>
    </w:p>
    <w:p w14:paraId="55735AC2" w14:textId="77777777" w:rsidR="00BF6C51" w:rsidRDefault="00D42B21">
      <w:pPr>
        <w:spacing w:after="120"/>
        <w:ind w:left="0"/>
        <w:jc w:val="left"/>
      </w:pPr>
      <w:r>
        <w:rPr>
          <w:sz w:val="20"/>
        </w:rPr>
        <w:t>Se adjunta el documento de traducciones con todos aquellos textos o literales que van fijos en plantilla y que se mostrarán en castellano o catalán.</w:t>
      </w:r>
    </w:p>
    <w:bookmarkStart w:id="12" w:name="_1598102832"/>
    <w:bookmarkEnd w:id="12"/>
    <w:p w14:paraId="456D9F5D" w14:textId="77777777" w:rsidR="00BF6C51" w:rsidRDefault="00D42B21">
      <w:pPr>
        <w:spacing w:after="120"/>
        <w:ind w:left="0"/>
        <w:jc w:val="left"/>
      </w:pPr>
      <w:r>
        <w:object w:dxaOrig="967" w:dyaOrig="835" w14:anchorId="045D84CA">
          <v:shape id="_x0000_i1026" type="#_x0000_t75" style="width:77.35pt;height:50pt" o:ole="" filled="t">
            <v:fill color2="black"/>
            <v:imagedata r:id="rId20" o:title="" croptop="-78f" cropbottom="-78f" cropleft="-67f" cropright="-67f"/>
          </v:shape>
          <o:OLEObject Type="Embed" ProgID="Excel.Sheet.12" ShapeID="_x0000_i1026" DrawAspect="Icon" ObjectID="_1854538623" r:id="rId21"/>
        </w:object>
      </w:r>
    </w:p>
    <w:p w14:paraId="1987994A" w14:textId="77777777" w:rsidR="00BF6C51" w:rsidRDefault="00D42B21">
      <w:pPr>
        <w:pStyle w:val="Ttulo3"/>
      </w:pPr>
      <w:bookmarkStart w:id="13" w:name="_Toc243916428"/>
      <w:r>
        <w:t>Detalle de cada documento.</w:t>
      </w:r>
      <w:bookmarkEnd w:id="13"/>
    </w:p>
    <w:p w14:paraId="021071F2" w14:textId="77777777" w:rsidR="00BF6C51" w:rsidRDefault="00D42B21">
      <w:pPr>
        <w:ind w:left="0"/>
      </w:pPr>
      <w:r>
        <w:rPr>
          <w:sz w:val="20"/>
        </w:rPr>
        <w:t>A continuación se detallarán las partes que componen los documentos, detallando para cada una de ellas, sus variables y reglas de composición.</w:t>
      </w:r>
    </w:p>
    <w:p w14:paraId="4BEFFE05" w14:textId="77777777" w:rsidR="00BF6C51" w:rsidRDefault="00D42B21">
      <w:pPr>
        <w:ind w:left="0"/>
      </w:pPr>
      <w:r>
        <w:rPr>
          <w:sz w:val="20"/>
        </w:rPr>
        <w:t xml:space="preserve">El formato del documento de Solicitudes se adecuará lo máximo posible al formato actual de las CCPP ya que en la mayoría de los casos se está mostrando la misma información. </w:t>
      </w:r>
    </w:p>
    <w:p w14:paraId="50F0ECFF" w14:textId="77777777" w:rsidR="00BF6C51" w:rsidRDefault="00D42B21">
      <w:pPr>
        <w:ind w:left="0"/>
      </w:pPr>
      <w:r>
        <w:rPr>
          <w:sz w:val="20"/>
        </w:rPr>
        <w:t>Los cuestionarios de Salud y Laborales se implementarán exactamente igual que se están implementando en las CCPP (evolutivo Agosto 2018 de la plantilla WP SALUD para incluir los cuestionarios de Salud y Laboral), a excepción de los elementos comunes como la cabecera y el pie.</w:t>
      </w:r>
    </w:p>
    <w:p w14:paraId="45C0C1B0" w14:textId="77777777" w:rsidR="00BF6C51" w:rsidRDefault="00D42B21">
      <w:pPr>
        <w:ind w:left="0"/>
      </w:pPr>
      <w:r>
        <w:rPr>
          <w:sz w:val="20"/>
        </w:rPr>
        <w:lastRenderedPageBreak/>
        <w:t>Se incluirá en todas las páginas del documento (todas aquellas que tengan contenido) los elementos cabecera, registro mercantil, código QR, sello de la entidad MAPFRE y pie de página de acuerdo a lo indicado en el apartado 3.3. Elementos o Características comunes a todos los modelos de documentos.</w:t>
      </w:r>
    </w:p>
    <w:p w14:paraId="0ED3489E" w14:textId="77777777" w:rsidR="00BF6C51" w:rsidRDefault="00BF6C51">
      <w:pPr>
        <w:pStyle w:val="InfoBlue"/>
      </w:pPr>
    </w:p>
    <w:p w14:paraId="5A959A68" w14:textId="77777777" w:rsidR="00BF6C51" w:rsidRDefault="00D42B21">
      <w:pPr>
        <w:pStyle w:val="Ttulo4"/>
      </w:pPr>
      <w:r>
        <w:t>CU_001 Generación de un documento completo de Solicitudes. Producto de Asistencia y Reembolso</w:t>
      </w:r>
    </w:p>
    <w:p w14:paraId="38516CC9" w14:textId="77777777" w:rsidR="00BF6C51" w:rsidRDefault="00BF6C51"/>
    <w:p w14:paraId="26C72F2A" w14:textId="77777777" w:rsidR="00BF6C51" w:rsidRDefault="00D42B21">
      <w:pPr>
        <w:pStyle w:val="Ttulo4"/>
      </w:pPr>
      <w:r>
        <w:t xml:space="preserve">Solicitudes de Salud </w:t>
      </w:r>
    </w:p>
    <w:p w14:paraId="4269376C" w14:textId="77777777" w:rsidR="00BF6C51" w:rsidRDefault="00BF6C51">
      <w:pPr>
        <w:ind w:left="0"/>
        <w:rPr>
          <w:sz w:val="20"/>
        </w:rPr>
      </w:pPr>
    </w:p>
    <w:p w14:paraId="598009EB" w14:textId="77777777" w:rsidR="00BF6C51" w:rsidRDefault="00D42B21">
      <w:pPr>
        <w:numPr>
          <w:ilvl w:val="0"/>
          <w:numId w:val="27"/>
        </w:numPr>
        <w:spacing w:line="276" w:lineRule="auto"/>
        <w:ind w:left="357" w:hanging="357"/>
      </w:pPr>
      <w:r>
        <w:rPr>
          <w:b/>
          <w:sz w:val="20"/>
        </w:rPr>
        <w:t>Cabecera</w:t>
      </w:r>
    </w:p>
    <w:p w14:paraId="2009547D" w14:textId="77777777" w:rsidR="00BF6C51" w:rsidRDefault="00D42B21">
      <w:pPr>
        <w:spacing w:line="276" w:lineRule="auto"/>
        <w:ind w:left="357"/>
      </w:pPr>
      <w:r>
        <w:rPr>
          <w:sz w:val="20"/>
        </w:rPr>
        <w:t>Este bloque (EM020) aparecerá siempre en todas las páginas del documento.</w:t>
      </w:r>
    </w:p>
    <w:p w14:paraId="20FB0A44" w14:textId="77777777" w:rsidR="00BF6C51" w:rsidRDefault="00D42B21">
      <w:pPr>
        <w:spacing w:line="276" w:lineRule="auto"/>
        <w:ind w:left="357"/>
      </w:pPr>
      <w:r>
        <w:rPr>
          <w:sz w:val="20"/>
        </w:rPr>
        <w:t>El título lo compondrán dos líneas:</w:t>
      </w:r>
    </w:p>
    <w:p w14:paraId="59C597C9" w14:textId="77777777" w:rsidR="00BF6C51" w:rsidRDefault="00D42B21">
      <w:pPr>
        <w:numPr>
          <w:ilvl w:val="0"/>
          <w:numId w:val="23"/>
        </w:numPr>
        <w:spacing w:line="276" w:lineRule="auto"/>
      </w:pPr>
      <w:r>
        <w:rPr>
          <w:sz w:val="20"/>
        </w:rPr>
        <w:t>Como primera línea debe aparecer el nombre del documento</w:t>
      </w:r>
    </w:p>
    <w:p w14:paraId="0C5CE5FF" w14:textId="77777777" w:rsidR="00BF6C51" w:rsidRDefault="00D42B21">
      <w:pPr>
        <w:numPr>
          <w:ilvl w:val="0"/>
          <w:numId w:val="23"/>
        </w:numPr>
        <w:spacing w:line="276" w:lineRule="auto"/>
      </w:pPr>
      <w:r>
        <w:rPr>
          <w:sz w:val="20"/>
        </w:rPr>
        <w:t>En la segunda línea el ramo o producto más el tipo de operación</w:t>
      </w:r>
    </w:p>
    <w:p w14:paraId="62F0114C" w14:textId="77777777" w:rsidR="00BF6C51" w:rsidRDefault="00D42B21">
      <w:pPr>
        <w:spacing w:line="276" w:lineRule="auto"/>
        <w:ind w:left="360"/>
      </w:pPr>
      <w:r>
        <w:rPr>
          <w:sz w:val="20"/>
        </w:rPr>
        <w:t>Todos los valores del título serán enviados desde el operacional. El dato correspondiente al tipo de operación no siempre será proporcionado. En el caso en el que se indique, se debe separar del valor anterior mediante un guión (“-“), si no se indica no se debe incluir dicho carácter.</w:t>
      </w:r>
    </w:p>
    <w:p w14:paraId="2ED46A26" w14:textId="77777777" w:rsidR="00BF6C51" w:rsidRDefault="00BF6C51">
      <w:pPr>
        <w:spacing w:line="276" w:lineRule="auto"/>
        <w:ind w:left="720"/>
        <w:rPr>
          <w:sz w:val="20"/>
        </w:rPr>
      </w:pPr>
    </w:p>
    <w:p w14:paraId="25F90FF8" w14:textId="05738BE8" w:rsidR="00BF6C51" w:rsidRDefault="00D42B21">
      <w:pPr>
        <w:spacing w:line="276" w:lineRule="auto"/>
        <w:ind w:left="360"/>
        <w:rPr>
          <w:sz w:val="20"/>
        </w:rPr>
      </w:pPr>
      <w:r>
        <w:rPr>
          <w:noProof/>
          <w:lang w:eastAsia="es-ES"/>
        </w:rPr>
        <w:drawing>
          <wp:inline distT="0" distB="0" distL="0" distR="0" wp14:anchorId="12BBDFE6" wp14:editId="57A2390D">
            <wp:extent cx="5191125" cy="12477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l="-73" t="-308" r="-73" b="-308"/>
                    <a:stretch>
                      <a:fillRect/>
                    </a:stretch>
                  </pic:blipFill>
                  <pic:spPr bwMode="auto">
                    <a:xfrm>
                      <a:off x="0" y="0"/>
                      <a:ext cx="5191125" cy="1247775"/>
                    </a:xfrm>
                    <a:prstGeom prst="rect">
                      <a:avLst/>
                    </a:prstGeom>
                    <a:solidFill>
                      <a:srgbClr val="FFFFFF"/>
                    </a:solidFill>
                    <a:ln>
                      <a:noFill/>
                    </a:ln>
                  </pic:spPr>
                </pic:pic>
              </a:graphicData>
            </a:graphic>
          </wp:inline>
        </w:drawing>
      </w:r>
    </w:p>
    <w:p w14:paraId="5EE6609A" w14:textId="77777777" w:rsidR="00BF6C51" w:rsidRDefault="00BF6C51">
      <w:pPr>
        <w:spacing w:line="276" w:lineRule="auto"/>
        <w:ind w:left="720"/>
        <w:rPr>
          <w:sz w:val="20"/>
        </w:rPr>
      </w:pPr>
    </w:p>
    <w:p w14:paraId="4714E709" w14:textId="77777777" w:rsidR="00BF6C51" w:rsidRDefault="00BF6C51">
      <w:pPr>
        <w:spacing w:line="276" w:lineRule="auto"/>
        <w:ind w:left="0"/>
        <w:rPr>
          <w:b/>
          <w:sz w:val="20"/>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5225"/>
        <w:gridCol w:w="2035"/>
        <w:gridCol w:w="1046"/>
      </w:tblGrid>
      <w:tr w:rsidR="00BF6C51" w14:paraId="28FA278F" w14:textId="77777777">
        <w:trPr>
          <w:trHeight w:val="233"/>
        </w:trPr>
        <w:tc>
          <w:tcPr>
            <w:tcW w:w="1543" w:type="dxa"/>
            <w:tcBorders>
              <w:top w:val="single" w:sz="8" w:space="0" w:color="000000"/>
              <w:left w:val="single" w:sz="8" w:space="0" w:color="000000"/>
              <w:bottom w:val="single" w:sz="8" w:space="0" w:color="000000"/>
            </w:tcBorders>
            <w:vAlign w:val="center"/>
          </w:tcPr>
          <w:p w14:paraId="07F01E1D" w14:textId="77777777" w:rsidR="00BF6C51" w:rsidRDefault="00D42B21">
            <w:pPr>
              <w:spacing w:before="0"/>
              <w:ind w:left="0"/>
              <w:jc w:val="left"/>
            </w:pPr>
            <w:r>
              <w:rPr>
                <w:rFonts w:ascii="Calibri" w:hAnsi="Calibri" w:cs="Calibri"/>
                <w:b/>
                <w:i/>
                <w:sz w:val="18"/>
                <w:szCs w:val="18"/>
                <w:lang w:eastAsia="es-ES"/>
              </w:rPr>
              <w:t>Descripción campo</w:t>
            </w:r>
          </w:p>
        </w:tc>
        <w:tc>
          <w:tcPr>
            <w:tcW w:w="5225" w:type="dxa"/>
            <w:tcBorders>
              <w:top w:val="single" w:sz="8" w:space="0" w:color="000000"/>
              <w:left w:val="single" w:sz="8" w:space="0" w:color="000000"/>
              <w:bottom w:val="single" w:sz="8" w:space="0" w:color="000000"/>
            </w:tcBorders>
            <w:vAlign w:val="center"/>
          </w:tcPr>
          <w:p w14:paraId="21BFE9D9"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5A7ADCDB"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3677B226"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3C71A859" w14:textId="77777777">
        <w:trPr>
          <w:trHeight w:val="300"/>
        </w:trPr>
        <w:tc>
          <w:tcPr>
            <w:tcW w:w="1543" w:type="dxa"/>
            <w:tcBorders>
              <w:top w:val="single" w:sz="8" w:space="0" w:color="000000"/>
              <w:left w:val="single" w:sz="8" w:space="0" w:color="000000"/>
              <w:bottom w:val="single" w:sz="8" w:space="0" w:color="000000"/>
            </w:tcBorders>
            <w:vAlign w:val="center"/>
          </w:tcPr>
          <w:p w14:paraId="1FCC64EE" w14:textId="77777777" w:rsidR="00BF6C51" w:rsidRDefault="00D42B21">
            <w:pPr>
              <w:spacing w:before="0"/>
              <w:ind w:left="0"/>
              <w:jc w:val="left"/>
            </w:pPr>
            <w:r>
              <w:rPr>
                <w:rFonts w:ascii="Calibri" w:hAnsi="Calibri" w:cs="Calibri"/>
                <w:i/>
                <w:sz w:val="18"/>
                <w:szCs w:val="18"/>
                <w:lang w:eastAsia="es-ES"/>
              </w:rPr>
              <w:t>20-C1</w:t>
            </w:r>
          </w:p>
        </w:tc>
        <w:tc>
          <w:tcPr>
            <w:tcW w:w="5225" w:type="dxa"/>
            <w:tcBorders>
              <w:top w:val="single" w:sz="8" w:space="0" w:color="000000"/>
              <w:left w:val="single" w:sz="8" w:space="0" w:color="000000"/>
              <w:bottom w:val="single" w:sz="8" w:space="0" w:color="000000"/>
            </w:tcBorders>
            <w:vAlign w:val="center"/>
          </w:tcPr>
          <w:p w14:paraId="7F48B8FA" w14:textId="77777777" w:rsidR="00BF6C51" w:rsidRDefault="00D42B21">
            <w:pPr>
              <w:spacing w:before="0"/>
              <w:ind w:left="0"/>
            </w:pPr>
            <w:r>
              <w:rPr>
                <w:rFonts w:ascii="Calibri" w:hAnsi="Calibri" w:cs="Calibri"/>
                <w:bCs/>
                <w:i/>
                <w:sz w:val="18"/>
                <w:szCs w:val="18"/>
                <w:lang w:eastAsia="es-ES"/>
              </w:rPr>
              <w:t>Código BIDI. Se localizará en la parte superior derecha</w:t>
            </w:r>
          </w:p>
        </w:tc>
        <w:tc>
          <w:tcPr>
            <w:tcW w:w="2035" w:type="dxa"/>
            <w:tcBorders>
              <w:top w:val="single" w:sz="8" w:space="0" w:color="000000"/>
              <w:left w:val="single" w:sz="8" w:space="0" w:color="000000"/>
              <w:bottom w:val="single" w:sz="8" w:space="0" w:color="000000"/>
            </w:tcBorders>
          </w:tcPr>
          <w:p w14:paraId="23ED49B4" w14:textId="77777777" w:rsidR="00BF6C51" w:rsidRDefault="00D42B21">
            <w:pPr>
              <w:spacing w:before="0"/>
              <w:ind w:left="0"/>
              <w:jc w:val="left"/>
            </w:pPr>
            <w:r>
              <w:rPr>
                <w:rFonts w:ascii="Calibri" w:hAnsi="Calibri" w:cs="Calibri"/>
                <w:i/>
                <w:sz w:val="18"/>
                <w:szCs w:val="18"/>
                <w:lang w:eastAsia="es-ES"/>
              </w:rPr>
              <w:t>A120</w:t>
            </w:r>
          </w:p>
        </w:tc>
        <w:tc>
          <w:tcPr>
            <w:tcW w:w="1046" w:type="dxa"/>
            <w:tcBorders>
              <w:top w:val="single" w:sz="8" w:space="0" w:color="000000"/>
              <w:left w:val="single" w:sz="8" w:space="0" w:color="000000"/>
              <w:bottom w:val="single" w:sz="8" w:space="0" w:color="000000"/>
              <w:right w:val="single" w:sz="8" w:space="0" w:color="000000"/>
            </w:tcBorders>
          </w:tcPr>
          <w:p w14:paraId="61315408" w14:textId="77777777" w:rsidR="00BF6C51" w:rsidRDefault="00BF6C51">
            <w:pPr>
              <w:snapToGrid w:val="0"/>
              <w:spacing w:before="0"/>
              <w:ind w:left="0"/>
              <w:jc w:val="left"/>
              <w:rPr>
                <w:rFonts w:ascii="Calibri" w:hAnsi="Calibri" w:cs="Calibri"/>
                <w:i/>
                <w:sz w:val="18"/>
                <w:szCs w:val="18"/>
                <w:lang w:eastAsia="es-ES"/>
              </w:rPr>
            </w:pPr>
          </w:p>
        </w:tc>
      </w:tr>
      <w:tr w:rsidR="00BF6C51" w14:paraId="3248CB8E" w14:textId="77777777">
        <w:trPr>
          <w:trHeight w:val="300"/>
        </w:trPr>
        <w:tc>
          <w:tcPr>
            <w:tcW w:w="1543" w:type="dxa"/>
            <w:tcBorders>
              <w:top w:val="single" w:sz="8" w:space="0" w:color="000000"/>
              <w:left w:val="single" w:sz="8" w:space="0" w:color="000000"/>
              <w:bottom w:val="single" w:sz="8" w:space="0" w:color="000000"/>
            </w:tcBorders>
            <w:vAlign w:val="center"/>
          </w:tcPr>
          <w:p w14:paraId="6F543851" w14:textId="77777777" w:rsidR="00BF6C51" w:rsidRDefault="00D42B21">
            <w:pPr>
              <w:spacing w:before="0"/>
              <w:ind w:left="0"/>
              <w:jc w:val="left"/>
            </w:pPr>
            <w:r>
              <w:rPr>
                <w:rFonts w:ascii="Calibri" w:hAnsi="Calibri" w:cs="Calibri"/>
                <w:i/>
                <w:sz w:val="18"/>
                <w:szCs w:val="18"/>
                <w:lang w:eastAsia="es-ES"/>
              </w:rPr>
              <w:t>20-C2</w:t>
            </w:r>
          </w:p>
        </w:tc>
        <w:tc>
          <w:tcPr>
            <w:tcW w:w="5225" w:type="dxa"/>
            <w:tcBorders>
              <w:top w:val="single" w:sz="8" w:space="0" w:color="000000"/>
              <w:left w:val="single" w:sz="8" w:space="0" w:color="000000"/>
              <w:bottom w:val="single" w:sz="8" w:space="0" w:color="000000"/>
            </w:tcBorders>
            <w:vAlign w:val="center"/>
          </w:tcPr>
          <w:p w14:paraId="0D018167" w14:textId="77777777" w:rsidR="00BF6C51" w:rsidRDefault="00D42B21">
            <w:pPr>
              <w:spacing w:before="0"/>
              <w:ind w:left="0"/>
            </w:pPr>
            <w:r>
              <w:rPr>
                <w:rFonts w:ascii="Calibri" w:hAnsi="Calibri" w:cs="Calibri"/>
                <w:bCs/>
                <w:i/>
                <w:sz w:val="18"/>
                <w:szCs w:val="18"/>
                <w:lang w:eastAsia="es-ES"/>
              </w:rPr>
              <w:t xml:space="preserve">Nombre de Ramo o Producto. </w:t>
            </w:r>
          </w:p>
          <w:p w14:paraId="0DCDF735" w14:textId="77777777" w:rsidR="00BF6C51" w:rsidRDefault="00D42B21">
            <w:pPr>
              <w:spacing w:before="0"/>
              <w:ind w:left="0"/>
            </w:pPr>
            <w:r>
              <w:rPr>
                <w:rFonts w:ascii="Calibri" w:hAnsi="Calibri" w:cs="Calibri"/>
                <w:bCs/>
                <w:i/>
                <w:sz w:val="18"/>
                <w:szCs w:val="18"/>
                <w:lang w:eastAsia="es-ES"/>
              </w:rPr>
              <w:t>Ejemplo: ASISTENCIA SANITARIA</w:t>
            </w:r>
          </w:p>
        </w:tc>
        <w:tc>
          <w:tcPr>
            <w:tcW w:w="2035" w:type="dxa"/>
            <w:tcBorders>
              <w:top w:val="single" w:sz="8" w:space="0" w:color="000000"/>
              <w:left w:val="single" w:sz="8" w:space="0" w:color="000000"/>
              <w:bottom w:val="single" w:sz="8" w:space="0" w:color="000000"/>
            </w:tcBorders>
          </w:tcPr>
          <w:p w14:paraId="319154DE"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2F718D5C" w14:textId="77777777" w:rsidR="00BF6C51" w:rsidRDefault="00BF6C51">
            <w:pPr>
              <w:snapToGrid w:val="0"/>
              <w:spacing w:before="0"/>
              <w:ind w:left="0"/>
              <w:jc w:val="left"/>
              <w:rPr>
                <w:rFonts w:ascii="Calibri" w:hAnsi="Calibri" w:cs="Calibri"/>
                <w:i/>
                <w:sz w:val="18"/>
                <w:szCs w:val="18"/>
                <w:lang w:eastAsia="es-ES"/>
              </w:rPr>
            </w:pPr>
          </w:p>
        </w:tc>
      </w:tr>
      <w:tr w:rsidR="00BF6C51" w14:paraId="7F14A5A4" w14:textId="77777777">
        <w:trPr>
          <w:trHeight w:val="300"/>
        </w:trPr>
        <w:tc>
          <w:tcPr>
            <w:tcW w:w="1543" w:type="dxa"/>
            <w:tcBorders>
              <w:top w:val="single" w:sz="8" w:space="0" w:color="000000"/>
              <w:left w:val="single" w:sz="8" w:space="0" w:color="000000"/>
              <w:bottom w:val="single" w:sz="8" w:space="0" w:color="000000"/>
            </w:tcBorders>
            <w:vAlign w:val="center"/>
          </w:tcPr>
          <w:p w14:paraId="2DB5C4DA" w14:textId="77777777" w:rsidR="00BF6C51" w:rsidRDefault="00D42B21">
            <w:pPr>
              <w:spacing w:before="0"/>
              <w:ind w:left="0"/>
              <w:jc w:val="left"/>
            </w:pPr>
            <w:r>
              <w:rPr>
                <w:rFonts w:ascii="Calibri" w:hAnsi="Calibri" w:cs="Calibri"/>
                <w:i/>
                <w:sz w:val="18"/>
                <w:szCs w:val="18"/>
                <w:lang w:eastAsia="es-ES"/>
              </w:rPr>
              <w:t>20-C4</w:t>
            </w:r>
          </w:p>
        </w:tc>
        <w:tc>
          <w:tcPr>
            <w:tcW w:w="5225" w:type="dxa"/>
            <w:tcBorders>
              <w:top w:val="single" w:sz="8" w:space="0" w:color="000000"/>
              <w:left w:val="single" w:sz="8" w:space="0" w:color="000000"/>
              <w:bottom w:val="single" w:sz="8" w:space="0" w:color="000000"/>
            </w:tcBorders>
            <w:vAlign w:val="center"/>
          </w:tcPr>
          <w:p w14:paraId="314DB6DD" w14:textId="77777777" w:rsidR="00BF6C51" w:rsidRDefault="00D42B21">
            <w:pPr>
              <w:spacing w:before="0"/>
              <w:ind w:left="0"/>
            </w:pPr>
            <w:r>
              <w:rPr>
                <w:rFonts w:ascii="Calibri" w:hAnsi="Calibri" w:cs="Calibri"/>
                <w:bCs/>
                <w:i/>
                <w:sz w:val="18"/>
                <w:szCs w:val="18"/>
                <w:lang w:eastAsia="es-ES"/>
              </w:rPr>
              <w:t>Nombre del Documento.</w:t>
            </w:r>
          </w:p>
          <w:p w14:paraId="0D6D03B2" w14:textId="77777777" w:rsidR="00BF6C51" w:rsidRDefault="00D42B21">
            <w:pPr>
              <w:numPr>
                <w:ilvl w:val="0"/>
                <w:numId w:val="23"/>
              </w:numPr>
              <w:spacing w:before="0"/>
            </w:pPr>
            <w:r>
              <w:rPr>
                <w:rFonts w:ascii="Calibri" w:hAnsi="Calibri" w:cs="Calibri"/>
                <w:bCs/>
                <w:i/>
                <w:sz w:val="18"/>
                <w:szCs w:val="18"/>
                <w:lang w:eastAsia="es-ES"/>
              </w:rPr>
              <w:t xml:space="preserve">Documento destinado al Tomador (aplica a particulares y colectivos): CONDICIONES PARTICULARES </w:t>
            </w:r>
          </w:p>
          <w:p w14:paraId="2A337B1D" w14:textId="77777777" w:rsidR="00BF6C51" w:rsidRDefault="00D42B21">
            <w:pPr>
              <w:numPr>
                <w:ilvl w:val="0"/>
                <w:numId w:val="23"/>
              </w:numPr>
              <w:spacing w:before="0"/>
            </w:pPr>
            <w:r>
              <w:rPr>
                <w:rFonts w:ascii="Calibri" w:hAnsi="Calibri" w:cs="Calibri"/>
                <w:bCs/>
                <w:i/>
                <w:sz w:val="18"/>
                <w:szCs w:val="18"/>
                <w:lang w:eastAsia="es-ES"/>
              </w:rPr>
              <w:t xml:space="preserve">Documento destinado al Titular (aplica a colectivos): CERTIFICADO DE SEGURO DE GRUPO   </w:t>
            </w:r>
          </w:p>
          <w:p w14:paraId="1406CAE6" w14:textId="77777777" w:rsidR="00BF6C51" w:rsidRDefault="00D42B21">
            <w:pPr>
              <w:numPr>
                <w:ilvl w:val="0"/>
                <w:numId w:val="23"/>
              </w:numPr>
              <w:spacing w:before="0"/>
            </w:pPr>
            <w:r>
              <w:rPr>
                <w:rFonts w:ascii="Calibri" w:hAnsi="Calibri" w:cs="Calibri"/>
                <w:bCs/>
                <w:i/>
                <w:sz w:val="18"/>
                <w:szCs w:val="18"/>
                <w:lang w:eastAsia="es-ES"/>
              </w:rPr>
              <w:t xml:space="preserve">Documento destinado al Asegurado (aplica a particulares y colectivos): CERTIFICADO DE SEGURO INDIVIDUAL   </w:t>
            </w:r>
          </w:p>
        </w:tc>
        <w:tc>
          <w:tcPr>
            <w:tcW w:w="2035" w:type="dxa"/>
            <w:tcBorders>
              <w:top w:val="single" w:sz="8" w:space="0" w:color="000000"/>
              <w:left w:val="single" w:sz="8" w:space="0" w:color="000000"/>
              <w:bottom w:val="single" w:sz="8" w:space="0" w:color="000000"/>
            </w:tcBorders>
          </w:tcPr>
          <w:p w14:paraId="63A29858" w14:textId="77777777" w:rsidR="00BF6C51" w:rsidRDefault="00D42B21">
            <w:pPr>
              <w:spacing w:before="0"/>
              <w:ind w:left="0"/>
              <w:jc w:val="left"/>
            </w:pPr>
            <w:r>
              <w:rPr>
                <w:rFonts w:ascii="Calibri" w:hAnsi="Calibri" w:cs="Calibri"/>
                <w:i/>
                <w:sz w:val="18"/>
                <w:szCs w:val="18"/>
                <w:lang w:eastAsia="es-ES"/>
              </w:rPr>
              <w:t>A32</w:t>
            </w:r>
          </w:p>
        </w:tc>
        <w:tc>
          <w:tcPr>
            <w:tcW w:w="1046" w:type="dxa"/>
            <w:tcBorders>
              <w:top w:val="single" w:sz="8" w:space="0" w:color="000000"/>
              <w:left w:val="single" w:sz="8" w:space="0" w:color="000000"/>
              <w:bottom w:val="single" w:sz="8" w:space="0" w:color="000000"/>
              <w:right w:val="single" w:sz="8" w:space="0" w:color="000000"/>
            </w:tcBorders>
          </w:tcPr>
          <w:p w14:paraId="6FBB4A0C" w14:textId="77777777" w:rsidR="00BF6C51" w:rsidRDefault="00BF6C51">
            <w:pPr>
              <w:snapToGrid w:val="0"/>
              <w:spacing w:before="0"/>
              <w:ind w:left="0"/>
              <w:jc w:val="left"/>
              <w:rPr>
                <w:rFonts w:ascii="Calibri" w:hAnsi="Calibri" w:cs="Calibri"/>
                <w:i/>
                <w:sz w:val="18"/>
                <w:szCs w:val="18"/>
                <w:lang w:eastAsia="es-ES"/>
              </w:rPr>
            </w:pPr>
          </w:p>
        </w:tc>
      </w:tr>
      <w:tr w:rsidR="00BF6C51" w14:paraId="455686A7" w14:textId="77777777">
        <w:trPr>
          <w:trHeight w:val="300"/>
        </w:trPr>
        <w:tc>
          <w:tcPr>
            <w:tcW w:w="1543" w:type="dxa"/>
            <w:tcBorders>
              <w:top w:val="single" w:sz="8" w:space="0" w:color="000000"/>
              <w:left w:val="single" w:sz="8" w:space="0" w:color="000000"/>
              <w:bottom w:val="single" w:sz="8" w:space="0" w:color="000000"/>
            </w:tcBorders>
            <w:vAlign w:val="center"/>
          </w:tcPr>
          <w:p w14:paraId="56238B60" w14:textId="77777777" w:rsidR="00BF6C51" w:rsidRDefault="00D42B21">
            <w:pPr>
              <w:spacing w:before="0"/>
              <w:ind w:left="0"/>
              <w:jc w:val="left"/>
            </w:pPr>
            <w:r>
              <w:rPr>
                <w:rFonts w:ascii="Calibri" w:hAnsi="Calibri" w:cs="Calibri"/>
                <w:i/>
                <w:sz w:val="18"/>
                <w:szCs w:val="18"/>
                <w:lang w:eastAsia="es-ES"/>
              </w:rPr>
              <w:t>20-C5</w:t>
            </w:r>
          </w:p>
        </w:tc>
        <w:tc>
          <w:tcPr>
            <w:tcW w:w="5225" w:type="dxa"/>
            <w:tcBorders>
              <w:top w:val="single" w:sz="8" w:space="0" w:color="000000"/>
              <w:left w:val="single" w:sz="8" w:space="0" w:color="000000"/>
              <w:bottom w:val="single" w:sz="8" w:space="0" w:color="000000"/>
            </w:tcBorders>
            <w:vAlign w:val="center"/>
          </w:tcPr>
          <w:p w14:paraId="2CA6B306" w14:textId="77777777" w:rsidR="00BF6C51" w:rsidRDefault="00D42B21">
            <w:pPr>
              <w:spacing w:before="0"/>
              <w:ind w:left="0"/>
            </w:pPr>
            <w:r>
              <w:rPr>
                <w:rFonts w:ascii="Calibri" w:hAnsi="Calibri" w:cs="Calibri"/>
                <w:bCs/>
                <w:i/>
                <w:sz w:val="18"/>
                <w:szCs w:val="18"/>
                <w:lang w:eastAsia="es-ES"/>
              </w:rPr>
              <w:t>Tipo de Operación. Se indica a continuación del nombre del documento (20-C4) separado por un guion. Sus valores pueden ser: DUPLICADO.</w:t>
            </w:r>
          </w:p>
        </w:tc>
        <w:tc>
          <w:tcPr>
            <w:tcW w:w="2035" w:type="dxa"/>
            <w:tcBorders>
              <w:top w:val="single" w:sz="8" w:space="0" w:color="000000"/>
              <w:left w:val="single" w:sz="8" w:space="0" w:color="000000"/>
              <w:bottom w:val="single" w:sz="8" w:space="0" w:color="000000"/>
            </w:tcBorders>
          </w:tcPr>
          <w:p w14:paraId="122EBC28" w14:textId="77777777" w:rsidR="00BF6C51" w:rsidRDefault="00D42B21">
            <w:pPr>
              <w:spacing w:before="0"/>
              <w:ind w:left="0"/>
              <w:jc w:val="left"/>
            </w:pPr>
            <w:r>
              <w:rPr>
                <w:rFonts w:ascii="Calibri" w:hAnsi="Calibri" w:cs="Calibri"/>
                <w:i/>
                <w:sz w:val="18"/>
                <w:szCs w:val="18"/>
                <w:lang w:eastAsia="es-ES"/>
              </w:rPr>
              <w:t>A10</w:t>
            </w:r>
          </w:p>
        </w:tc>
        <w:tc>
          <w:tcPr>
            <w:tcW w:w="1046" w:type="dxa"/>
            <w:tcBorders>
              <w:top w:val="single" w:sz="8" w:space="0" w:color="000000"/>
              <w:left w:val="single" w:sz="8" w:space="0" w:color="000000"/>
              <w:bottom w:val="single" w:sz="8" w:space="0" w:color="000000"/>
              <w:right w:val="single" w:sz="8" w:space="0" w:color="000000"/>
            </w:tcBorders>
          </w:tcPr>
          <w:p w14:paraId="25F50F3E" w14:textId="77777777" w:rsidR="00BF6C51" w:rsidRDefault="00BF6C51">
            <w:pPr>
              <w:snapToGrid w:val="0"/>
              <w:spacing w:before="0"/>
              <w:ind w:left="0"/>
              <w:jc w:val="left"/>
              <w:rPr>
                <w:rFonts w:ascii="Calibri" w:hAnsi="Calibri" w:cs="Calibri"/>
                <w:i/>
                <w:sz w:val="18"/>
                <w:szCs w:val="18"/>
                <w:lang w:eastAsia="es-ES"/>
              </w:rPr>
            </w:pPr>
          </w:p>
        </w:tc>
      </w:tr>
      <w:tr w:rsidR="00BF6C51" w14:paraId="12D019F8" w14:textId="77777777">
        <w:trPr>
          <w:trHeight w:val="300"/>
        </w:trPr>
        <w:tc>
          <w:tcPr>
            <w:tcW w:w="1543" w:type="dxa"/>
            <w:tcBorders>
              <w:top w:val="single" w:sz="8" w:space="0" w:color="000000"/>
              <w:left w:val="single" w:sz="8" w:space="0" w:color="000000"/>
              <w:bottom w:val="single" w:sz="8" w:space="0" w:color="000000"/>
            </w:tcBorders>
            <w:vAlign w:val="center"/>
          </w:tcPr>
          <w:p w14:paraId="2378994C" w14:textId="77777777" w:rsidR="00BF6C51" w:rsidRDefault="00D42B21">
            <w:pPr>
              <w:spacing w:before="0"/>
              <w:ind w:left="0"/>
              <w:jc w:val="left"/>
            </w:pPr>
            <w:r>
              <w:rPr>
                <w:rFonts w:ascii="Calibri" w:hAnsi="Calibri" w:cs="Calibri"/>
                <w:i/>
                <w:sz w:val="18"/>
                <w:szCs w:val="18"/>
                <w:lang w:eastAsia="es-ES"/>
              </w:rPr>
              <w:t>20-C6</w:t>
            </w:r>
          </w:p>
        </w:tc>
        <w:tc>
          <w:tcPr>
            <w:tcW w:w="5225" w:type="dxa"/>
            <w:tcBorders>
              <w:top w:val="single" w:sz="8" w:space="0" w:color="000000"/>
              <w:left w:val="single" w:sz="8" w:space="0" w:color="000000"/>
              <w:bottom w:val="single" w:sz="8" w:space="0" w:color="000000"/>
            </w:tcBorders>
            <w:vAlign w:val="center"/>
          </w:tcPr>
          <w:p w14:paraId="649DD046" w14:textId="77777777" w:rsidR="00BF6C51" w:rsidRDefault="00D42B21">
            <w:pPr>
              <w:spacing w:before="0"/>
              <w:ind w:left="0"/>
            </w:pPr>
            <w:r>
              <w:rPr>
                <w:rFonts w:ascii="Calibri" w:hAnsi="Calibri" w:cs="Calibri"/>
                <w:bCs/>
                <w:i/>
                <w:sz w:val="18"/>
                <w:szCs w:val="18"/>
                <w:lang w:eastAsia="es-ES"/>
              </w:rPr>
              <w:t>Número de póliza. En el caso en el que no se reciba el valor “Familia” el valor fijo será: Nº Solicitud/Póliza. En el caso en el que sí que se reciba dicho valor, el valor fijo será: NºPóliza/Familia</w:t>
            </w:r>
          </w:p>
        </w:tc>
        <w:tc>
          <w:tcPr>
            <w:tcW w:w="2035" w:type="dxa"/>
            <w:tcBorders>
              <w:top w:val="single" w:sz="8" w:space="0" w:color="000000"/>
              <w:left w:val="single" w:sz="8" w:space="0" w:color="000000"/>
              <w:bottom w:val="single" w:sz="8" w:space="0" w:color="000000"/>
            </w:tcBorders>
          </w:tcPr>
          <w:p w14:paraId="154BFB34" w14:textId="77777777" w:rsidR="00BF6C51" w:rsidRDefault="00D42B21">
            <w:pPr>
              <w:spacing w:before="0"/>
              <w:ind w:left="0"/>
              <w:jc w:val="left"/>
            </w:pPr>
            <w:r>
              <w:rPr>
                <w:rFonts w:ascii="Calibri" w:hAnsi="Calibri" w:cs="Calibri"/>
                <w:i/>
                <w:sz w:val="18"/>
                <w:szCs w:val="18"/>
                <w:lang w:eastAsia="es-ES"/>
              </w:rPr>
              <w:t>A19</w:t>
            </w:r>
          </w:p>
        </w:tc>
        <w:tc>
          <w:tcPr>
            <w:tcW w:w="1046" w:type="dxa"/>
            <w:tcBorders>
              <w:top w:val="single" w:sz="8" w:space="0" w:color="000000"/>
              <w:left w:val="single" w:sz="8" w:space="0" w:color="000000"/>
              <w:bottom w:val="single" w:sz="8" w:space="0" w:color="000000"/>
              <w:right w:val="single" w:sz="8" w:space="0" w:color="000000"/>
            </w:tcBorders>
          </w:tcPr>
          <w:p w14:paraId="1EF0B157" w14:textId="77777777" w:rsidR="00BF6C51" w:rsidRDefault="00BF6C51">
            <w:pPr>
              <w:snapToGrid w:val="0"/>
              <w:spacing w:before="0"/>
              <w:ind w:left="0"/>
              <w:jc w:val="left"/>
              <w:rPr>
                <w:rFonts w:ascii="Calibri" w:hAnsi="Calibri" w:cs="Calibri"/>
                <w:i/>
                <w:sz w:val="18"/>
                <w:szCs w:val="18"/>
                <w:lang w:eastAsia="es-ES"/>
              </w:rPr>
            </w:pPr>
          </w:p>
        </w:tc>
      </w:tr>
      <w:tr w:rsidR="00BF6C51" w14:paraId="33521E9D" w14:textId="77777777">
        <w:trPr>
          <w:trHeight w:val="300"/>
        </w:trPr>
        <w:tc>
          <w:tcPr>
            <w:tcW w:w="1543" w:type="dxa"/>
            <w:tcBorders>
              <w:top w:val="single" w:sz="8" w:space="0" w:color="000000"/>
              <w:left w:val="single" w:sz="8" w:space="0" w:color="000000"/>
              <w:bottom w:val="single" w:sz="8" w:space="0" w:color="000000"/>
            </w:tcBorders>
            <w:vAlign w:val="center"/>
          </w:tcPr>
          <w:p w14:paraId="5480FDE2" w14:textId="77777777" w:rsidR="00BF6C51" w:rsidRDefault="00D42B21">
            <w:pPr>
              <w:spacing w:before="0"/>
              <w:ind w:left="0"/>
              <w:jc w:val="left"/>
            </w:pPr>
            <w:r>
              <w:rPr>
                <w:rFonts w:ascii="Calibri" w:hAnsi="Calibri" w:cs="Calibri"/>
                <w:i/>
                <w:sz w:val="18"/>
                <w:szCs w:val="18"/>
                <w:lang w:eastAsia="es-ES"/>
              </w:rPr>
              <w:t>20-C7</w:t>
            </w:r>
          </w:p>
        </w:tc>
        <w:tc>
          <w:tcPr>
            <w:tcW w:w="5225" w:type="dxa"/>
            <w:tcBorders>
              <w:top w:val="single" w:sz="8" w:space="0" w:color="000000"/>
              <w:left w:val="single" w:sz="8" w:space="0" w:color="000000"/>
              <w:bottom w:val="single" w:sz="8" w:space="0" w:color="000000"/>
            </w:tcBorders>
            <w:vAlign w:val="center"/>
          </w:tcPr>
          <w:p w14:paraId="7398A92E" w14:textId="77777777" w:rsidR="00BF6C51" w:rsidRDefault="00D42B21">
            <w:pPr>
              <w:spacing w:before="0"/>
              <w:ind w:left="0"/>
            </w:pPr>
            <w:r>
              <w:rPr>
                <w:rFonts w:ascii="Calibri" w:hAnsi="Calibri" w:cs="Calibri"/>
                <w:bCs/>
                <w:i/>
                <w:sz w:val="18"/>
                <w:szCs w:val="18"/>
                <w:lang w:eastAsia="es-ES"/>
              </w:rPr>
              <w:t>Fecha del sistema cuando se imprime el documento (irá en formato dd/mm/yyyy. Valor fijo: Fecha de efecto solicitada</w:t>
            </w:r>
          </w:p>
        </w:tc>
        <w:tc>
          <w:tcPr>
            <w:tcW w:w="2035" w:type="dxa"/>
            <w:tcBorders>
              <w:top w:val="single" w:sz="8" w:space="0" w:color="000000"/>
              <w:left w:val="single" w:sz="8" w:space="0" w:color="000000"/>
              <w:bottom w:val="single" w:sz="8" w:space="0" w:color="000000"/>
            </w:tcBorders>
          </w:tcPr>
          <w:p w14:paraId="429F40FF" w14:textId="77777777" w:rsidR="00BF6C51" w:rsidRDefault="00D42B21">
            <w:pPr>
              <w:spacing w:before="0"/>
              <w:ind w:left="0"/>
              <w:jc w:val="left"/>
            </w:pPr>
            <w:r>
              <w:rPr>
                <w:rFonts w:ascii="Calibri" w:hAnsi="Calibri" w:cs="Calibri"/>
                <w:i/>
                <w:sz w:val="18"/>
                <w:szCs w:val="18"/>
                <w:lang w:eastAsia="es-ES"/>
              </w:rPr>
              <w:t>A10</w:t>
            </w:r>
          </w:p>
        </w:tc>
        <w:tc>
          <w:tcPr>
            <w:tcW w:w="1046" w:type="dxa"/>
            <w:tcBorders>
              <w:top w:val="single" w:sz="8" w:space="0" w:color="000000"/>
              <w:left w:val="single" w:sz="8" w:space="0" w:color="000000"/>
              <w:bottom w:val="single" w:sz="8" w:space="0" w:color="000000"/>
              <w:right w:val="single" w:sz="8" w:space="0" w:color="000000"/>
            </w:tcBorders>
          </w:tcPr>
          <w:p w14:paraId="728D5711" w14:textId="77777777" w:rsidR="00BF6C51" w:rsidRDefault="00BF6C51">
            <w:pPr>
              <w:snapToGrid w:val="0"/>
              <w:spacing w:before="0"/>
              <w:ind w:left="0"/>
              <w:jc w:val="left"/>
              <w:rPr>
                <w:rFonts w:ascii="Calibri" w:hAnsi="Calibri" w:cs="Calibri"/>
                <w:i/>
                <w:sz w:val="18"/>
                <w:szCs w:val="18"/>
                <w:lang w:eastAsia="es-ES"/>
              </w:rPr>
            </w:pPr>
          </w:p>
        </w:tc>
      </w:tr>
      <w:tr w:rsidR="00BF6C51" w14:paraId="6D559445" w14:textId="77777777">
        <w:trPr>
          <w:trHeight w:val="300"/>
        </w:trPr>
        <w:tc>
          <w:tcPr>
            <w:tcW w:w="1543" w:type="dxa"/>
            <w:tcBorders>
              <w:top w:val="single" w:sz="8" w:space="0" w:color="000000"/>
              <w:left w:val="single" w:sz="8" w:space="0" w:color="000000"/>
              <w:bottom w:val="single" w:sz="8" w:space="0" w:color="000000"/>
            </w:tcBorders>
            <w:vAlign w:val="center"/>
          </w:tcPr>
          <w:p w14:paraId="706D3530" w14:textId="77777777" w:rsidR="00BF6C51" w:rsidRDefault="00D42B21">
            <w:pPr>
              <w:spacing w:before="0"/>
              <w:ind w:left="0"/>
              <w:jc w:val="left"/>
            </w:pPr>
            <w:r>
              <w:rPr>
                <w:rFonts w:ascii="Calibri" w:hAnsi="Calibri" w:cs="Calibri"/>
                <w:i/>
                <w:sz w:val="18"/>
                <w:szCs w:val="18"/>
                <w:lang w:eastAsia="es-ES"/>
              </w:rPr>
              <w:lastRenderedPageBreak/>
              <w:t>20-C8</w:t>
            </w:r>
          </w:p>
        </w:tc>
        <w:tc>
          <w:tcPr>
            <w:tcW w:w="5225" w:type="dxa"/>
            <w:tcBorders>
              <w:top w:val="single" w:sz="8" w:space="0" w:color="000000"/>
              <w:left w:val="single" w:sz="8" w:space="0" w:color="000000"/>
              <w:bottom w:val="single" w:sz="8" w:space="0" w:color="000000"/>
            </w:tcBorders>
            <w:vAlign w:val="center"/>
          </w:tcPr>
          <w:p w14:paraId="289E6F92" w14:textId="77777777" w:rsidR="00BF6C51" w:rsidRDefault="00D42B21">
            <w:pPr>
              <w:spacing w:before="0"/>
              <w:ind w:left="0"/>
            </w:pPr>
            <w:r>
              <w:rPr>
                <w:rFonts w:ascii="Calibri" w:hAnsi="Calibri" w:cs="Calibri"/>
                <w:bCs/>
                <w:i/>
                <w:sz w:val="18"/>
                <w:szCs w:val="18"/>
                <w:lang w:eastAsia="es-ES"/>
              </w:rPr>
              <w:t>Logo de la Entidad. Imagen en JPG que envía el operacional. Será el mismo que en las CCPP</w:t>
            </w:r>
          </w:p>
        </w:tc>
        <w:tc>
          <w:tcPr>
            <w:tcW w:w="2035" w:type="dxa"/>
            <w:tcBorders>
              <w:top w:val="single" w:sz="8" w:space="0" w:color="000000"/>
              <w:left w:val="single" w:sz="8" w:space="0" w:color="000000"/>
              <w:bottom w:val="single" w:sz="8" w:space="0" w:color="000000"/>
            </w:tcBorders>
          </w:tcPr>
          <w:p w14:paraId="612AF4B3"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47FA6DDD" w14:textId="77777777" w:rsidR="00BF6C51" w:rsidRDefault="00BF6C51">
            <w:pPr>
              <w:snapToGrid w:val="0"/>
              <w:spacing w:before="0"/>
              <w:ind w:left="0"/>
              <w:jc w:val="left"/>
              <w:rPr>
                <w:rFonts w:ascii="Calibri" w:hAnsi="Calibri" w:cs="Calibri"/>
                <w:i/>
                <w:sz w:val="18"/>
                <w:szCs w:val="18"/>
                <w:lang w:eastAsia="es-ES"/>
              </w:rPr>
            </w:pPr>
          </w:p>
        </w:tc>
      </w:tr>
      <w:tr w:rsidR="00BF6C51" w14:paraId="10ADC9C7" w14:textId="77777777">
        <w:trPr>
          <w:trHeight w:val="300"/>
        </w:trPr>
        <w:tc>
          <w:tcPr>
            <w:tcW w:w="1543" w:type="dxa"/>
            <w:tcBorders>
              <w:top w:val="single" w:sz="8" w:space="0" w:color="000000"/>
              <w:left w:val="single" w:sz="8" w:space="0" w:color="000000"/>
              <w:bottom w:val="single" w:sz="8" w:space="0" w:color="000000"/>
            </w:tcBorders>
            <w:vAlign w:val="center"/>
          </w:tcPr>
          <w:p w14:paraId="072604DE" w14:textId="77777777" w:rsidR="00BF6C51" w:rsidRDefault="00D42B21">
            <w:pPr>
              <w:spacing w:before="0"/>
              <w:ind w:left="0"/>
              <w:jc w:val="left"/>
            </w:pPr>
            <w:r>
              <w:rPr>
                <w:rFonts w:ascii="Calibri" w:hAnsi="Calibri" w:cs="Calibri"/>
                <w:i/>
                <w:sz w:val="18"/>
                <w:szCs w:val="18"/>
                <w:lang w:eastAsia="es-ES"/>
              </w:rPr>
              <w:t>20-C9</w:t>
            </w:r>
          </w:p>
        </w:tc>
        <w:tc>
          <w:tcPr>
            <w:tcW w:w="5225" w:type="dxa"/>
            <w:tcBorders>
              <w:top w:val="single" w:sz="8" w:space="0" w:color="000000"/>
              <w:left w:val="single" w:sz="8" w:space="0" w:color="000000"/>
              <w:bottom w:val="single" w:sz="8" w:space="0" w:color="000000"/>
            </w:tcBorders>
            <w:vAlign w:val="center"/>
          </w:tcPr>
          <w:p w14:paraId="58957E68" w14:textId="77777777" w:rsidR="00BF6C51" w:rsidRDefault="00D42B21">
            <w:pPr>
              <w:spacing w:before="0"/>
              <w:ind w:left="0"/>
            </w:pPr>
            <w:r>
              <w:rPr>
                <w:rFonts w:ascii="Calibri" w:hAnsi="Calibri" w:cs="Calibri"/>
                <w:bCs/>
                <w:i/>
                <w:sz w:val="18"/>
                <w:szCs w:val="18"/>
                <w:lang w:eastAsia="es-ES"/>
              </w:rPr>
              <w:t>Número de Familia(*). Valor fijo: Familia</w:t>
            </w:r>
          </w:p>
        </w:tc>
        <w:tc>
          <w:tcPr>
            <w:tcW w:w="2035" w:type="dxa"/>
            <w:tcBorders>
              <w:top w:val="single" w:sz="8" w:space="0" w:color="000000"/>
              <w:left w:val="single" w:sz="8" w:space="0" w:color="000000"/>
              <w:bottom w:val="single" w:sz="8" w:space="0" w:color="000000"/>
            </w:tcBorders>
          </w:tcPr>
          <w:p w14:paraId="7A1F39BD" w14:textId="77777777" w:rsidR="00BF6C51" w:rsidRDefault="00D42B21">
            <w:pPr>
              <w:spacing w:before="0"/>
              <w:ind w:left="0"/>
              <w:jc w:val="left"/>
            </w:pPr>
            <w:r>
              <w:rPr>
                <w:rFonts w:ascii="Calibri" w:hAnsi="Calibri" w:cs="Calibri"/>
                <w:i/>
                <w:sz w:val="18"/>
                <w:szCs w:val="18"/>
                <w:lang w:eastAsia="es-ES"/>
              </w:rPr>
              <w:t>A9</w:t>
            </w:r>
          </w:p>
        </w:tc>
        <w:tc>
          <w:tcPr>
            <w:tcW w:w="1046" w:type="dxa"/>
            <w:tcBorders>
              <w:top w:val="single" w:sz="8" w:space="0" w:color="000000"/>
              <w:left w:val="single" w:sz="8" w:space="0" w:color="000000"/>
              <w:bottom w:val="single" w:sz="8" w:space="0" w:color="000000"/>
              <w:right w:val="single" w:sz="8" w:space="0" w:color="000000"/>
            </w:tcBorders>
          </w:tcPr>
          <w:p w14:paraId="1AF6FF53" w14:textId="77777777" w:rsidR="00BF6C51" w:rsidRDefault="00BF6C51">
            <w:pPr>
              <w:snapToGrid w:val="0"/>
              <w:spacing w:before="0"/>
              <w:ind w:left="0"/>
              <w:jc w:val="left"/>
              <w:rPr>
                <w:rFonts w:ascii="Calibri" w:hAnsi="Calibri" w:cs="Calibri"/>
                <w:i/>
                <w:sz w:val="18"/>
                <w:szCs w:val="18"/>
                <w:lang w:eastAsia="es-ES"/>
              </w:rPr>
            </w:pPr>
          </w:p>
        </w:tc>
      </w:tr>
    </w:tbl>
    <w:p w14:paraId="76229ABA" w14:textId="77777777" w:rsidR="00BF6C51" w:rsidRDefault="00BF6C51">
      <w:pPr>
        <w:pStyle w:val="Prrafodelista"/>
        <w:ind w:left="0"/>
        <w:rPr>
          <w:color w:val="92D050"/>
        </w:rPr>
      </w:pPr>
    </w:p>
    <w:p w14:paraId="2896BDB2" w14:textId="77777777" w:rsidR="00BF6C51" w:rsidRDefault="00D42B21">
      <w:pPr>
        <w:pStyle w:val="Prrafodelista"/>
        <w:spacing w:line="360" w:lineRule="auto"/>
        <w:ind w:left="0"/>
      </w:pPr>
      <w:r>
        <w:rPr>
          <w:rFonts w:ascii="Arial" w:eastAsia="Times New Roman" w:hAnsi="Arial" w:cs="Arial"/>
          <w:sz w:val="20"/>
          <w:szCs w:val="20"/>
          <w:lang w:eastAsia="en-US"/>
        </w:rPr>
        <w:t>(*)El número de Familia es un dato que envía el operacional y que no siempre vendrá indicado. En caso de que se envíe (dato 20-C9), la herramienta Exstream debe pintar la barra de separación ‘/’ entre el número de póliza y el número de familia. En caso de que el dato no venga informado no se pintará dicho carácter.</w:t>
      </w:r>
    </w:p>
    <w:p w14:paraId="39F80D56" w14:textId="77777777" w:rsidR="00BF6C51" w:rsidRDefault="00BF6C51">
      <w:pPr>
        <w:spacing w:line="276" w:lineRule="auto"/>
        <w:ind w:left="357"/>
        <w:rPr>
          <w:b/>
          <w:sz w:val="20"/>
          <w:lang w:eastAsia="en-US"/>
        </w:rPr>
      </w:pPr>
    </w:p>
    <w:p w14:paraId="7C247481" w14:textId="77777777" w:rsidR="00BF6C51" w:rsidRDefault="00BF6C51">
      <w:pPr>
        <w:spacing w:line="276" w:lineRule="auto"/>
        <w:ind w:left="357"/>
        <w:rPr>
          <w:b/>
          <w:sz w:val="20"/>
          <w:lang w:eastAsia="en-US"/>
        </w:rPr>
      </w:pPr>
    </w:p>
    <w:p w14:paraId="1D967805" w14:textId="6E6247B2" w:rsidR="00BF6C51" w:rsidRDefault="00D42B21">
      <w:pPr>
        <w:spacing w:line="276" w:lineRule="auto"/>
        <w:ind w:left="357"/>
        <w:rPr>
          <w:b/>
          <w:sz w:val="20"/>
          <w:lang w:eastAsia="es-ES"/>
        </w:rPr>
      </w:pPr>
      <w:r>
        <w:rPr>
          <w:noProof/>
          <w:lang w:eastAsia="es-ES"/>
        </w:rPr>
        <mc:AlternateContent>
          <mc:Choice Requires="wps">
            <w:drawing>
              <wp:anchor distT="0" distB="0" distL="114300" distR="114300" simplePos="0" relativeHeight="251634176" behindDoc="0" locked="0" layoutInCell="1" allowOverlap="1" wp14:anchorId="4C893BF7" wp14:editId="0322F01D">
                <wp:simplePos x="0" y="0"/>
                <wp:positionH relativeFrom="column">
                  <wp:posOffset>1122045</wp:posOffset>
                </wp:positionH>
                <wp:positionV relativeFrom="paragraph">
                  <wp:posOffset>93345</wp:posOffset>
                </wp:positionV>
                <wp:extent cx="542290" cy="323850"/>
                <wp:effectExtent l="0" t="0" r="0" b="0"/>
                <wp:wrapNone/>
                <wp:docPr id="8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6D34916" w14:textId="77777777" w:rsidR="00756116" w:rsidRDefault="00756116">
                            <w:pPr>
                              <w:overflowPunct w:val="0"/>
                              <w:ind w:left="0"/>
                              <w:jc w:val="center"/>
                              <w:rPr>
                                <w:b/>
                                <w:kern w:val="2"/>
                                <w:sz w:val="16"/>
                                <w:szCs w:val="16"/>
                              </w:rPr>
                            </w:pPr>
                            <w:r>
                              <w:rPr>
                                <w:b/>
                                <w:kern w:val="2"/>
                                <w:sz w:val="16"/>
                                <w:szCs w:val="16"/>
                              </w:rPr>
                              <w:t>20-c4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C893BF7" id="AutoShape 6" o:spid="_x0000_s1026" style="position:absolute;left:0;text-align:left;margin-left:88.35pt;margin-top:7.35pt;width:42.7pt;height:25.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8MUQMwIAAGUEAAAOAAAAZHJzL2Uyb0RvYy54bWysVNuOEzEMfUfiH6K802m7bbcddbpadSlC&#10;Wi5i4QPcJNMJJPGQpJ2Wr8dJL3SBJ8Q8RHFsnxzbJz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" fillcolor="#ff9" strokeweight=".09mm">
                <v:stroke joinstyle="miter"/>
                <v:textbox>
                  <w:txbxContent>
                    <w:p w14:paraId="46D34916" w14:textId="77777777" w:rsidR="00756116" w:rsidRDefault="00756116">
                      <w:pPr>
                        <w:overflowPunct w:val="0"/>
                        <w:ind w:left="0"/>
                        <w:jc w:val="center"/>
                        <w:rPr>
                          <w:b/>
                          <w:kern w:val="2"/>
                          <w:sz w:val="16"/>
                          <w:szCs w:val="16"/>
                        </w:rPr>
                      </w:pPr>
                      <w:r>
                        <w:rPr>
                          <w:b/>
                          <w:kern w:val="2"/>
                          <w:sz w:val="16"/>
                          <w:szCs w:val="16"/>
                        </w:rPr>
                        <w:t>20-c4</w:t>
                      </w:r>
                    </w:p>
                  </w:txbxContent>
                </v:textbox>
              </v:roundrect>
            </w:pict>
          </mc:Fallback>
        </mc:AlternateContent>
      </w:r>
      <w:r>
        <w:rPr>
          <w:noProof/>
          <w:lang w:eastAsia="es-ES"/>
        </w:rPr>
        <mc:AlternateContent>
          <mc:Choice Requires="wps">
            <w:drawing>
              <wp:anchor distT="0" distB="0" distL="114300" distR="114300" simplePos="0" relativeHeight="251638272" behindDoc="0" locked="0" layoutInCell="1" allowOverlap="1" wp14:anchorId="47CE6286" wp14:editId="386BEA43">
                <wp:simplePos x="0" y="0"/>
                <wp:positionH relativeFrom="column">
                  <wp:posOffset>4788535</wp:posOffset>
                </wp:positionH>
                <wp:positionV relativeFrom="paragraph">
                  <wp:posOffset>93345</wp:posOffset>
                </wp:positionV>
                <wp:extent cx="542290" cy="323850"/>
                <wp:effectExtent l="0" t="0" r="0" b="0"/>
                <wp:wrapNone/>
                <wp:docPr id="83"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127B8CD" w14:textId="77777777" w:rsidR="00756116" w:rsidRDefault="00756116">
                            <w:pPr>
                              <w:overflowPunct w:val="0"/>
                              <w:ind w:left="0"/>
                              <w:jc w:val="center"/>
                              <w:rPr>
                                <w:b/>
                                <w:kern w:val="2"/>
                                <w:sz w:val="16"/>
                                <w:szCs w:val="16"/>
                              </w:rPr>
                            </w:pPr>
                            <w:r>
                              <w:rPr>
                                <w:b/>
                                <w:kern w:val="2"/>
                                <w:sz w:val="16"/>
                                <w:szCs w:val="16"/>
                              </w:rPr>
                              <w:t>20-c8</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7CE6286" id="AutoShape 10" o:spid="_x0000_s1027" style="position:absolute;left:0;text-align:left;margin-left:377.05pt;margin-top:7.35pt;width:42.7pt;height:25.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" fillcolor="#ff9" strokeweight=".09mm">
                <v:stroke joinstyle="miter"/>
                <v:textbox>
                  <w:txbxContent>
                    <w:p w14:paraId="5127B8CD" w14:textId="77777777" w:rsidR="00756116" w:rsidRDefault="00756116">
                      <w:pPr>
                        <w:overflowPunct w:val="0"/>
                        <w:ind w:left="0"/>
                        <w:jc w:val="center"/>
                        <w:rPr>
                          <w:b/>
                          <w:kern w:val="2"/>
                          <w:sz w:val="16"/>
                          <w:szCs w:val="16"/>
                        </w:rPr>
                      </w:pPr>
                      <w:r>
                        <w:rPr>
                          <w:b/>
                          <w:kern w:val="2"/>
                          <w:sz w:val="16"/>
                          <w:szCs w:val="16"/>
                        </w:rPr>
                        <w:t>20-c8</w:t>
                      </w:r>
                    </w:p>
                  </w:txbxContent>
                </v:textbox>
              </v:roundrect>
            </w:pict>
          </mc:Fallback>
        </mc:AlternateContent>
      </w:r>
    </w:p>
    <w:p w14:paraId="308714BC" w14:textId="304DEFBB" w:rsidR="00BF6C51" w:rsidRDefault="00D42B21">
      <w:pPr>
        <w:spacing w:line="276" w:lineRule="auto"/>
        <w:ind w:left="357"/>
        <w:rPr>
          <w:b/>
          <w:sz w:val="20"/>
        </w:rPr>
      </w:pPr>
      <w:r>
        <w:rPr>
          <w:noProof/>
          <w:lang w:eastAsia="es-ES"/>
        </w:rPr>
        <mc:AlternateContent>
          <mc:Choice Requires="wps">
            <w:drawing>
              <wp:anchor distT="0" distB="0" distL="114300" distR="114300" simplePos="0" relativeHeight="251632128" behindDoc="0" locked="0" layoutInCell="1" allowOverlap="1" wp14:anchorId="53A688D1" wp14:editId="5C25C6F1">
                <wp:simplePos x="0" y="0"/>
                <wp:positionH relativeFrom="column">
                  <wp:posOffset>5133975</wp:posOffset>
                </wp:positionH>
                <wp:positionV relativeFrom="paragraph">
                  <wp:posOffset>808355</wp:posOffset>
                </wp:positionV>
                <wp:extent cx="542290" cy="323850"/>
                <wp:effectExtent l="0" t="0" r="0" b="0"/>
                <wp:wrapNone/>
                <wp:docPr id="8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6D4E8D2" w14:textId="77777777" w:rsidR="00756116" w:rsidRDefault="00756116">
                            <w:pPr>
                              <w:overflowPunct w:val="0"/>
                              <w:ind w:left="0"/>
                              <w:jc w:val="center"/>
                              <w:rPr>
                                <w:b/>
                                <w:kern w:val="2"/>
                                <w:sz w:val="16"/>
                                <w:szCs w:val="16"/>
                              </w:rPr>
                            </w:pPr>
                            <w:r>
                              <w:rPr>
                                <w:b/>
                                <w:kern w:val="2"/>
                                <w:sz w:val="16"/>
                                <w:szCs w:val="16"/>
                              </w:rPr>
                              <w:t>20-c1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3A688D1" id="AutoShape 4" o:spid="_x0000_s1028" style="position:absolute;left:0;text-align:left;margin-left:404.25pt;margin-top:63.65pt;width:42.7pt;height:25.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WknNAIAAGU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" fillcolor="#ff9" strokeweight=".09mm">
                <v:stroke joinstyle="miter"/>
                <v:textbox>
                  <w:txbxContent>
                    <w:p w14:paraId="76D4E8D2" w14:textId="77777777" w:rsidR="00756116" w:rsidRDefault="00756116">
                      <w:pPr>
                        <w:overflowPunct w:val="0"/>
                        <w:ind w:left="0"/>
                        <w:jc w:val="center"/>
                        <w:rPr>
                          <w:b/>
                          <w:kern w:val="2"/>
                          <w:sz w:val="16"/>
                          <w:szCs w:val="16"/>
                        </w:rPr>
                      </w:pPr>
                      <w:r>
                        <w:rPr>
                          <w:b/>
                          <w:kern w:val="2"/>
                          <w:sz w:val="16"/>
                          <w:szCs w:val="16"/>
                        </w:rPr>
                        <w:t>20-c1</w:t>
                      </w:r>
                    </w:p>
                  </w:txbxContent>
                </v:textbox>
              </v:roundrect>
            </w:pict>
          </mc:Fallback>
        </mc:AlternateContent>
      </w:r>
      <w:r>
        <w:rPr>
          <w:noProof/>
          <w:lang w:eastAsia="es-ES"/>
        </w:rPr>
        <mc:AlternateContent>
          <mc:Choice Requires="wps">
            <w:drawing>
              <wp:anchor distT="0" distB="0" distL="114300" distR="114300" simplePos="0" relativeHeight="251633152" behindDoc="0" locked="0" layoutInCell="1" allowOverlap="1" wp14:anchorId="36DBA779" wp14:editId="1909F8E2">
                <wp:simplePos x="0" y="0"/>
                <wp:positionH relativeFrom="column">
                  <wp:posOffset>-206375</wp:posOffset>
                </wp:positionH>
                <wp:positionV relativeFrom="paragraph">
                  <wp:posOffset>267335</wp:posOffset>
                </wp:positionV>
                <wp:extent cx="542290" cy="323850"/>
                <wp:effectExtent l="0" t="0" r="0" b="0"/>
                <wp:wrapNone/>
                <wp:docPr id="8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647AD97" w14:textId="77777777" w:rsidR="00756116" w:rsidRDefault="00756116">
                            <w:pPr>
                              <w:overflowPunct w:val="0"/>
                              <w:ind w:left="0"/>
                              <w:jc w:val="center"/>
                              <w:rPr>
                                <w:b/>
                                <w:kern w:val="2"/>
                                <w:sz w:val="16"/>
                                <w:szCs w:val="16"/>
                              </w:rPr>
                            </w:pPr>
                            <w:r>
                              <w:rPr>
                                <w:b/>
                                <w:kern w:val="2"/>
                                <w:sz w:val="16"/>
                                <w:szCs w:val="16"/>
                              </w:rPr>
                              <w:t>20-c2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36DBA779" id="AutoShape 5" o:spid="_x0000_s1029" style="position:absolute;left:0;text-align:left;margin-left:-16.25pt;margin-top:21.05pt;width:42.7pt;height:25.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OJNQIAAGU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" fillcolor="#ff9" strokeweight=".09mm">
                <v:stroke joinstyle="miter"/>
                <v:textbox>
                  <w:txbxContent>
                    <w:p w14:paraId="2647AD97" w14:textId="77777777" w:rsidR="00756116" w:rsidRDefault="00756116">
                      <w:pPr>
                        <w:overflowPunct w:val="0"/>
                        <w:ind w:left="0"/>
                        <w:jc w:val="center"/>
                        <w:rPr>
                          <w:b/>
                          <w:kern w:val="2"/>
                          <w:sz w:val="16"/>
                          <w:szCs w:val="16"/>
                        </w:rPr>
                      </w:pPr>
                      <w:r>
                        <w:rPr>
                          <w:b/>
                          <w:kern w:val="2"/>
                          <w:sz w:val="16"/>
                          <w:szCs w:val="16"/>
                        </w:rPr>
                        <w:t>20-c2</w:t>
                      </w:r>
                    </w:p>
                  </w:txbxContent>
                </v:textbox>
              </v:roundrect>
            </w:pict>
          </mc:Fallback>
        </mc:AlternateContent>
      </w:r>
      <w:r>
        <w:rPr>
          <w:noProof/>
          <w:lang w:eastAsia="es-ES"/>
        </w:rPr>
        <mc:AlternateContent>
          <mc:Choice Requires="wps">
            <w:drawing>
              <wp:anchor distT="0" distB="0" distL="114300" distR="114300" simplePos="0" relativeHeight="251635200" behindDoc="0" locked="0" layoutInCell="1" allowOverlap="1" wp14:anchorId="23B495DD" wp14:editId="2855D9F6">
                <wp:simplePos x="0" y="0"/>
                <wp:positionH relativeFrom="column">
                  <wp:posOffset>2206625</wp:posOffset>
                </wp:positionH>
                <wp:positionV relativeFrom="paragraph">
                  <wp:posOffset>1905</wp:posOffset>
                </wp:positionV>
                <wp:extent cx="542290" cy="323850"/>
                <wp:effectExtent l="0" t="0" r="0" b="0"/>
                <wp:wrapNone/>
                <wp:docPr id="80"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5E9D832" w14:textId="77777777" w:rsidR="00756116" w:rsidRDefault="00756116">
                            <w:pPr>
                              <w:overflowPunct w:val="0"/>
                              <w:ind w:left="0"/>
                              <w:jc w:val="center"/>
                              <w:rPr>
                                <w:b/>
                                <w:kern w:val="2"/>
                                <w:sz w:val="16"/>
                                <w:szCs w:val="16"/>
                              </w:rPr>
                            </w:pPr>
                            <w:r>
                              <w:rPr>
                                <w:b/>
                                <w:kern w:val="2"/>
                                <w:sz w:val="16"/>
                                <w:szCs w:val="16"/>
                              </w:rPr>
                              <w:t>20-c5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23B495DD" id="AutoShape 7" o:spid="_x0000_s1030" style="position:absolute;left:0;text-align:left;margin-left:173.75pt;margin-top:.15pt;width:42.7pt;height:25.5pt;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51/NAIAAGU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" fillcolor="#ff9" strokeweight=".09mm">
                <v:stroke joinstyle="miter"/>
                <v:textbox>
                  <w:txbxContent>
                    <w:p w14:paraId="65E9D832" w14:textId="77777777" w:rsidR="00756116" w:rsidRDefault="00756116">
                      <w:pPr>
                        <w:overflowPunct w:val="0"/>
                        <w:ind w:left="0"/>
                        <w:jc w:val="center"/>
                        <w:rPr>
                          <w:b/>
                          <w:kern w:val="2"/>
                          <w:sz w:val="16"/>
                          <w:szCs w:val="16"/>
                        </w:rPr>
                      </w:pPr>
                      <w:r>
                        <w:rPr>
                          <w:b/>
                          <w:kern w:val="2"/>
                          <w:sz w:val="16"/>
                          <w:szCs w:val="16"/>
                        </w:rPr>
                        <w:t>20-c5</w:t>
                      </w:r>
                    </w:p>
                  </w:txbxContent>
                </v:textbox>
              </v:roundrect>
            </w:pict>
          </mc:Fallback>
        </mc:AlternateContent>
      </w:r>
      <w:r>
        <w:rPr>
          <w:noProof/>
          <w:lang w:eastAsia="es-ES"/>
        </w:rPr>
        <mc:AlternateContent>
          <mc:Choice Requires="wps">
            <w:drawing>
              <wp:anchor distT="0" distB="0" distL="114300" distR="114300" simplePos="0" relativeHeight="251636224" behindDoc="0" locked="0" layoutInCell="1" allowOverlap="1" wp14:anchorId="61E60F02" wp14:editId="6FB707C8">
                <wp:simplePos x="0" y="0"/>
                <wp:positionH relativeFrom="column">
                  <wp:posOffset>-206375</wp:posOffset>
                </wp:positionH>
                <wp:positionV relativeFrom="paragraph">
                  <wp:posOffset>638175</wp:posOffset>
                </wp:positionV>
                <wp:extent cx="542290" cy="323850"/>
                <wp:effectExtent l="0" t="0" r="0" b="0"/>
                <wp:wrapNone/>
                <wp:docPr id="79"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459482" w14:textId="77777777" w:rsidR="00756116" w:rsidRDefault="00756116">
                            <w:pPr>
                              <w:overflowPunct w:val="0"/>
                              <w:ind w:left="0"/>
                              <w:jc w:val="center"/>
                              <w:rPr>
                                <w:b/>
                                <w:kern w:val="2"/>
                                <w:sz w:val="16"/>
                                <w:szCs w:val="16"/>
                              </w:rPr>
                            </w:pPr>
                            <w:r>
                              <w:rPr>
                                <w:b/>
                                <w:kern w:val="2"/>
                                <w:sz w:val="16"/>
                                <w:szCs w:val="16"/>
                              </w:rPr>
                              <w:t>20-c6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1E60F02" id="AutoShape 8" o:spid="_x0000_s1031" style="position:absolute;left:0;text-align:left;margin-left:-16.25pt;margin-top:50.25pt;width:42.7pt;height:25.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QIAAGU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" fillcolor="#ff9" strokeweight=".09mm">
                <v:stroke joinstyle="miter"/>
                <v:textbox>
                  <w:txbxContent>
                    <w:p w14:paraId="49459482" w14:textId="77777777" w:rsidR="00756116" w:rsidRDefault="00756116">
                      <w:pPr>
                        <w:overflowPunct w:val="0"/>
                        <w:ind w:left="0"/>
                        <w:jc w:val="center"/>
                        <w:rPr>
                          <w:b/>
                          <w:kern w:val="2"/>
                          <w:sz w:val="16"/>
                          <w:szCs w:val="16"/>
                        </w:rPr>
                      </w:pPr>
                      <w:r>
                        <w:rPr>
                          <w:b/>
                          <w:kern w:val="2"/>
                          <w:sz w:val="16"/>
                          <w:szCs w:val="16"/>
                        </w:rPr>
                        <w:t>20-c6</w:t>
                      </w:r>
                    </w:p>
                  </w:txbxContent>
                </v:textbox>
              </v:roundrect>
            </w:pict>
          </mc:Fallback>
        </mc:AlternateContent>
      </w:r>
      <w:r>
        <w:rPr>
          <w:noProof/>
          <w:lang w:eastAsia="es-ES"/>
        </w:rPr>
        <mc:AlternateContent>
          <mc:Choice Requires="wps">
            <w:drawing>
              <wp:anchor distT="0" distB="0" distL="114300" distR="114300" simplePos="0" relativeHeight="251637248" behindDoc="0" locked="0" layoutInCell="1" allowOverlap="1" wp14:anchorId="51DAA3C1" wp14:editId="711A4C20">
                <wp:simplePos x="0" y="0"/>
                <wp:positionH relativeFrom="column">
                  <wp:posOffset>579755</wp:posOffset>
                </wp:positionH>
                <wp:positionV relativeFrom="paragraph">
                  <wp:posOffset>962025</wp:posOffset>
                </wp:positionV>
                <wp:extent cx="542290" cy="323850"/>
                <wp:effectExtent l="0" t="0" r="0" b="0"/>
                <wp:wrapNone/>
                <wp:docPr id="78"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2FB623E" w14:textId="77777777" w:rsidR="00756116" w:rsidRDefault="00756116">
                            <w:pPr>
                              <w:overflowPunct w:val="0"/>
                              <w:ind w:left="0"/>
                              <w:jc w:val="center"/>
                              <w:rPr>
                                <w:b/>
                                <w:kern w:val="2"/>
                                <w:sz w:val="16"/>
                                <w:szCs w:val="16"/>
                              </w:rPr>
                            </w:pPr>
                            <w:r>
                              <w:rPr>
                                <w:b/>
                                <w:kern w:val="2"/>
                                <w:sz w:val="16"/>
                                <w:szCs w:val="16"/>
                              </w:rPr>
                              <w:t>20-c7</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1DAA3C1" id="AutoShape 9" o:spid="_x0000_s1032" style="position:absolute;left:0;text-align:left;margin-left:45.65pt;margin-top:75.75pt;width:42.7pt;height:25.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jFINAIAAGUEAAAOAAAAZHJzL2Uyb0RvYy54bWysVNuOEzEMfUfiH6K802m7bbcddbpadSlC&#10;Wi5i4QPcJNMJJPGQpJ2Wr8dJL3SBJ8Q8RHFsnxzbJz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" fillcolor="#ff9" strokeweight=".09mm">
                <v:stroke joinstyle="miter"/>
                <v:textbox>
                  <w:txbxContent>
                    <w:p w14:paraId="12FB623E" w14:textId="77777777" w:rsidR="00756116" w:rsidRDefault="00756116">
                      <w:pPr>
                        <w:overflowPunct w:val="0"/>
                        <w:ind w:left="0"/>
                        <w:jc w:val="center"/>
                        <w:rPr>
                          <w:b/>
                          <w:kern w:val="2"/>
                          <w:sz w:val="16"/>
                          <w:szCs w:val="16"/>
                        </w:rPr>
                      </w:pPr>
                      <w:r>
                        <w:rPr>
                          <w:b/>
                          <w:kern w:val="2"/>
                          <w:sz w:val="16"/>
                          <w:szCs w:val="16"/>
                        </w:rPr>
                        <w:t>20-c7</w:t>
                      </w:r>
                    </w:p>
                  </w:txbxContent>
                </v:textbox>
              </v:roundrect>
            </w:pict>
          </mc:Fallback>
        </mc:AlternateContent>
      </w:r>
      <w:r>
        <w:rPr>
          <w:noProof/>
          <w:lang w:eastAsia="es-ES"/>
        </w:rPr>
        <mc:AlternateContent>
          <mc:Choice Requires="wps">
            <w:drawing>
              <wp:anchor distT="0" distB="0" distL="114300" distR="114300" simplePos="0" relativeHeight="251639296" behindDoc="0" locked="0" layoutInCell="1" allowOverlap="1" wp14:anchorId="4BC90FC2" wp14:editId="56A91EC5">
                <wp:simplePos x="0" y="0"/>
                <wp:positionH relativeFrom="column">
                  <wp:posOffset>1766570</wp:posOffset>
                </wp:positionH>
                <wp:positionV relativeFrom="paragraph">
                  <wp:posOffset>484505</wp:posOffset>
                </wp:positionV>
                <wp:extent cx="542290" cy="323850"/>
                <wp:effectExtent l="0" t="0" r="0" b="0"/>
                <wp:wrapNone/>
                <wp:docPr id="77"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7D38BE0" w14:textId="77777777" w:rsidR="00756116" w:rsidRDefault="00756116">
                            <w:pPr>
                              <w:overflowPunct w:val="0"/>
                              <w:ind w:left="0"/>
                              <w:jc w:val="center"/>
                              <w:rPr>
                                <w:b/>
                                <w:kern w:val="2"/>
                                <w:sz w:val="16"/>
                                <w:szCs w:val="16"/>
                              </w:rPr>
                            </w:pPr>
                            <w:r>
                              <w:rPr>
                                <w:b/>
                                <w:kern w:val="2"/>
                                <w:sz w:val="16"/>
                                <w:szCs w:val="16"/>
                              </w:rPr>
                              <w:t>20-c9</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BC90FC2" id="AutoShape 11" o:spid="_x0000_s1033" style="position:absolute;left:0;text-align:left;margin-left:139.1pt;margin-top:38.15pt;width:42.7pt;height:25.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Bo4NAIAAGU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" fillcolor="#ff9" strokeweight=".09mm">
                <v:stroke joinstyle="miter"/>
                <v:textbox>
                  <w:txbxContent>
                    <w:p w14:paraId="47D38BE0" w14:textId="77777777" w:rsidR="00756116" w:rsidRDefault="00756116">
                      <w:pPr>
                        <w:overflowPunct w:val="0"/>
                        <w:ind w:left="0"/>
                        <w:jc w:val="center"/>
                        <w:rPr>
                          <w:b/>
                          <w:kern w:val="2"/>
                          <w:sz w:val="16"/>
                          <w:szCs w:val="16"/>
                        </w:rPr>
                      </w:pPr>
                      <w:r>
                        <w:rPr>
                          <w:b/>
                          <w:kern w:val="2"/>
                          <w:sz w:val="16"/>
                          <w:szCs w:val="16"/>
                        </w:rPr>
                        <w:t>20-c9</w:t>
                      </w:r>
                    </w:p>
                  </w:txbxContent>
                </v:textbox>
              </v:roundrect>
            </w:pict>
          </mc:Fallback>
        </mc:AlternateContent>
      </w:r>
      <w:r>
        <w:rPr>
          <w:noProof/>
          <w:lang w:eastAsia="es-ES"/>
        </w:rPr>
        <w:drawing>
          <wp:inline distT="0" distB="0" distL="0" distR="0" wp14:anchorId="7B6E6DD9" wp14:editId="7D6C3BE0">
            <wp:extent cx="5191125" cy="124777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l="-73" t="-308" r="-73" b="-308"/>
                    <a:stretch>
                      <a:fillRect/>
                    </a:stretch>
                  </pic:blipFill>
                  <pic:spPr bwMode="auto">
                    <a:xfrm>
                      <a:off x="0" y="0"/>
                      <a:ext cx="5191125" cy="1247775"/>
                    </a:xfrm>
                    <a:prstGeom prst="rect">
                      <a:avLst/>
                    </a:prstGeom>
                    <a:solidFill>
                      <a:srgbClr val="FFFFFF"/>
                    </a:solidFill>
                    <a:ln>
                      <a:noFill/>
                    </a:ln>
                  </pic:spPr>
                </pic:pic>
              </a:graphicData>
            </a:graphic>
          </wp:inline>
        </w:drawing>
      </w:r>
    </w:p>
    <w:p w14:paraId="49333D9F" w14:textId="77777777" w:rsidR="00BF6C51" w:rsidRDefault="00BF6C51">
      <w:pPr>
        <w:spacing w:line="276" w:lineRule="auto"/>
        <w:ind w:left="357"/>
        <w:rPr>
          <w:b/>
          <w:sz w:val="20"/>
        </w:rPr>
      </w:pPr>
    </w:p>
    <w:p w14:paraId="4DCFE7FC" w14:textId="77777777" w:rsidR="00BF6C51" w:rsidRDefault="00BF6C51">
      <w:pPr>
        <w:spacing w:line="276" w:lineRule="auto"/>
        <w:ind w:left="357"/>
        <w:rPr>
          <w:b/>
          <w:sz w:val="20"/>
        </w:rPr>
      </w:pPr>
    </w:p>
    <w:p w14:paraId="3C03859D" w14:textId="77777777" w:rsidR="00BF6C51" w:rsidRDefault="00D42B21">
      <w:pPr>
        <w:numPr>
          <w:ilvl w:val="0"/>
          <w:numId w:val="27"/>
        </w:numPr>
        <w:spacing w:line="276" w:lineRule="auto"/>
        <w:ind w:left="357" w:hanging="357"/>
      </w:pPr>
      <w:r>
        <w:rPr>
          <w:b/>
          <w:sz w:val="20"/>
        </w:rPr>
        <w:t>Canal de Contacto</w:t>
      </w:r>
    </w:p>
    <w:p w14:paraId="6E29B46B" w14:textId="77777777" w:rsidR="00BF6C51" w:rsidRDefault="00D42B21">
      <w:pPr>
        <w:spacing w:line="276" w:lineRule="auto"/>
        <w:ind w:left="357"/>
      </w:pPr>
      <w:r>
        <w:rPr>
          <w:sz w:val="20"/>
          <w:lang w:eastAsia="es-ES"/>
        </w:rPr>
        <w:t>El bloque de Canal de Contacto (EM030) contiene la Información Comercial y se formará como se está formando actualmente en las CCPP. Irá en la primera página.</w:t>
      </w:r>
    </w:p>
    <w:p w14:paraId="50FB6BA6" w14:textId="77777777" w:rsidR="00BF6C51" w:rsidRDefault="00BF6C51">
      <w:pPr>
        <w:spacing w:line="276" w:lineRule="auto"/>
        <w:ind w:left="357"/>
        <w:rPr>
          <w:sz w:val="20"/>
          <w:lang w:eastAsia="es-ES"/>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5225"/>
        <w:gridCol w:w="2035"/>
        <w:gridCol w:w="1046"/>
      </w:tblGrid>
      <w:tr w:rsidR="00BF6C51" w14:paraId="108CEC60" w14:textId="77777777">
        <w:trPr>
          <w:trHeight w:val="233"/>
        </w:trPr>
        <w:tc>
          <w:tcPr>
            <w:tcW w:w="1543" w:type="dxa"/>
            <w:tcBorders>
              <w:top w:val="single" w:sz="8" w:space="0" w:color="000000"/>
              <w:left w:val="single" w:sz="8" w:space="0" w:color="000000"/>
              <w:bottom w:val="single" w:sz="8" w:space="0" w:color="000000"/>
            </w:tcBorders>
            <w:vAlign w:val="center"/>
          </w:tcPr>
          <w:p w14:paraId="585DA608" w14:textId="77777777" w:rsidR="00BF6C51" w:rsidRDefault="00D42B21">
            <w:pPr>
              <w:spacing w:before="0"/>
              <w:ind w:left="0"/>
              <w:jc w:val="left"/>
            </w:pPr>
            <w:r>
              <w:rPr>
                <w:rFonts w:ascii="Calibri" w:hAnsi="Calibri" w:cs="Calibri"/>
                <w:b/>
                <w:i/>
                <w:sz w:val="18"/>
                <w:szCs w:val="18"/>
                <w:lang w:eastAsia="es-ES"/>
              </w:rPr>
              <w:t>Descripción campo</w:t>
            </w:r>
          </w:p>
        </w:tc>
        <w:tc>
          <w:tcPr>
            <w:tcW w:w="5225" w:type="dxa"/>
            <w:tcBorders>
              <w:top w:val="single" w:sz="8" w:space="0" w:color="000000"/>
              <w:left w:val="single" w:sz="8" w:space="0" w:color="000000"/>
              <w:bottom w:val="single" w:sz="8" w:space="0" w:color="000000"/>
            </w:tcBorders>
            <w:vAlign w:val="center"/>
          </w:tcPr>
          <w:p w14:paraId="1BB75BDF"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644C411E"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5C6B0432"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2BC47584" w14:textId="77777777">
        <w:trPr>
          <w:trHeight w:val="300"/>
        </w:trPr>
        <w:tc>
          <w:tcPr>
            <w:tcW w:w="1543" w:type="dxa"/>
            <w:tcBorders>
              <w:top w:val="single" w:sz="8" w:space="0" w:color="000000"/>
              <w:left w:val="single" w:sz="8" w:space="0" w:color="000000"/>
              <w:bottom w:val="single" w:sz="8" w:space="0" w:color="000000"/>
            </w:tcBorders>
            <w:vAlign w:val="center"/>
          </w:tcPr>
          <w:p w14:paraId="0954DC2C" w14:textId="77777777" w:rsidR="00BF6C51" w:rsidRDefault="00D42B21">
            <w:pPr>
              <w:spacing w:before="0"/>
              <w:ind w:left="0"/>
              <w:jc w:val="left"/>
            </w:pPr>
            <w:r>
              <w:rPr>
                <w:rFonts w:ascii="Calibri" w:hAnsi="Calibri" w:cs="Calibri"/>
                <w:i/>
                <w:sz w:val="18"/>
                <w:szCs w:val="18"/>
                <w:lang w:eastAsia="es-ES"/>
              </w:rPr>
              <w:t>30-C1</w:t>
            </w:r>
          </w:p>
        </w:tc>
        <w:tc>
          <w:tcPr>
            <w:tcW w:w="5225" w:type="dxa"/>
            <w:tcBorders>
              <w:top w:val="single" w:sz="8" w:space="0" w:color="000000"/>
              <w:left w:val="single" w:sz="8" w:space="0" w:color="000000"/>
              <w:bottom w:val="single" w:sz="8" w:space="0" w:color="000000"/>
            </w:tcBorders>
            <w:vAlign w:val="center"/>
          </w:tcPr>
          <w:p w14:paraId="178F276E" w14:textId="77777777" w:rsidR="00BF6C51" w:rsidRDefault="00D42B21">
            <w:pPr>
              <w:spacing w:before="0"/>
              <w:ind w:left="0"/>
            </w:pPr>
            <w:r>
              <w:rPr>
                <w:rFonts w:ascii="Calibri" w:hAnsi="Calibri" w:cs="Calibri"/>
                <w:bCs/>
                <w:i/>
                <w:sz w:val="18"/>
                <w:szCs w:val="18"/>
                <w:lang w:eastAsia="es-ES"/>
              </w:rPr>
              <w:t>Nombre del Mediador, figura comercial que realiza la intervención de la póliza. Valor fijo: MEDIADOR</w:t>
            </w:r>
          </w:p>
        </w:tc>
        <w:tc>
          <w:tcPr>
            <w:tcW w:w="2035" w:type="dxa"/>
            <w:tcBorders>
              <w:top w:val="single" w:sz="8" w:space="0" w:color="000000"/>
              <w:left w:val="single" w:sz="8" w:space="0" w:color="000000"/>
              <w:bottom w:val="single" w:sz="8" w:space="0" w:color="000000"/>
            </w:tcBorders>
          </w:tcPr>
          <w:p w14:paraId="69E85736" w14:textId="77777777" w:rsidR="00BF6C51" w:rsidRDefault="00D42B21">
            <w:pPr>
              <w:spacing w:before="0"/>
              <w:ind w:left="0"/>
              <w:jc w:val="left"/>
            </w:pPr>
            <w:r>
              <w:rPr>
                <w:rFonts w:ascii="Calibri" w:hAnsi="Calibri" w:cs="Calibri"/>
                <w:i/>
                <w:sz w:val="18"/>
                <w:szCs w:val="18"/>
                <w:lang w:eastAsia="es-ES"/>
              </w:rPr>
              <w:t>A150</w:t>
            </w:r>
          </w:p>
        </w:tc>
        <w:tc>
          <w:tcPr>
            <w:tcW w:w="1046" w:type="dxa"/>
            <w:tcBorders>
              <w:top w:val="single" w:sz="8" w:space="0" w:color="000000"/>
              <w:left w:val="single" w:sz="8" w:space="0" w:color="000000"/>
              <w:bottom w:val="single" w:sz="8" w:space="0" w:color="000000"/>
              <w:right w:val="single" w:sz="8" w:space="0" w:color="000000"/>
            </w:tcBorders>
          </w:tcPr>
          <w:p w14:paraId="1166B1EC" w14:textId="77777777" w:rsidR="00BF6C51" w:rsidRDefault="00BF6C51">
            <w:pPr>
              <w:snapToGrid w:val="0"/>
              <w:spacing w:before="0"/>
              <w:ind w:left="0"/>
              <w:jc w:val="left"/>
              <w:rPr>
                <w:rFonts w:ascii="Calibri" w:hAnsi="Calibri" w:cs="Calibri"/>
                <w:i/>
                <w:sz w:val="18"/>
                <w:szCs w:val="18"/>
                <w:lang w:eastAsia="es-ES"/>
              </w:rPr>
            </w:pPr>
          </w:p>
        </w:tc>
      </w:tr>
      <w:tr w:rsidR="00BF6C51" w14:paraId="4A48FCC5" w14:textId="77777777">
        <w:trPr>
          <w:trHeight w:val="300"/>
        </w:trPr>
        <w:tc>
          <w:tcPr>
            <w:tcW w:w="1543" w:type="dxa"/>
            <w:tcBorders>
              <w:top w:val="single" w:sz="8" w:space="0" w:color="000000"/>
              <w:left w:val="single" w:sz="8" w:space="0" w:color="000000"/>
              <w:bottom w:val="single" w:sz="8" w:space="0" w:color="000000"/>
            </w:tcBorders>
            <w:vAlign w:val="center"/>
          </w:tcPr>
          <w:p w14:paraId="2ADD0712" w14:textId="77777777" w:rsidR="00BF6C51" w:rsidRDefault="00D42B21">
            <w:pPr>
              <w:spacing w:before="0"/>
              <w:ind w:left="0"/>
              <w:jc w:val="left"/>
            </w:pPr>
            <w:r>
              <w:rPr>
                <w:rFonts w:ascii="Calibri" w:hAnsi="Calibri" w:cs="Calibri"/>
                <w:i/>
                <w:sz w:val="18"/>
                <w:szCs w:val="18"/>
                <w:lang w:eastAsia="es-ES"/>
              </w:rPr>
              <w:t>30-C2</w:t>
            </w:r>
          </w:p>
        </w:tc>
        <w:tc>
          <w:tcPr>
            <w:tcW w:w="5225" w:type="dxa"/>
            <w:tcBorders>
              <w:top w:val="single" w:sz="8" w:space="0" w:color="000000"/>
              <w:left w:val="single" w:sz="8" w:space="0" w:color="000000"/>
              <w:bottom w:val="single" w:sz="8" w:space="0" w:color="000000"/>
            </w:tcBorders>
            <w:vAlign w:val="center"/>
          </w:tcPr>
          <w:p w14:paraId="7C650744" w14:textId="77777777" w:rsidR="00BF6C51" w:rsidRDefault="00D42B21">
            <w:pPr>
              <w:spacing w:before="0"/>
              <w:ind w:left="0"/>
            </w:pPr>
            <w:r>
              <w:rPr>
                <w:rFonts w:ascii="Calibri" w:hAnsi="Calibri" w:cs="Calibri"/>
                <w:bCs/>
                <w:i/>
                <w:sz w:val="18"/>
                <w:szCs w:val="18"/>
                <w:lang w:eastAsia="es-ES"/>
              </w:rPr>
              <w:t>Tipo de Mediación (descripción del tipo de figura comercial). Valor fijo: TIPO MEDIACIÓN</w:t>
            </w:r>
          </w:p>
        </w:tc>
        <w:tc>
          <w:tcPr>
            <w:tcW w:w="2035" w:type="dxa"/>
            <w:tcBorders>
              <w:top w:val="single" w:sz="8" w:space="0" w:color="000000"/>
              <w:left w:val="single" w:sz="8" w:space="0" w:color="000000"/>
              <w:bottom w:val="single" w:sz="8" w:space="0" w:color="000000"/>
            </w:tcBorders>
          </w:tcPr>
          <w:p w14:paraId="4AD4B1B7"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5CB2969D" w14:textId="77777777" w:rsidR="00BF6C51" w:rsidRDefault="00BF6C51">
            <w:pPr>
              <w:snapToGrid w:val="0"/>
              <w:spacing w:before="0"/>
              <w:ind w:left="0"/>
              <w:jc w:val="left"/>
              <w:rPr>
                <w:rFonts w:ascii="Calibri" w:hAnsi="Calibri" w:cs="Calibri"/>
                <w:i/>
                <w:sz w:val="18"/>
                <w:szCs w:val="18"/>
                <w:lang w:eastAsia="es-ES"/>
              </w:rPr>
            </w:pPr>
          </w:p>
        </w:tc>
      </w:tr>
      <w:tr w:rsidR="00BF6C51" w14:paraId="5A23F1EB" w14:textId="77777777">
        <w:trPr>
          <w:trHeight w:val="300"/>
        </w:trPr>
        <w:tc>
          <w:tcPr>
            <w:tcW w:w="1543" w:type="dxa"/>
            <w:tcBorders>
              <w:top w:val="single" w:sz="8" w:space="0" w:color="000000"/>
              <w:left w:val="single" w:sz="8" w:space="0" w:color="000000"/>
              <w:bottom w:val="single" w:sz="8" w:space="0" w:color="000000"/>
            </w:tcBorders>
            <w:vAlign w:val="center"/>
          </w:tcPr>
          <w:p w14:paraId="6D15F572" w14:textId="77777777" w:rsidR="00BF6C51" w:rsidRDefault="00D42B21">
            <w:pPr>
              <w:spacing w:before="0"/>
              <w:ind w:left="0"/>
              <w:jc w:val="left"/>
            </w:pPr>
            <w:r>
              <w:rPr>
                <w:rFonts w:ascii="Calibri" w:hAnsi="Calibri" w:cs="Calibri"/>
                <w:i/>
                <w:sz w:val="18"/>
                <w:szCs w:val="18"/>
                <w:lang w:eastAsia="es-ES"/>
              </w:rPr>
              <w:t>30-C3</w:t>
            </w:r>
          </w:p>
        </w:tc>
        <w:tc>
          <w:tcPr>
            <w:tcW w:w="5225" w:type="dxa"/>
            <w:tcBorders>
              <w:top w:val="single" w:sz="8" w:space="0" w:color="000000"/>
              <w:left w:val="single" w:sz="8" w:space="0" w:color="000000"/>
              <w:bottom w:val="single" w:sz="8" w:space="0" w:color="000000"/>
            </w:tcBorders>
            <w:vAlign w:val="center"/>
          </w:tcPr>
          <w:p w14:paraId="7E75F51F" w14:textId="77777777" w:rsidR="00BF6C51" w:rsidRDefault="00D42B21">
            <w:pPr>
              <w:spacing w:before="0"/>
              <w:ind w:left="0"/>
            </w:pPr>
            <w:r>
              <w:rPr>
                <w:rFonts w:ascii="Calibri" w:hAnsi="Calibri" w:cs="Calibri"/>
                <w:bCs/>
                <w:i/>
                <w:sz w:val="18"/>
                <w:szCs w:val="18"/>
                <w:lang w:eastAsia="es-ES"/>
              </w:rPr>
              <w:t>Clave de Oficina de la intervención. Valor fijo: OFICINA</w:t>
            </w:r>
          </w:p>
        </w:tc>
        <w:tc>
          <w:tcPr>
            <w:tcW w:w="2035" w:type="dxa"/>
            <w:tcBorders>
              <w:top w:val="single" w:sz="8" w:space="0" w:color="000000"/>
              <w:left w:val="single" w:sz="8" w:space="0" w:color="000000"/>
              <w:bottom w:val="single" w:sz="8" w:space="0" w:color="000000"/>
            </w:tcBorders>
          </w:tcPr>
          <w:p w14:paraId="0E4996E2" w14:textId="77777777" w:rsidR="00BF6C51" w:rsidRDefault="00D42B21">
            <w:pPr>
              <w:spacing w:before="0"/>
              <w:ind w:left="0"/>
              <w:jc w:val="left"/>
            </w:pPr>
            <w:r>
              <w:rPr>
                <w:rFonts w:ascii="Calibri" w:hAnsi="Calibri" w:cs="Calibri"/>
                <w:i/>
                <w:sz w:val="18"/>
                <w:szCs w:val="18"/>
                <w:lang w:eastAsia="es-ES"/>
              </w:rPr>
              <w:t>A4</w:t>
            </w:r>
          </w:p>
        </w:tc>
        <w:tc>
          <w:tcPr>
            <w:tcW w:w="1046" w:type="dxa"/>
            <w:tcBorders>
              <w:top w:val="single" w:sz="8" w:space="0" w:color="000000"/>
              <w:left w:val="single" w:sz="8" w:space="0" w:color="000000"/>
              <w:bottom w:val="single" w:sz="8" w:space="0" w:color="000000"/>
              <w:right w:val="single" w:sz="8" w:space="0" w:color="000000"/>
            </w:tcBorders>
          </w:tcPr>
          <w:p w14:paraId="382E0FE1" w14:textId="77777777" w:rsidR="00BF6C51" w:rsidRDefault="00BF6C51">
            <w:pPr>
              <w:snapToGrid w:val="0"/>
              <w:spacing w:before="0"/>
              <w:ind w:left="0"/>
              <w:jc w:val="left"/>
              <w:rPr>
                <w:rFonts w:ascii="Calibri" w:hAnsi="Calibri" w:cs="Calibri"/>
                <w:i/>
                <w:sz w:val="18"/>
                <w:szCs w:val="18"/>
                <w:lang w:eastAsia="es-ES"/>
              </w:rPr>
            </w:pPr>
          </w:p>
        </w:tc>
      </w:tr>
      <w:tr w:rsidR="00BF6C51" w14:paraId="0931CE52" w14:textId="77777777">
        <w:trPr>
          <w:trHeight w:val="300"/>
        </w:trPr>
        <w:tc>
          <w:tcPr>
            <w:tcW w:w="1543" w:type="dxa"/>
            <w:tcBorders>
              <w:top w:val="single" w:sz="8" w:space="0" w:color="000000"/>
              <w:left w:val="single" w:sz="8" w:space="0" w:color="000000"/>
              <w:bottom w:val="single" w:sz="8" w:space="0" w:color="000000"/>
            </w:tcBorders>
            <w:vAlign w:val="center"/>
          </w:tcPr>
          <w:p w14:paraId="3004B3A4" w14:textId="77777777" w:rsidR="00BF6C51" w:rsidRDefault="00D42B21">
            <w:pPr>
              <w:spacing w:before="0"/>
              <w:ind w:left="0"/>
              <w:jc w:val="left"/>
            </w:pPr>
            <w:r>
              <w:rPr>
                <w:rFonts w:ascii="Calibri" w:hAnsi="Calibri" w:cs="Calibri"/>
                <w:i/>
                <w:sz w:val="18"/>
                <w:szCs w:val="18"/>
                <w:lang w:eastAsia="es-ES"/>
              </w:rPr>
              <w:t>30-C4</w:t>
            </w:r>
          </w:p>
        </w:tc>
        <w:tc>
          <w:tcPr>
            <w:tcW w:w="5225" w:type="dxa"/>
            <w:tcBorders>
              <w:top w:val="single" w:sz="8" w:space="0" w:color="000000"/>
              <w:left w:val="single" w:sz="8" w:space="0" w:color="000000"/>
              <w:bottom w:val="single" w:sz="8" w:space="0" w:color="000000"/>
            </w:tcBorders>
            <w:vAlign w:val="center"/>
          </w:tcPr>
          <w:p w14:paraId="3F6C6A4D" w14:textId="77777777" w:rsidR="00BF6C51" w:rsidRDefault="00D42B21">
            <w:pPr>
              <w:spacing w:before="0"/>
              <w:ind w:left="0"/>
            </w:pPr>
            <w:r>
              <w:rPr>
                <w:rFonts w:ascii="Calibri" w:hAnsi="Calibri" w:cs="Calibri"/>
                <w:bCs/>
                <w:i/>
                <w:sz w:val="18"/>
                <w:szCs w:val="18"/>
                <w:lang w:eastAsia="es-ES"/>
              </w:rPr>
              <w:t>Clave de Agente (clave de la figura comercial que realiza la intervención de la póliza). Valor fijo: AGENTE</w:t>
            </w:r>
          </w:p>
        </w:tc>
        <w:tc>
          <w:tcPr>
            <w:tcW w:w="2035" w:type="dxa"/>
            <w:tcBorders>
              <w:top w:val="single" w:sz="8" w:space="0" w:color="000000"/>
              <w:left w:val="single" w:sz="8" w:space="0" w:color="000000"/>
              <w:bottom w:val="single" w:sz="8" w:space="0" w:color="000000"/>
            </w:tcBorders>
          </w:tcPr>
          <w:p w14:paraId="3D36F001"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7FA21CA4" w14:textId="77777777" w:rsidR="00BF6C51" w:rsidRDefault="00BF6C51">
            <w:pPr>
              <w:snapToGrid w:val="0"/>
              <w:spacing w:before="0"/>
              <w:ind w:left="0"/>
              <w:jc w:val="left"/>
              <w:rPr>
                <w:rFonts w:ascii="Calibri" w:hAnsi="Calibri" w:cs="Calibri"/>
                <w:i/>
                <w:sz w:val="18"/>
                <w:szCs w:val="18"/>
                <w:lang w:eastAsia="es-ES"/>
              </w:rPr>
            </w:pPr>
          </w:p>
        </w:tc>
      </w:tr>
      <w:tr w:rsidR="00BF6C51" w14:paraId="3E296C0D" w14:textId="77777777">
        <w:trPr>
          <w:trHeight w:val="300"/>
        </w:trPr>
        <w:tc>
          <w:tcPr>
            <w:tcW w:w="1543" w:type="dxa"/>
            <w:tcBorders>
              <w:top w:val="single" w:sz="8" w:space="0" w:color="000000"/>
              <w:left w:val="single" w:sz="8" w:space="0" w:color="000000"/>
              <w:bottom w:val="single" w:sz="8" w:space="0" w:color="000000"/>
            </w:tcBorders>
            <w:vAlign w:val="center"/>
          </w:tcPr>
          <w:p w14:paraId="56C4D450" w14:textId="77777777" w:rsidR="00BF6C51" w:rsidRDefault="00D42B21">
            <w:pPr>
              <w:spacing w:before="0"/>
              <w:ind w:left="0"/>
              <w:jc w:val="left"/>
            </w:pPr>
            <w:r>
              <w:rPr>
                <w:rFonts w:ascii="Calibri" w:hAnsi="Calibri" w:cs="Calibri"/>
                <w:i/>
                <w:sz w:val="18"/>
                <w:szCs w:val="18"/>
                <w:lang w:eastAsia="es-ES"/>
              </w:rPr>
              <w:t>30-C5</w:t>
            </w:r>
          </w:p>
        </w:tc>
        <w:tc>
          <w:tcPr>
            <w:tcW w:w="5225" w:type="dxa"/>
            <w:tcBorders>
              <w:top w:val="single" w:sz="8" w:space="0" w:color="000000"/>
              <w:left w:val="single" w:sz="8" w:space="0" w:color="000000"/>
              <w:bottom w:val="single" w:sz="8" w:space="0" w:color="000000"/>
            </w:tcBorders>
            <w:vAlign w:val="center"/>
          </w:tcPr>
          <w:p w14:paraId="5811E790" w14:textId="77777777" w:rsidR="00BF6C51" w:rsidRDefault="00D42B21">
            <w:pPr>
              <w:spacing w:before="0"/>
              <w:ind w:left="0"/>
            </w:pPr>
            <w:r>
              <w:rPr>
                <w:rFonts w:ascii="Calibri" w:hAnsi="Calibri" w:cs="Calibri"/>
                <w:bCs/>
                <w:i/>
                <w:sz w:val="18"/>
                <w:szCs w:val="18"/>
                <w:lang w:eastAsia="es-ES"/>
              </w:rPr>
              <w:t>Dirección. El literal del campo puede cambiar según el canal, ejemplos:</w:t>
            </w:r>
          </w:p>
          <w:p w14:paraId="41ED6BBC" w14:textId="77777777" w:rsidR="00BF6C51" w:rsidRDefault="00D42B21">
            <w:pPr>
              <w:numPr>
                <w:ilvl w:val="0"/>
                <w:numId w:val="23"/>
              </w:numPr>
              <w:spacing w:before="0"/>
            </w:pPr>
            <w:r>
              <w:rPr>
                <w:rFonts w:ascii="Calibri" w:eastAsia="Calibri" w:hAnsi="Calibri" w:cs="Calibri"/>
                <w:bCs/>
                <w:i/>
                <w:sz w:val="18"/>
                <w:szCs w:val="18"/>
                <w:lang w:eastAsia="es-ES"/>
              </w:rPr>
              <w:t xml:space="preserve"> </w:t>
            </w:r>
            <w:r>
              <w:rPr>
                <w:rFonts w:ascii="Calibri" w:hAnsi="Calibri" w:cs="Calibri"/>
                <w:bCs/>
                <w:i/>
                <w:sz w:val="18"/>
                <w:szCs w:val="18"/>
                <w:lang w:eastAsia="es-ES"/>
              </w:rPr>
              <w:t>Dirección de la oficina (canal presencial)</w:t>
            </w:r>
          </w:p>
          <w:p w14:paraId="4C4ADEC4" w14:textId="77777777" w:rsidR="00BF6C51" w:rsidRDefault="00D42B21">
            <w:pPr>
              <w:numPr>
                <w:ilvl w:val="0"/>
                <w:numId w:val="23"/>
              </w:numPr>
              <w:spacing w:before="0"/>
            </w:pPr>
            <w:r>
              <w:rPr>
                <w:rFonts w:ascii="Calibri" w:hAnsi="Calibri" w:cs="Calibri"/>
                <w:bCs/>
                <w:i/>
                <w:sz w:val="18"/>
                <w:szCs w:val="18"/>
                <w:lang w:eastAsia="es-ES"/>
              </w:rPr>
              <w:t>Dirección del corredor, de la oficina banca-seguros o Sede Social (para OIM y Call Center)</w:t>
            </w:r>
          </w:p>
        </w:tc>
        <w:tc>
          <w:tcPr>
            <w:tcW w:w="2035" w:type="dxa"/>
            <w:tcBorders>
              <w:top w:val="single" w:sz="8" w:space="0" w:color="000000"/>
              <w:left w:val="single" w:sz="8" w:space="0" w:color="000000"/>
              <w:bottom w:val="single" w:sz="8" w:space="0" w:color="000000"/>
            </w:tcBorders>
          </w:tcPr>
          <w:p w14:paraId="6F50EC60" w14:textId="77777777" w:rsidR="00BF6C51" w:rsidRDefault="00D42B21">
            <w:pPr>
              <w:spacing w:before="0"/>
              <w:ind w:left="0"/>
              <w:jc w:val="left"/>
            </w:pPr>
            <w:r>
              <w:rPr>
                <w:rFonts w:ascii="Calibri" w:hAnsi="Calibri" w:cs="Calibri"/>
                <w:i/>
                <w:sz w:val="18"/>
                <w:szCs w:val="18"/>
                <w:lang w:eastAsia="es-ES"/>
              </w:rPr>
              <w:t>A293</w:t>
            </w:r>
          </w:p>
        </w:tc>
        <w:tc>
          <w:tcPr>
            <w:tcW w:w="1046" w:type="dxa"/>
            <w:tcBorders>
              <w:top w:val="single" w:sz="8" w:space="0" w:color="000000"/>
              <w:left w:val="single" w:sz="8" w:space="0" w:color="000000"/>
              <w:bottom w:val="single" w:sz="8" w:space="0" w:color="000000"/>
              <w:right w:val="single" w:sz="8" w:space="0" w:color="000000"/>
            </w:tcBorders>
          </w:tcPr>
          <w:p w14:paraId="0E8923A7" w14:textId="77777777" w:rsidR="00BF6C51" w:rsidRDefault="00BF6C51">
            <w:pPr>
              <w:snapToGrid w:val="0"/>
              <w:spacing w:before="0"/>
              <w:ind w:left="0"/>
              <w:jc w:val="left"/>
              <w:rPr>
                <w:rFonts w:ascii="Calibri" w:hAnsi="Calibri" w:cs="Calibri"/>
                <w:i/>
                <w:sz w:val="18"/>
                <w:szCs w:val="18"/>
                <w:lang w:eastAsia="es-ES"/>
              </w:rPr>
            </w:pPr>
          </w:p>
        </w:tc>
      </w:tr>
      <w:tr w:rsidR="00BF6C51" w14:paraId="69CD1A9E" w14:textId="77777777">
        <w:trPr>
          <w:trHeight w:val="300"/>
        </w:trPr>
        <w:tc>
          <w:tcPr>
            <w:tcW w:w="1543" w:type="dxa"/>
            <w:tcBorders>
              <w:top w:val="single" w:sz="8" w:space="0" w:color="000000"/>
              <w:left w:val="single" w:sz="8" w:space="0" w:color="000000"/>
              <w:bottom w:val="single" w:sz="8" w:space="0" w:color="000000"/>
            </w:tcBorders>
            <w:vAlign w:val="center"/>
          </w:tcPr>
          <w:p w14:paraId="5622F2E8" w14:textId="77777777" w:rsidR="00BF6C51" w:rsidRDefault="00D42B21">
            <w:pPr>
              <w:spacing w:before="0"/>
              <w:ind w:left="0"/>
              <w:jc w:val="left"/>
            </w:pPr>
            <w:r>
              <w:rPr>
                <w:rFonts w:ascii="Calibri" w:hAnsi="Calibri" w:cs="Calibri"/>
                <w:i/>
                <w:sz w:val="18"/>
                <w:szCs w:val="18"/>
                <w:lang w:eastAsia="es-ES"/>
              </w:rPr>
              <w:t>30-C6</w:t>
            </w:r>
          </w:p>
        </w:tc>
        <w:tc>
          <w:tcPr>
            <w:tcW w:w="5225" w:type="dxa"/>
            <w:tcBorders>
              <w:top w:val="single" w:sz="8" w:space="0" w:color="000000"/>
              <w:left w:val="single" w:sz="8" w:space="0" w:color="000000"/>
              <w:bottom w:val="single" w:sz="8" w:space="0" w:color="000000"/>
            </w:tcBorders>
            <w:vAlign w:val="center"/>
          </w:tcPr>
          <w:p w14:paraId="15CD935D" w14:textId="77777777" w:rsidR="00BF6C51" w:rsidRDefault="00D42B21">
            <w:pPr>
              <w:spacing w:before="0"/>
              <w:ind w:left="0"/>
            </w:pPr>
            <w:r>
              <w:rPr>
                <w:rFonts w:ascii="Calibri" w:hAnsi="Calibri" w:cs="Calibri"/>
                <w:bCs/>
                <w:i/>
                <w:sz w:val="18"/>
                <w:szCs w:val="18"/>
                <w:lang w:eastAsia="es-ES"/>
              </w:rPr>
              <w:t>Valor de Código Postal (no lleva literal). Será el Código Postal de la oficina (canal presencial), del corredor, de la oficina banca-seguros o Sede Social (para OIM y Call Center)</w:t>
            </w:r>
          </w:p>
        </w:tc>
        <w:tc>
          <w:tcPr>
            <w:tcW w:w="2035" w:type="dxa"/>
            <w:tcBorders>
              <w:top w:val="single" w:sz="8" w:space="0" w:color="000000"/>
              <w:left w:val="single" w:sz="8" w:space="0" w:color="000000"/>
              <w:bottom w:val="single" w:sz="8" w:space="0" w:color="000000"/>
            </w:tcBorders>
          </w:tcPr>
          <w:p w14:paraId="0A9B0B8A" w14:textId="77777777" w:rsidR="00BF6C51" w:rsidRDefault="00D42B21">
            <w:pPr>
              <w:spacing w:before="0"/>
              <w:ind w:left="0"/>
              <w:jc w:val="left"/>
            </w:pPr>
            <w:r>
              <w:rPr>
                <w:rFonts w:ascii="Calibri" w:hAnsi="Calibri" w:cs="Calibri"/>
                <w:i/>
                <w:sz w:val="18"/>
                <w:szCs w:val="18"/>
                <w:lang w:eastAsia="es-ES"/>
              </w:rPr>
              <w:t>A5</w:t>
            </w:r>
          </w:p>
        </w:tc>
        <w:tc>
          <w:tcPr>
            <w:tcW w:w="1046" w:type="dxa"/>
            <w:tcBorders>
              <w:top w:val="single" w:sz="8" w:space="0" w:color="000000"/>
              <w:left w:val="single" w:sz="8" w:space="0" w:color="000000"/>
              <w:bottom w:val="single" w:sz="8" w:space="0" w:color="000000"/>
              <w:right w:val="single" w:sz="8" w:space="0" w:color="000000"/>
            </w:tcBorders>
          </w:tcPr>
          <w:p w14:paraId="79165BCF" w14:textId="77777777" w:rsidR="00BF6C51" w:rsidRDefault="00BF6C51">
            <w:pPr>
              <w:snapToGrid w:val="0"/>
              <w:spacing w:before="0"/>
              <w:ind w:left="0"/>
              <w:jc w:val="left"/>
              <w:rPr>
                <w:rFonts w:ascii="Calibri" w:hAnsi="Calibri" w:cs="Calibri"/>
                <w:i/>
                <w:sz w:val="18"/>
                <w:szCs w:val="18"/>
                <w:lang w:eastAsia="es-ES"/>
              </w:rPr>
            </w:pPr>
          </w:p>
        </w:tc>
      </w:tr>
      <w:tr w:rsidR="00BF6C51" w14:paraId="532BB01D" w14:textId="77777777">
        <w:trPr>
          <w:trHeight w:val="300"/>
        </w:trPr>
        <w:tc>
          <w:tcPr>
            <w:tcW w:w="1543" w:type="dxa"/>
            <w:tcBorders>
              <w:top w:val="single" w:sz="8" w:space="0" w:color="000000"/>
              <w:left w:val="single" w:sz="8" w:space="0" w:color="000000"/>
              <w:bottom w:val="single" w:sz="8" w:space="0" w:color="000000"/>
            </w:tcBorders>
            <w:vAlign w:val="center"/>
          </w:tcPr>
          <w:p w14:paraId="7C831A81" w14:textId="77777777" w:rsidR="00BF6C51" w:rsidRDefault="00D42B21">
            <w:pPr>
              <w:spacing w:before="0"/>
              <w:ind w:left="0"/>
              <w:jc w:val="left"/>
            </w:pPr>
            <w:r>
              <w:rPr>
                <w:rFonts w:ascii="Calibri" w:hAnsi="Calibri" w:cs="Calibri"/>
                <w:i/>
                <w:sz w:val="18"/>
                <w:szCs w:val="18"/>
                <w:lang w:eastAsia="es-ES"/>
              </w:rPr>
              <w:t>30-C7</w:t>
            </w:r>
          </w:p>
        </w:tc>
        <w:tc>
          <w:tcPr>
            <w:tcW w:w="5225" w:type="dxa"/>
            <w:tcBorders>
              <w:top w:val="single" w:sz="8" w:space="0" w:color="000000"/>
              <w:left w:val="single" w:sz="8" w:space="0" w:color="000000"/>
              <w:bottom w:val="single" w:sz="8" w:space="0" w:color="000000"/>
            </w:tcBorders>
            <w:vAlign w:val="center"/>
          </w:tcPr>
          <w:p w14:paraId="4C9CB169" w14:textId="77777777" w:rsidR="00BF6C51" w:rsidRPr="00480F9A" w:rsidRDefault="00D42B21">
            <w:pPr>
              <w:spacing w:before="0"/>
              <w:ind w:left="0"/>
              <w:rPr>
                <w:lang w:val="pt-BR"/>
              </w:rPr>
            </w:pPr>
            <w:r w:rsidRPr="00480F9A">
              <w:rPr>
                <w:rFonts w:ascii="Calibri" w:hAnsi="Calibri" w:cs="Calibri"/>
                <w:bCs/>
                <w:i/>
                <w:sz w:val="18"/>
                <w:szCs w:val="18"/>
                <w:lang w:val="pt-BR" w:eastAsia="es-ES"/>
              </w:rPr>
              <w:t>Localidad. Irá seguido del Código Postal.</w:t>
            </w:r>
          </w:p>
        </w:tc>
        <w:tc>
          <w:tcPr>
            <w:tcW w:w="2035" w:type="dxa"/>
            <w:tcBorders>
              <w:top w:val="single" w:sz="8" w:space="0" w:color="000000"/>
              <w:left w:val="single" w:sz="8" w:space="0" w:color="000000"/>
              <w:bottom w:val="single" w:sz="8" w:space="0" w:color="000000"/>
            </w:tcBorders>
          </w:tcPr>
          <w:p w14:paraId="324EEE60" w14:textId="77777777" w:rsidR="00BF6C51" w:rsidRDefault="00D42B21">
            <w:pPr>
              <w:spacing w:before="0"/>
              <w:ind w:left="0"/>
              <w:jc w:val="left"/>
            </w:pPr>
            <w:r>
              <w:rPr>
                <w:rFonts w:ascii="Calibri" w:hAnsi="Calibri" w:cs="Calibri"/>
                <w:i/>
                <w:sz w:val="18"/>
                <w:szCs w:val="18"/>
                <w:lang w:eastAsia="es-ES"/>
              </w:rPr>
              <w:t>a75</w:t>
            </w:r>
          </w:p>
        </w:tc>
        <w:tc>
          <w:tcPr>
            <w:tcW w:w="1046" w:type="dxa"/>
            <w:tcBorders>
              <w:top w:val="single" w:sz="8" w:space="0" w:color="000000"/>
              <w:left w:val="single" w:sz="8" w:space="0" w:color="000000"/>
              <w:bottom w:val="single" w:sz="8" w:space="0" w:color="000000"/>
              <w:right w:val="single" w:sz="8" w:space="0" w:color="000000"/>
            </w:tcBorders>
          </w:tcPr>
          <w:p w14:paraId="191B9B90" w14:textId="77777777" w:rsidR="00BF6C51" w:rsidRDefault="00BF6C51">
            <w:pPr>
              <w:snapToGrid w:val="0"/>
              <w:spacing w:before="0"/>
              <w:ind w:left="0"/>
              <w:jc w:val="left"/>
              <w:rPr>
                <w:rFonts w:ascii="Calibri" w:hAnsi="Calibri" w:cs="Calibri"/>
                <w:i/>
                <w:sz w:val="18"/>
                <w:szCs w:val="18"/>
                <w:lang w:eastAsia="es-ES"/>
              </w:rPr>
            </w:pPr>
          </w:p>
        </w:tc>
      </w:tr>
      <w:tr w:rsidR="00BF6C51" w14:paraId="3DC33C64" w14:textId="77777777">
        <w:trPr>
          <w:trHeight w:val="300"/>
        </w:trPr>
        <w:tc>
          <w:tcPr>
            <w:tcW w:w="1543" w:type="dxa"/>
            <w:tcBorders>
              <w:top w:val="single" w:sz="8" w:space="0" w:color="000000"/>
              <w:left w:val="single" w:sz="8" w:space="0" w:color="000000"/>
              <w:bottom w:val="single" w:sz="8" w:space="0" w:color="000000"/>
            </w:tcBorders>
            <w:vAlign w:val="center"/>
          </w:tcPr>
          <w:p w14:paraId="4E102958" w14:textId="77777777" w:rsidR="00BF6C51" w:rsidRDefault="00D42B21">
            <w:pPr>
              <w:spacing w:before="0"/>
              <w:ind w:left="0"/>
              <w:jc w:val="left"/>
            </w:pPr>
            <w:r>
              <w:rPr>
                <w:rFonts w:ascii="Calibri" w:hAnsi="Calibri" w:cs="Calibri"/>
                <w:i/>
                <w:sz w:val="18"/>
                <w:szCs w:val="18"/>
                <w:lang w:eastAsia="es-ES"/>
              </w:rPr>
              <w:t>30-C8</w:t>
            </w:r>
          </w:p>
        </w:tc>
        <w:tc>
          <w:tcPr>
            <w:tcW w:w="5225" w:type="dxa"/>
            <w:tcBorders>
              <w:top w:val="single" w:sz="8" w:space="0" w:color="000000"/>
              <w:left w:val="single" w:sz="8" w:space="0" w:color="000000"/>
              <w:bottom w:val="single" w:sz="8" w:space="0" w:color="000000"/>
            </w:tcBorders>
            <w:vAlign w:val="center"/>
          </w:tcPr>
          <w:p w14:paraId="5D0EE285" w14:textId="77777777" w:rsidR="00BF6C51" w:rsidRDefault="00D42B21">
            <w:pPr>
              <w:spacing w:before="0"/>
              <w:ind w:left="0"/>
            </w:pPr>
            <w:r>
              <w:rPr>
                <w:rFonts w:ascii="Calibri" w:hAnsi="Calibri" w:cs="Calibri"/>
                <w:bCs/>
                <w:i/>
                <w:sz w:val="18"/>
                <w:szCs w:val="18"/>
                <w:lang w:eastAsia="es-ES"/>
              </w:rPr>
              <w:t>Provincia. Puede ser vacío (sólo aparecerá cuando sea un valor distinto a la localidad entre paréntesis). Irá seguido de la localidad.</w:t>
            </w:r>
          </w:p>
        </w:tc>
        <w:tc>
          <w:tcPr>
            <w:tcW w:w="2035" w:type="dxa"/>
            <w:tcBorders>
              <w:top w:val="single" w:sz="8" w:space="0" w:color="000000"/>
              <w:left w:val="single" w:sz="8" w:space="0" w:color="000000"/>
              <w:bottom w:val="single" w:sz="8" w:space="0" w:color="000000"/>
            </w:tcBorders>
          </w:tcPr>
          <w:p w14:paraId="1F14E215"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7F320A54" w14:textId="77777777" w:rsidR="00BF6C51" w:rsidRDefault="00BF6C51">
            <w:pPr>
              <w:snapToGrid w:val="0"/>
              <w:spacing w:before="0"/>
              <w:ind w:left="0"/>
              <w:jc w:val="left"/>
              <w:rPr>
                <w:rFonts w:ascii="Calibri" w:hAnsi="Calibri" w:cs="Calibri"/>
                <w:i/>
                <w:sz w:val="18"/>
                <w:szCs w:val="18"/>
                <w:lang w:eastAsia="es-ES"/>
              </w:rPr>
            </w:pPr>
          </w:p>
        </w:tc>
      </w:tr>
      <w:tr w:rsidR="00BF6C51" w14:paraId="66D043AC" w14:textId="77777777">
        <w:trPr>
          <w:trHeight w:val="300"/>
        </w:trPr>
        <w:tc>
          <w:tcPr>
            <w:tcW w:w="1543" w:type="dxa"/>
            <w:tcBorders>
              <w:top w:val="single" w:sz="8" w:space="0" w:color="000000"/>
              <w:left w:val="single" w:sz="8" w:space="0" w:color="000000"/>
              <w:bottom w:val="single" w:sz="8" w:space="0" w:color="000000"/>
            </w:tcBorders>
            <w:vAlign w:val="center"/>
          </w:tcPr>
          <w:p w14:paraId="05F0962F" w14:textId="77777777" w:rsidR="00BF6C51" w:rsidRDefault="00D42B21">
            <w:pPr>
              <w:spacing w:before="0"/>
              <w:ind w:left="0"/>
              <w:jc w:val="left"/>
            </w:pPr>
            <w:r>
              <w:rPr>
                <w:rFonts w:ascii="Calibri" w:hAnsi="Calibri" w:cs="Calibri"/>
                <w:i/>
                <w:sz w:val="18"/>
                <w:szCs w:val="18"/>
                <w:lang w:eastAsia="es-ES"/>
              </w:rPr>
              <w:t>30-C9</w:t>
            </w:r>
          </w:p>
        </w:tc>
        <w:tc>
          <w:tcPr>
            <w:tcW w:w="5225" w:type="dxa"/>
            <w:tcBorders>
              <w:top w:val="single" w:sz="8" w:space="0" w:color="000000"/>
              <w:left w:val="single" w:sz="8" w:space="0" w:color="000000"/>
              <w:bottom w:val="single" w:sz="8" w:space="0" w:color="000000"/>
            </w:tcBorders>
            <w:vAlign w:val="center"/>
          </w:tcPr>
          <w:p w14:paraId="79BE31FB" w14:textId="3682F418" w:rsidR="00BF6C51" w:rsidRDefault="00D42B21">
            <w:pPr>
              <w:spacing w:before="0"/>
              <w:ind w:left="0"/>
            </w:pPr>
            <w:r>
              <w:rPr>
                <w:noProof/>
                <w:lang w:eastAsia="es-ES"/>
              </w:rPr>
              <w:drawing>
                <wp:inline distT="0" distB="0" distL="0" distR="0" wp14:anchorId="56791F02" wp14:editId="16CC4BC1">
                  <wp:extent cx="190500" cy="1524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l="-1212" t="-1538" r="-1212" b="-1538"/>
                          <a:stretch>
                            <a:fillRect/>
                          </a:stretch>
                        </pic:blipFill>
                        <pic:spPr bwMode="auto">
                          <a:xfrm>
                            <a:off x="0" y="0"/>
                            <a:ext cx="190500" cy="152400"/>
                          </a:xfrm>
                          <a:prstGeom prst="rect">
                            <a:avLst/>
                          </a:prstGeom>
                          <a:solidFill>
                            <a:srgbClr val="FFFFFF"/>
                          </a:solidFill>
                          <a:ln>
                            <a:noFill/>
                          </a:ln>
                        </pic:spPr>
                      </pic:pic>
                    </a:graphicData>
                  </a:graphic>
                </wp:inline>
              </w:drawing>
            </w:r>
            <w:r>
              <w:rPr>
                <w:rFonts w:eastAsia="Arial"/>
                <w:lang w:eastAsia="es-ES"/>
              </w:rPr>
              <w:t xml:space="preserve"> </w:t>
            </w:r>
            <w:r>
              <w:rPr>
                <w:rFonts w:ascii="Calibri" w:hAnsi="Calibri" w:cs="Calibri"/>
                <w:bCs/>
                <w:i/>
                <w:sz w:val="18"/>
                <w:szCs w:val="18"/>
                <w:lang w:eastAsia="es-ES"/>
              </w:rPr>
              <w:t xml:space="preserve">Icono de mail seguido de la dirección mail correspondiente. </w:t>
            </w:r>
          </w:p>
          <w:p w14:paraId="10907122" w14:textId="77777777" w:rsidR="00BF6C51" w:rsidRDefault="00D42B21">
            <w:pPr>
              <w:spacing w:before="0"/>
              <w:ind w:left="0"/>
            </w:pPr>
            <w:r>
              <w:rPr>
                <w:rFonts w:ascii="Calibri" w:hAnsi="Calibri" w:cs="Calibri"/>
                <w:bCs/>
                <w:i/>
                <w:sz w:val="18"/>
                <w:szCs w:val="18"/>
                <w:lang w:eastAsia="es-ES"/>
              </w:rPr>
              <w:t>En caso de que no venga informado el mail, en este espacio se muestra el valor del campo siguiente (teléfono).</w:t>
            </w:r>
          </w:p>
        </w:tc>
        <w:tc>
          <w:tcPr>
            <w:tcW w:w="2035" w:type="dxa"/>
            <w:tcBorders>
              <w:top w:val="single" w:sz="8" w:space="0" w:color="000000"/>
              <w:left w:val="single" w:sz="8" w:space="0" w:color="000000"/>
              <w:bottom w:val="single" w:sz="8" w:space="0" w:color="000000"/>
            </w:tcBorders>
          </w:tcPr>
          <w:p w14:paraId="1050DE13" w14:textId="77777777" w:rsidR="00BF6C51" w:rsidRDefault="00D42B21">
            <w:pPr>
              <w:spacing w:before="0"/>
              <w:ind w:left="0"/>
              <w:jc w:val="left"/>
            </w:pPr>
            <w:r>
              <w:rPr>
                <w:rFonts w:ascii="Calibri" w:hAnsi="Calibri" w:cs="Calibri"/>
                <w:i/>
                <w:sz w:val="18"/>
                <w:szCs w:val="18"/>
                <w:lang w:eastAsia="es-ES"/>
              </w:rPr>
              <w:t>A256</w:t>
            </w:r>
          </w:p>
        </w:tc>
        <w:tc>
          <w:tcPr>
            <w:tcW w:w="1046" w:type="dxa"/>
            <w:tcBorders>
              <w:top w:val="single" w:sz="8" w:space="0" w:color="000000"/>
              <w:left w:val="single" w:sz="8" w:space="0" w:color="000000"/>
              <w:bottom w:val="single" w:sz="8" w:space="0" w:color="000000"/>
              <w:right w:val="single" w:sz="8" w:space="0" w:color="000000"/>
            </w:tcBorders>
          </w:tcPr>
          <w:p w14:paraId="096445A3" w14:textId="77777777" w:rsidR="00BF6C51" w:rsidRDefault="00BF6C51">
            <w:pPr>
              <w:snapToGrid w:val="0"/>
              <w:spacing w:before="0"/>
              <w:ind w:left="0"/>
              <w:jc w:val="left"/>
              <w:rPr>
                <w:rFonts w:ascii="Calibri" w:hAnsi="Calibri" w:cs="Calibri"/>
                <w:i/>
                <w:sz w:val="18"/>
                <w:szCs w:val="18"/>
                <w:lang w:eastAsia="es-ES"/>
              </w:rPr>
            </w:pPr>
          </w:p>
        </w:tc>
      </w:tr>
      <w:tr w:rsidR="00BF6C51" w14:paraId="07C4AB6B" w14:textId="77777777">
        <w:trPr>
          <w:trHeight w:val="300"/>
        </w:trPr>
        <w:tc>
          <w:tcPr>
            <w:tcW w:w="1543" w:type="dxa"/>
            <w:tcBorders>
              <w:top w:val="single" w:sz="8" w:space="0" w:color="000000"/>
              <w:left w:val="single" w:sz="8" w:space="0" w:color="000000"/>
              <w:bottom w:val="single" w:sz="8" w:space="0" w:color="000000"/>
            </w:tcBorders>
            <w:vAlign w:val="center"/>
          </w:tcPr>
          <w:p w14:paraId="5EC105EF" w14:textId="77777777" w:rsidR="00BF6C51" w:rsidRDefault="00D42B21">
            <w:pPr>
              <w:spacing w:before="0"/>
              <w:ind w:left="0"/>
              <w:jc w:val="left"/>
            </w:pPr>
            <w:r>
              <w:rPr>
                <w:rFonts w:ascii="Calibri" w:hAnsi="Calibri" w:cs="Calibri"/>
                <w:i/>
                <w:sz w:val="18"/>
                <w:szCs w:val="18"/>
                <w:lang w:eastAsia="es-ES"/>
              </w:rPr>
              <w:t>30-C10</w:t>
            </w:r>
          </w:p>
        </w:tc>
        <w:tc>
          <w:tcPr>
            <w:tcW w:w="5225" w:type="dxa"/>
            <w:tcBorders>
              <w:top w:val="single" w:sz="8" w:space="0" w:color="000000"/>
              <w:left w:val="single" w:sz="8" w:space="0" w:color="000000"/>
              <w:bottom w:val="single" w:sz="8" w:space="0" w:color="000000"/>
            </w:tcBorders>
            <w:vAlign w:val="center"/>
          </w:tcPr>
          <w:p w14:paraId="2E0D839B" w14:textId="0DF66AFC" w:rsidR="00BF6C51" w:rsidRDefault="00D42B21">
            <w:pPr>
              <w:spacing w:before="0"/>
              <w:ind w:left="0"/>
            </w:pPr>
            <w:r>
              <w:rPr>
                <w:noProof/>
                <w:lang w:eastAsia="es-ES"/>
              </w:rPr>
              <w:drawing>
                <wp:inline distT="0" distB="0" distL="0" distR="0" wp14:anchorId="7FA76F42" wp14:editId="02AEFB96">
                  <wp:extent cx="152400" cy="1238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l="-1291" t="-1538" r="-1291" b="-1538"/>
                          <a:stretch>
                            <a:fillRect/>
                          </a:stretch>
                        </pic:blipFill>
                        <pic:spPr bwMode="auto">
                          <a:xfrm>
                            <a:off x="0" y="0"/>
                            <a:ext cx="152400" cy="123825"/>
                          </a:xfrm>
                          <a:prstGeom prst="rect">
                            <a:avLst/>
                          </a:prstGeom>
                          <a:solidFill>
                            <a:srgbClr val="FFFFFF"/>
                          </a:solidFill>
                          <a:ln>
                            <a:noFill/>
                          </a:ln>
                        </pic:spPr>
                      </pic:pic>
                    </a:graphicData>
                  </a:graphic>
                </wp:inline>
              </w:drawing>
            </w:r>
            <w:r>
              <w:rPr>
                <w:rFonts w:ascii="Calibri" w:hAnsi="Calibri" w:cs="Calibri"/>
                <w:bCs/>
                <w:i/>
                <w:sz w:val="18"/>
                <w:szCs w:val="18"/>
                <w:lang w:eastAsia="es-ES"/>
              </w:rPr>
              <w:t>Icono de teléfono seguido del número de teléfono. Si el campo anterior no viniera informado, el teléfono se muestra en la posición del mail.</w:t>
            </w:r>
          </w:p>
        </w:tc>
        <w:tc>
          <w:tcPr>
            <w:tcW w:w="2035" w:type="dxa"/>
            <w:tcBorders>
              <w:top w:val="single" w:sz="8" w:space="0" w:color="000000"/>
              <w:left w:val="single" w:sz="8" w:space="0" w:color="000000"/>
              <w:bottom w:val="single" w:sz="8" w:space="0" w:color="000000"/>
            </w:tcBorders>
          </w:tcPr>
          <w:p w14:paraId="577EACB8"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31B4FFC3" w14:textId="77777777" w:rsidR="00BF6C51" w:rsidRDefault="00BF6C51">
            <w:pPr>
              <w:snapToGrid w:val="0"/>
              <w:spacing w:before="0"/>
              <w:ind w:left="0"/>
              <w:jc w:val="left"/>
              <w:rPr>
                <w:rFonts w:ascii="Calibri" w:hAnsi="Calibri" w:cs="Calibri"/>
                <w:i/>
                <w:sz w:val="18"/>
                <w:szCs w:val="18"/>
                <w:lang w:eastAsia="es-ES"/>
              </w:rPr>
            </w:pPr>
          </w:p>
        </w:tc>
      </w:tr>
    </w:tbl>
    <w:p w14:paraId="1EF0D79A" w14:textId="77777777" w:rsidR="00BF6C51" w:rsidRDefault="00D42B21">
      <w:pPr>
        <w:spacing w:line="276" w:lineRule="auto"/>
        <w:ind w:left="357" w:firstLine="351"/>
      </w:pPr>
      <w:r>
        <w:rPr>
          <w:rFonts w:eastAsia="Arial"/>
        </w:rPr>
        <w:t xml:space="preserve">       </w:t>
      </w:r>
    </w:p>
    <w:p w14:paraId="188BFD79" w14:textId="77777777" w:rsidR="00BF6C51" w:rsidRDefault="00BF6C51">
      <w:pPr>
        <w:spacing w:line="276" w:lineRule="auto"/>
        <w:ind w:left="357" w:firstLine="351"/>
      </w:pPr>
    </w:p>
    <w:p w14:paraId="4D87CC38" w14:textId="77777777" w:rsidR="00BF6C51" w:rsidRDefault="00BF6C51">
      <w:pPr>
        <w:spacing w:line="276" w:lineRule="auto"/>
        <w:ind w:left="357" w:firstLine="351"/>
      </w:pPr>
    </w:p>
    <w:p w14:paraId="6DB26233" w14:textId="5BADD47A" w:rsidR="00BF6C51" w:rsidRDefault="00D42B21">
      <w:pPr>
        <w:spacing w:line="276" w:lineRule="auto"/>
        <w:ind w:left="1065" w:firstLine="351"/>
        <w:rPr>
          <w:sz w:val="20"/>
          <w:lang w:eastAsia="es-ES"/>
        </w:rPr>
      </w:pPr>
      <w:r>
        <w:rPr>
          <w:noProof/>
          <w:lang w:eastAsia="es-ES"/>
        </w:rPr>
        <mc:AlternateContent>
          <mc:Choice Requires="wps">
            <w:drawing>
              <wp:anchor distT="0" distB="0" distL="114300" distR="114300" simplePos="0" relativeHeight="251640320" behindDoc="0" locked="0" layoutInCell="1" allowOverlap="1" wp14:anchorId="55642785" wp14:editId="4E8B93B1">
                <wp:simplePos x="0" y="0"/>
                <wp:positionH relativeFrom="column">
                  <wp:posOffset>1321435</wp:posOffset>
                </wp:positionH>
                <wp:positionV relativeFrom="paragraph">
                  <wp:posOffset>-171450</wp:posOffset>
                </wp:positionV>
                <wp:extent cx="542290" cy="323850"/>
                <wp:effectExtent l="0" t="0" r="0" b="0"/>
                <wp:wrapNone/>
                <wp:docPr id="76"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8B2F8D3" w14:textId="77777777" w:rsidR="00756116" w:rsidRDefault="00756116">
                            <w:pPr>
                              <w:overflowPunct w:val="0"/>
                              <w:ind w:left="0"/>
                              <w:jc w:val="center"/>
                              <w:rPr>
                                <w:b/>
                                <w:kern w:val="2"/>
                                <w:sz w:val="16"/>
                                <w:szCs w:val="16"/>
                              </w:rPr>
                            </w:pPr>
                            <w:r>
                              <w:rPr>
                                <w:b/>
                                <w:kern w:val="2"/>
                                <w:sz w:val="16"/>
                                <w:szCs w:val="16"/>
                              </w:rPr>
                              <w:t>30-c1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5642785" id="AutoShape 12" o:spid="_x0000_s1034" style="position:absolute;left:0;text-align:left;margin-left:104.05pt;margin-top:-13.5pt;width:42.7pt;height:25.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3TONAIAAGUEAAAOAAAAZHJzL2Uyb0RvYy54bWysVNuOEzEMfUfiH6K802m7bbcddbpadSlC&#10;Wi5i4QPcJNMJJPGQpJ2Wr8dJL3SBJ8Q8RHFsnxzbJz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" fillcolor="#ff9" strokeweight=".09mm">
                <v:stroke joinstyle="miter"/>
                <v:textbox>
                  <w:txbxContent>
                    <w:p w14:paraId="28B2F8D3" w14:textId="77777777" w:rsidR="00756116" w:rsidRDefault="00756116">
                      <w:pPr>
                        <w:overflowPunct w:val="0"/>
                        <w:ind w:left="0"/>
                        <w:jc w:val="center"/>
                        <w:rPr>
                          <w:b/>
                          <w:kern w:val="2"/>
                          <w:sz w:val="16"/>
                          <w:szCs w:val="16"/>
                        </w:rPr>
                      </w:pPr>
                      <w:r>
                        <w:rPr>
                          <w:b/>
                          <w:kern w:val="2"/>
                          <w:sz w:val="16"/>
                          <w:szCs w:val="16"/>
                        </w:rPr>
                        <w:t>30-c1</w:t>
                      </w:r>
                    </w:p>
                  </w:txbxContent>
                </v:textbox>
              </v:roundrect>
            </w:pict>
          </mc:Fallback>
        </mc:AlternateContent>
      </w:r>
      <w:r>
        <w:rPr>
          <w:noProof/>
          <w:lang w:eastAsia="es-ES"/>
        </w:rPr>
        <mc:AlternateContent>
          <mc:Choice Requires="wps">
            <w:drawing>
              <wp:anchor distT="0" distB="0" distL="114300" distR="114300" simplePos="0" relativeHeight="251641344" behindDoc="0" locked="0" layoutInCell="1" allowOverlap="1" wp14:anchorId="7E4CEC8F" wp14:editId="24D4BB15">
                <wp:simplePos x="0" y="0"/>
                <wp:positionH relativeFrom="column">
                  <wp:posOffset>692785</wp:posOffset>
                </wp:positionH>
                <wp:positionV relativeFrom="paragraph">
                  <wp:posOffset>101600</wp:posOffset>
                </wp:positionV>
                <wp:extent cx="542290" cy="323850"/>
                <wp:effectExtent l="0" t="0" r="0" b="0"/>
                <wp:wrapNone/>
                <wp:docPr id="75"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E0AED9B" w14:textId="77777777" w:rsidR="00756116" w:rsidRDefault="00756116">
                            <w:pPr>
                              <w:overflowPunct w:val="0"/>
                              <w:ind w:left="0"/>
                              <w:jc w:val="center"/>
                              <w:rPr>
                                <w:b/>
                                <w:kern w:val="2"/>
                                <w:sz w:val="16"/>
                                <w:szCs w:val="16"/>
                              </w:rPr>
                            </w:pPr>
                            <w:r>
                              <w:rPr>
                                <w:b/>
                                <w:kern w:val="2"/>
                                <w:sz w:val="16"/>
                                <w:szCs w:val="16"/>
                              </w:rPr>
                              <w:t>30-c2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E4CEC8F" id="AutoShape 13" o:spid="_x0000_s1035" style="position:absolute;left:0;text-align:left;margin-left:54.55pt;margin-top:8pt;width:42.7pt;height:25.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vRjNQIAAGYEAAAOAAAAZHJzL2Uyb0RvYy54bWysVNuOEzEMfUfiH6K802m7bbcddbpadSlC&#10;Wi5i4QPcJNMJJPGQpJ2Wr8dJL3SBJ8Q8RHFsnxzbJz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" fillcolor="#ff9" strokeweight=".09mm">
                <v:stroke joinstyle="miter"/>
                <v:textbox>
                  <w:txbxContent>
                    <w:p w14:paraId="2E0AED9B" w14:textId="77777777" w:rsidR="00756116" w:rsidRDefault="00756116">
                      <w:pPr>
                        <w:overflowPunct w:val="0"/>
                        <w:ind w:left="0"/>
                        <w:jc w:val="center"/>
                        <w:rPr>
                          <w:b/>
                          <w:kern w:val="2"/>
                          <w:sz w:val="16"/>
                          <w:szCs w:val="16"/>
                        </w:rPr>
                      </w:pPr>
                      <w:r>
                        <w:rPr>
                          <w:b/>
                          <w:kern w:val="2"/>
                          <w:sz w:val="16"/>
                          <w:szCs w:val="16"/>
                        </w:rPr>
                        <w:t>30-c2</w:t>
                      </w:r>
                    </w:p>
                  </w:txbxContent>
                </v:textbox>
              </v:roundrect>
            </w:pict>
          </mc:Fallback>
        </mc:AlternateContent>
      </w:r>
      <w:r>
        <w:rPr>
          <w:noProof/>
          <w:lang w:eastAsia="es-ES"/>
        </w:rPr>
        <mc:AlternateContent>
          <mc:Choice Requires="wps">
            <w:drawing>
              <wp:anchor distT="0" distB="0" distL="114300" distR="114300" simplePos="0" relativeHeight="251642368" behindDoc="0" locked="0" layoutInCell="1" allowOverlap="1" wp14:anchorId="681C2295" wp14:editId="3F93C725">
                <wp:simplePos x="0" y="0"/>
                <wp:positionH relativeFrom="column">
                  <wp:posOffset>1574165</wp:posOffset>
                </wp:positionH>
                <wp:positionV relativeFrom="paragraph">
                  <wp:posOffset>256540</wp:posOffset>
                </wp:positionV>
                <wp:extent cx="542290" cy="323850"/>
                <wp:effectExtent l="0" t="0" r="0" b="0"/>
                <wp:wrapNone/>
                <wp:docPr id="74"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CBE5BF5" w14:textId="77777777" w:rsidR="00756116" w:rsidRDefault="00756116">
                            <w:pPr>
                              <w:overflowPunct w:val="0"/>
                              <w:ind w:left="0"/>
                              <w:jc w:val="center"/>
                              <w:rPr>
                                <w:b/>
                                <w:kern w:val="2"/>
                                <w:sz w:val="16"/>
                                <w:szCs w:val="16"/>
                              </w:rPr>
                            </w:pPr>
                            <w:r>
                              <w:rPr>
                                <w:b/>
                                <w:kern w:val="2"/>
                                <w:sz w:val="16"/>
                                <w:szCs w:val="16"/>
                              </w:rPr>
                              <w:t>30-c3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81C2295" id="AutoShape 14" o:spid="_x0000_s1036" style="position:absolute;left:0;text-align:left;margin-left:123.95pt;margin-top:20.2pt;width:42.7pt;height:25.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ZqVNQIAAGYEAAAOAAAAZHJzL2Uyb0RvYy54bWysVNuOEzEMfUfiH6K802m7bbcddbpadSlC&#10;Wi5i4QPcJNMJJPGQpJ2Wr8dJL3SBJ8Q8RHFsnxz7OD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" fillcolor="#ff9" strokeweight=".09mm">
                <v:stroke joinstyle="miter"/>
                <v:textbox>
                  <w:txbxContent>
                    <w:p w14:paraId="5CBE5BF5" w14:textId="77777777" w:rsidR="00756116" w:rsidRDefault="00756116">
                      <w:pPr>
                        <w:overflowPunct w:val="0"/>
                        <w:ind w:left="0"/>
                        <w:jc w:val="center"/>
                        <w:rPr>
                          <w:b/>
                          <w:kern w:val="2"/>
                          <w:sz w:val="16"/>
                          <w:szCs w:val="16"/>
                        </w:rPr>
                      </w:pPr>
                      <w:r>
                        <w:rPr>
                          <w:b/>
                          <w:kern w:val="2"/>
                          <w:sz w:val="16"/>
                          <w:szCs w:val="16"/>
                        </w:rPr>
                        <w:t>30-c3</w:t>
                      </w:r>
                    </w:p>
                  </w:txbxContent>
                </v:textbox>
              </v:roundrect>
            </w:pict>
          </mc:Fallback>
        </mc:AlternateContent>
      </w:r>
      <w:r>
        <w:rPr>
          <w:noProof/>
          <w:lang w:eastAsia="es-ES"/>
        </w:rPr>
        <mc:AlternateContent>
          <mc:Choice Requires="wps">
            <w:drawing>
              <wp:anchor distT="0" distB="0" distL="114300" distR="114300" simplePos="0" relativeHeight="251643392" behindDoc="0" locked="0" layoutInCell="1" allowOverlap="1" wp14:anchorId="1A67990E" wp14:editId="5283CBCA">
                <wp:simplePos x="0" y="0"/>
                <wp:positionH relativeFrom="column">
                  <wp:posOffset>3348355</wp:posOffset>
                </wp:positionH>
                <wp:positionV relativeFrom="paragraph">
                  <wp:posOffset>302260</wp:posOffset>
                </wp:positionV>
                <wp:extent cx="542290" cy="323850"/>
                <wp:effectExtent l="0" t="0" r="0" b="0"/>
                <wp:wrapNone/>
                <wp:docPr id="73"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6ECDE6" w14:textId="77777777" w:rsidR="00756116" w:rsidRDefault="00756116">
                            <w:pPr>
                              <w:overflowPunct w:val="0"/>
                              <w:ind w:left="0"/>
                              <w:jc w:val="center"/>
                              <w:rPr>
                                <w:b/>
                                <w:kern w:val="2"/>
                                <w:sz w:val="16"/>
                                <w:szCs w:val="16"/>
                              </w:rPr>
                            </w:pPr>
                            <w:r>
                              <w:rPr>
                                <w:b/>
                                <w:kern w:val="2"/>
                                <w:sz w:val="16"/>
                                <w:szCs w:val="16"/>
                              </w:rPr>
                              <w:t>30-c4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A67990E" id="AutoShape 15" o:spid="_x0000_s1037" style="position:absolute;left:0;text-align:left;margin-left:263.65pt;margin-top:23.8pt;width:42.7pt;height:25.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" fillcolor="#ff9" strokeweight=".09mm">
                <v:stroke joinstyle="miter"/>
                <v:textbox>
                  <w:txbxContent>
                    <w:p w14:paraId="1A6ECDE6" w14:textId="77777777" w:rsidR="00756116" w:rsidRDefault="00756116">
                      <w:pPr>
                        <w:overflowPunct w:val="0"/>
                        <w:ind w:left="0"/>
                        <w:jc w:val="center"/>
                        <w:rPr>
                          <w:b/>
                          <w:kern w:val="2"/>
                          <w:sz w:val="16"/>
                          <w:szCs w:val="16"/>
                        </w:rPr>
                      </w:pPr>
                      <w:r>
                        <w:rPr>
                          <w:b/>
                          <w:kern w:val="2"/>
                          <w:sz w:val="16"/>
                          <w:szCs w:val="16"/>
                        </w:rPr>
                        <w:t>30-c4</w:t>
                      </w:r>
                    </w:p>
                  </w:txbxContent>
                </v:textbox>
              </v:roundrect>
            </w:pict>
          </mc:Fallback>
        </mc:AlternateContent>
      </w:r>
      <w:r>
        <w:rPr>
          <w:noProof/>
          <w:lang w:eastAsia="es-ES"/>
        </w:rPr>
        <mc:AlternateContent>
          <mc:Choice Requires="wps">
            <w:drawing>
              <wp:anchor distT="0" distB="0" distL="114300" distR="114300" simplePos="0" relativeHeight="251644416" behindDoc="0" locked="0" layoutInCell="1" allowOverlap="1" wp14:anchorId="13676948" wp14:editId="36DE4858">
                <wp:simplePos x="0" y="0"/>
                <wp:positionH relativeFrom="column">
                  <wp:posOffset>692785</wp:posOffset>
                </wp:positionH>
                <wp:positionV relativeFrom="paragraph">
                  <wp:posOffset>483235</wp:posOffset>
                </wp:positionV>
                <wp:extent cx="542290" cy="323850"/>
                <wp:effectExtent l="0" t="0" r="0" b="0"/>
                <wp:wrapNone/>
                <wp:docPr id="7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D355536" w14:textId="77777777" w:rsidR="00756116" w:rsidRDefault="00756116">
                            <w:pPr>
                              <w:overflowPunct w:val="0"/>
                              <w:ind w:left="0"/>
                              <w:jc w:val="center"/>
                              <w:rPr>
                                <w:b/>
                                <w:kern w:val="2"/>
                                <w:sz w:val="16"/>
                                <w:szCs w:val="16"/>
                              </w:rPr>
                            </w:pPr>
                            <w:r>
                              <w:rPr>
                                <w:b/>
                                <w:kern w:val="2"/>
                                <w:sz w:val="16"/>
                                <w:szCs w:val="16"/>
                              </w:rPr>
                              <w:t>30-c5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3676948" id="AutoShape 16" o:spid="_x0000_s1038" style="position:absolute;left:0;text-align:left;margin-left:54.55pt;margin-top:38.05pt;width:42.7pt;height:25.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" fillcolor="#ff9" strokeweight=".09mm">
                <v:stroke joinstyle="miter"/>
                <v:textbox>
                  <w:txbxContent>
                    <w:p w14:paraId="7D355536" w14:textId="77777777" w:rsidR="00756116" w:rsidRDefault="00756116">
                      <w:pPr>
                        <w:overflowPunct w:val="0"/>
                        <w:ind w:left="0"/>
                        <w:jc w:val="center"/>
                        <w:rPr>
                          <w:b/>
                          <w:kern w:val="2"/>
                          <w:sz w:val="16"/>
                          <w:szCs w:val="16"/>
                        </w:rPr>
                      </w:pPr>
                      <w:r>
                        <w:rPr>
                          <w:b/>
                          <w:kern w:val="2"/>
                          <w:sz w:val="16"/>
                          <w:szCs w:val="16"/>
                        </w:rPr>
                        <w:t>30-c5</w:t>
                      </w:r>
                    </w:p>
                  </w:txbxContent>
                </v:textbox>
              </v:roundrect>
            </w:pict>
          </mc:Fallback>
        </mc:AlternateContent>
      </w:r>
      <w:r>
        <w:rPr>
          <w:noProof/>
          <w:lang w:eastAsia="es-ES"/>
        </w:rPr>
        <mc:AlternateContent>
          <mc:Choice Requires="wps">
            <w:drawing>
              <wp:anchor distT="0" distB="0" distL="114300" distR="114300" simplePos="0" relativeHeight="251655680" behindDoc="0" locked="0" layoutInCell="1" allowOverlap="1" wp14:anchorId="013EB5AB" wp14:editId="7E1949A1">
                <wp:simplePos x="0" y="0"/>
                <wp:positionH relativeFrom="column">
                  <wp:posOffset>2388870</wp:posOffset>
                </wp:positionH>
                <wp:positionV relativeFrom="paragraph">
                  <wp:posOffset>580390</wp:posOffset>
                </wp:positionV>
                <wp:extent cx="1341120" cy="323850"/>
                <wp:effectExtent l="0" t="0" r="0" b="0"/>
                <wp:wrapNone/>
                <wp:docPr id="71"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112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6FD5498" w14:textId="77777777" w:rsidR="00756116" w:rsidRDefault="00756116">
                            <w:pPr>
                              <w:overflowPunct w:val="0"/>
                              <w:ind w:left="0"/>
                              <w:jc w:val="center"/>
                              <w:rPr>
                                <w:b/>
                                <w:kern w:val="2"/>
                                <w:sz w:val="16"/>
                                <w:szCs w:val="16"/>
                              </w:rPr>
                            </w:pPr>
                            <w:r>
                              <w:rPr>
                                <w:b/>
                                <w:kern w:val="2"/>
                                <w:sz w:val="16"/>
                                <w:szCs w:val="16"/>
                              </w:rPr>
                              <w:t>30-c6 / 30-c7 / 30-c8</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013EB5AB" id="AutoShape 27" o:spid="_x0000_s1039" style="position:absolute;left:0;text-align:left;margin-left:188.1pt;margin-top:45.7pt;width:105.6pt;height:25.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" fillcolor="#ff9" strokeweight=".09mm">
                <v:stroke joinstyle="miter"/>
                <v:textbox>
                  <w:txbxContent>
                    <w:p w14:paraId="06FD5498" w14:textId="77777777" w:rsidR="00756116" w:rsidRDefault="00756116">
                      <w:pPr>
                        <w:overflowPunct w:val="0"/>
                        <w:ind w:left="0"/>
                        <w:jc w:val="center"/>
                        <w:rPr>
                          <w:b/>
                          <w:kern w:val="2"/>
                          <w:sz w:val="16"/>
                          <w:szCs w:val="16"/>
                        </w:rPr>
                      </w:pPr>
                      <w:r>
                        <w:rPr>
                          <w:b/>
                          <w:kern w:val="2"/>
                          <w:sz w:val="16"/>
                          <w:szCs w:val="16"/>
                        </w:rPr>
                        <w:t>30-c6 / 30-c7 / 30-c8</w:t>
                      </w:r>
                    </w:p>
                  </w:txbxContent>
                </v:textbox>
              </v:roundrect>
            </w:pict>
          </mc:Fallback>
        </mc:AlternateContent>
      </w:r>
      <w:r>
        <w:rPr>
          <w:noProof/>
          <w:lang w:eastAsia="es-ES"/>
        </w:rPr>
        <mc:AlternateContent>
          <mc:Choice Requires="wps">
            <w:drawing>
              <wp:anchor distT="0" distB="0" distL="114300" distR="114300" simplePos="0" relativeHeight="251656704" behindDoc="0" locked="0" layoutInCell="1" allowOverlap="1" wp14:anchorId="5DCC11AC" wp14:editId="21D18387">
                <wp:simplePos x="0" y="0"/>
                <wp:positionH relativeFrom="column">
                  <wp:posOffset>610870</wp:posOffset>
                </wp:positionH>
                <wp:positionV relativeFrom="paragraph">
                  <wp:posOffset>904240</wp:posOffset>
                </wp:positionV>
                <wp:extent cx="542290" cy="323850"/>
                <wp:effectExtent l="0" t="0" r="0" b="0"/>
                <wp:wrapNone/>
                <wp:docPr id="70" name="AutoShap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8DE14E" w14:textId="77777777" w:rsidR="00756116" w:rsidRDefault="00756116">
                            <w:pPr>
                              <w:overflowPunct w:val="0"/>
                              <w:ind w:left="0"/>
                              <w:jc w:val="center"/>
                              <w:rPr>
                                <w:b/>
                                <w:kern w:val="2"/>
                                <w:sz w:val="16"/>
                                <w:szCs w:val="16"/>
                              </w:rPr>
                            </w:pPr>
                            <w:r>
                              <w:rPr>
                                <w:b/>
                                <w:kern w:val="2"/>
                                <w:sz w:val="16"/>
                                <w:szCs w:val="16"/>
                              </w:rPr>
                              <w:t>30-c9</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DCC11AC" id="AutoShape 28" o:spid="_x0000_s1040" style="position:absolute;left:0;text-align:left;margin-left:48.1pt;margin-top:71.2pt;width:42.7pt;height:25.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sL6NQIAAGY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" fillcolor="#ff9" strokeweight=".09mm">
                <v:stroke joinstyle="miter"/>
                <v:textbox>
                  <w:txbxContent>
                    <w:p w14:paraId="688DE14E" w14:textId="77777777" w:rsidR="00756116" w:rsidRDefault="00756116">
                      <w:pPr>
                        <w:overflowPunct w:val="0"/>
                        <w:ind w:left="0"/>
                        <w:jc w:val="center"/>
                        <w:rPr>
                          <w:b/>
                          <w:kern w:val="2"/>
                          <w:sz w:val="16"/>
                          <w:szCs w:val="16"/>
                        </w:rPr>
                      </w:pPr>
                      <w:r>
                        <w:rPr>
                          <w:b/>
                          <w:kern w:val="2"/>
                          <w:sz w:val="16"/>
                          <w:szCs w:val="16"/>
                        </w:rPr>
                        <w:t>30-c9</w:t>
                      </w:r>
                    </w:p>
                  </w:txbxContent>
                </v:textbox>
              </v:roundrect>
            </w:pict>
          </mc:Fallback>
        </mc:AlternateContent>
      </w:r>
      <w:r>
        <w:rPr>
          <w:noProof/>
          <w:lang w:eastAsia="es-ES"/>
        </w:rPr>
        <mc:AlternateContent>
          <mc:Choice Requires="wps">
            <w:drawing>
              <wp:anchor distT="0" distB="0" distL="114300" distR="114300" simplePos="0" relativeHeight="251657728" behindDoc="0" locked="0" layoutInCell="1" allowOverlap="1" wp14:anchorId="78CEE84C" wp14:editId="0DD3566E">
                <wp:simplePos x="0" y="0"/>
                <wp:positionH relativeFrom="column">
                  <wp:posOffset>1642110</wp:posOffset>
                </wp:positionH>
                <wp:positionV relativeFrom="paragraph">
                  <wp:posOffset>1061085</wp:posOffset>
                </wp:positionV>
                <wp:extent cx="542290" cy="323850"/>
                <wp:effectExtent l="0" t="0" r="0" b="0"/>
                <wp:wrapNone/>
                <wp:docPr id="69" name="Auto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4717A8" w14:textId="77777777" w:rsidR="00756116" w:rsidRDefault="00756116">
                            <w:pPr>
                              <w:overflowPunct w:val="0"/>
                              <w:ind w:left="0"/>
                              <w:jc w:val="center"/>
                              <w:rPr>
                                <w:b/>
                                <w:kern w:val="2"/>
                                <w:sz w:val="16"/>
                                <w:szCs w:val="16"/>
                              </w:rPr>
                            </w:pPr>
                            <w:r>
                              <w:rPr>
                                <w:b/>
                                <w:kern w:val="2"/>
                                <w:sz w:val="16"/>
                                <w:szCs w:val="16"/>
                              </w:rPr>
                              <w:t>30-c10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8CEE84C" id="AutoShape 29" o:spid="_x0000_s1041" style="position:absolute;left:0;text-align:left;margin-left:129.3pt;margin-top:83.55pt;width:42.7pt;height:2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AA7NQIAAGY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" fillcolor="#ff9" strokeweight=".09mm">
                <v:stroke joinstyle="miter"/>
                <v:textbox>
                  <w:txbxContent>
                    <w:p w14:paraId="4D4717A8" w14:textId="77777777" w:rsidR="00756116" w:rsidRDefault="00756116">
                      <w:pPr>
                        <w:overflowPunct w:val="0"/>
                        <w:ind w:left="0"/>
                        <w:jc w:val="center"/>
                        <w:rPr>
                          <w:b/>
                          <w:kern w:val="2"/>
                          <w:sz w:val="16"/>
                          <w:szCs w:val="16"/>
                        </w:rPr>
                      </w:pPr>
                      <w:r>
                        <w:rPr>
                          <w:b/>
                          <w:kern w:val="2"/>
                          <w:sz w:val="16"/>
                          <w:szCs w:val="16"/>
                        </w:rPr>
                        <w:t>30-c10</w:t>
                      </w:r>
                    </w:p>
                  </w:txbxContent>
                </v:textbox>
              </v:roundrect>
            </w:pict>
          </mc:Fallback>
        </mc:AlternateContent>
      </w:r>
      <w:r>
        <w:rPr>
          <w:noProof/>
          <w:lang w:eastAsia="es-ES"/>
        </w:rPr>
        <w:drawing>
          <wp:inline distT="0" distB="0" distL="0" distR="0" wp14:anchorId="34B297BB" wp14:editId="7CEFE075">
            <wp:extent cx="3524250" cy="134302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l="-60" t="-156" r="-60" b="-156"/>
                    <a:stretch>
                      <a:fillRect/>
                    </a:stretch>
                  </pic:blipFill>
                  <pic:spPr bwMode="auto">
                    <a:xfrm>
                      <a:off x="0" y="0"/>
                      <a:ext cx="3524250" cy="1343025"/>
                    </a:xfrm>
                    <a:prstGeom prst="rect">
                      <a:avLst/>
                    </a:prstGeom>
                    <a:solidFill>
                      <a:srgbClr val="FFFFFF"/>
                    </a:solidFill>
                    <a:ln>
                      <a:noFill/>
                    </a:ln>
                  </pic:spPr>
                </pic:pic>
              </a:graphicData>
            </a:graphic>
          </wp:inline>
        </w:drawing>
      </w:r>
    </w:p>
    <w:p w14:paraId="6F6E20E8" w14:textId="77777777" w:rsidR="00BF6C51" w:rsidRDefault="00BF6C51">
      <w:pPr>
        <w:spacing w:line="276" w:lineRule="auto"/>
        <w:ind w:left="357"/>
        <w:rPr>
          <w:sz w:val="20"/>
          <w:lang w:eastAsia="es-ES"/>
        </w:rPr>
      </w:pPr>
    </w:p>
    <w:p w14:paraId="6EF15126" w14:textId="77777777" w:rsidR="00BF6C51" w:rsidRDefault="00D42B21">
      <w:pPr>
        <w:spacing w:line="276" w:lineRule="auto"/>
        <w:ind w:left="357"/>
      </w:pPr>
      <w:r>
        <w:rPr>
          <w:sz w:val="20"/>
          <w:lang w:eastAsia="es-ES"/>
        </w:rPr>
        <w:t>Los datos irán recuadrados en una línea discontinua y bordeados, excepto en la parte superior, por una línea continua roja como se muestra en la imagen.</w:t>
      </w:r>
    </w:p>
    <w:p w14:paraId="3AC31C29" w14:textId="77777777" w:rsidR="00BF6C51" w:rsidRDefault="00BF6C51">
      <w:pPr>
        <w:spacing w:line="276" w:lineRule="auto"/>
        <w:ind w:left="357"/>
        <w:rPr>
          <w:sz w:val="20"/>
          <w:lang w:eastAsia="es-ES"/>
        </w:rPr>
      </w:pPr>
    </w:p>
    <w:p w14:paraId="6A1C2663" w14:textId="77777777" w:rsidR="00BF6C51" w:rsidRDefault="00D42B21">
      <w:pPr>
        <w:numPr>
          <w:ilvl w:val="0"/>
          <w:numId w:val="27"/>
        </w:numPr>
        <w:spacing w:line="276" w:lineRule="auto"/>
        <w:ind w:left="357" w:hanging="357"/>
      </w:pPr>
      <w:r>
        <w:rPr>
          <w:b/>
          <w:sz w:val="20"/>
        </w:rPr>
        <w:t>Datos generales de la compañía MAPFRE</w:t>
      </w:r>
    </w:p>
    <w:p w14:paraId="54F98778" w14:textId="77777777" w:rsidR="00BF6C51" w:rsidRDefault="00D42B21">
      <w:pPr>
        <w:spacing w:line="276" w:lineRule="auto"/>
        <w:ind w:left="357"/>
      </w:pPr>
      <w:r>
        <w:rPr>
          <w:sz w:val="20"/>
        </w:rPr>
        <w:t>Se situará en el margen izquierdo de todas las páginas del documento (excepto aquellas que vengan sin contenido). Se indicará tanto la dirección de MAPFRE como los datos de denominación y registro mercantil de la compañía. Se informará de la misma manera que se está informando en las CCPP, con el mismo bloque, y será la plantilla quien lo informe automáticamente sin que se le envíe ningún dato desde los operacionales de SALUD.</w:t>
      </w:r>
    </w:p>
    <w:p w14:paraId="03CEE8D4" w14:textId="77777777" w:rsidR="00BF6C51" w:rsidRDefault="00BF6C51">
      <w:pPr>
        <w:spacing w:line="276" w:lineRule="auto"/>
        <w:ind w:left="357"/>
        <w:rPr>
          <w:sz w:val="20"/>
          <w:lang w:eastAsia="es-ES"/>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1488"/>
        <w:gridCol w:w="2035"/>
        <w:gridCol w:w="1046"/>
      </w:tblGrid>
      <w:tr w:rsidR="00BF6C51" w14:paraId="37E2854A" w14:textId="77777777">
        <w:trPr>
          <w:trHeight w:val="233"/>
        </w:trPr>
        <w:tc>
          <w:tcPr>
            <w:tcW w:w="1543" w:type="dxa"/>
            <w:tcBorders>
              <w:top w:val="single" w:sz="8" w:space="0" w:color="000000"/>
              <w:left w:val="single" w:sz="8" w:space="0" w:color="000000"/>
              <w:bottom w:val="single" w:sz="8" w:space="0" w:color="000000"/>
            </w:tcBorders>
            <w:vAlign w:val="center"/>
          </w:tcPr>
          <w:p w14:paraId="33C6C583" w14:textId="77777777" w:rsidR="00BF6C51" w:rsidRDefault="00D42B21">
            <w:pPr>
              <w:spacing w:before="0"/>
              <w:ind w:left="0"/>
              <w:jc w:val="left"/>
            </w:pPr>
            <w:r>
              <w:rPr>
                <w:rFonts w:ascii="Calibri" w:hAnsi="Calibri" w:cs="Calibri"/>
                <w:b/>
                <w:i/>
                <w:sz w:val="18"/>
                <w:szCs w:val="18"/>
                <w:lang w:eastAsia="es-ES"/>
              </w:rPr>
              <w:t>Descripción campo</w:t>
            </w:r>
          </w:p>
        </w:tc>
        <w:tc>
          <w:tcPr>
            <w:tcW w:w="1488" w:type="dxa"/>
            <w:tcBorders>
              <w:top w:val="single" w:sz="8" w:space="0" w:color="000000"/>
              <w:left w:val="single" w:sz="8" w:space="0" w:color="000000"/>
              <w:bottom w:val="single" w:sz="8" w:space="0" w:color="000000"/>
            </w:tcBorders>
            <w:vAlign w:val="center"/>
          </w:tcPr>
          <w:p w14:paraId="6B940AC7"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296E6C7B"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0C446BA6"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61202F64" w14:textId="77777777">
        <w:trPr>
          <w:trHeight w:val="300"/>
        </w:trPr>
        <w:tc>
          <w:tcPr>
            <w:tcW w:w="1543" w:type="dxa"/>
            <w:tcBorders>
              <w:top w:val="single" w:sz="8" w:space="0" w:color="000000"/>
              <w:left w:val="single" w:sz="8" w:space="0" w:color="000000"/>
              <w:bottom w:val="single" w:sz="8" w:space="0" w:color="000000"/>
            </w:tcBorders>
            <w:vAlign w:val="center"/>
          </w:tcPr>
          <w:p w14:paraId="08203463" w14:textId="77777777" w:rsidR="00BF6C51" w:rsidRDefault="00D42B21">
            <w:pPr>
              <w:spacing w:before="0"/>
              <w:ind w:left="0"/>
              <w:jc w:val="left"/>
            </w:pPr>
            <w:r>
              <w:rPr>
                <w:rFonts w:ascii="Calibri" w:hAnsi="Calibri" w:cs="Calibri"/>
                <w:i/>
                <w:sz w:val="18"/>
                <w:szCs w:val="18"/>
                <w:lang w:eastAsia="es-ES"/>
              </w:rPr>
              <w:t>25-C1</w:t>
            </w:r>
          </w:p>
        </w:tc>
        <w:tc>
          <w:tcPr>
            <w:tcW w:w="1488" w:type="dxa"/>
            <w:tcBorders>
              <w:top w:val="single" w:sz="8" w:space="0" w:color="000000"/>
              <w:left w:val="single" w:sz="8" w:space="0" w:color="000000"/>
              <w:bottom w:val="single" w:sz="8" w:space="0" w:color="000000"/>
            </w:tcBorders>
            <w:vAlign w:val="center"/>
          </w:tcPr>
          <w:p w14:paraId="56867EE6" w14:textId="77777777" w:rsidR="00BF6C51" w:rsidRDefault="00D42B21">
            <w:pPr>
              <w:spacing w:before="0"/>
              <w:ind w:left="0"/>
            </w:pPr>
            <w:r>
              <w:rPr>
                <w:rFonts w:ascii="Calibri" w:hAnsi="Calibri" w:cs="Calibri"/>
                <w:bCs/>
                <w:i/>
                <w:sz w:val="18"/>
                <w:szCs w:val="18"/>
                <w:lang w:eastAsia="es-ES"/>
              </w:rPr>
              <w:t>Registro Mercantil</w:t>
            </w:r>
          </w:p>
        </w:tc>
        <w:tc>
          <w:tcPr>
            <w:tcW w:w="2035" w:type="dxa"/>
            <w:tcBorders>
              <w:top w:val="single" w:sz="8" w:space="0" w:color="000000"/>
              <w:left w:val="single" w:sz="8" w:space="0" w:color="000000"/>
              <w:bottom w:val="single" w:sz="8" w:space="0" w:color="000000"/>
            </w:tcBorders>
          </w:tcPr>
          <w:p w14:paraId="00BF1B98" w14:textId="77777777" w:rsidR="00BF6C51" w:rsidRDefault="00D42B21">
            <w:pPr>
              <w:spacing w:before="0"/>
              <w:ind w:left="0"/>
              <w:jc w:val="left"/>
            </w:pPr>
            <w:r>
              <w:rPr>
                <w:rFonts w:ascii="Calibri" w:hAnsi="Calibri" w:cs="Calibri"/>
                <w:i/>
                <w:sz w:val="18"/>
                <w:szCs w:val="18"/>
                <w:lang w:eastAsia="es-ES"/>
              </w:rPr>
              <w:t>Se obtiene del repositorio común</w:t>
            </w:r>
          </w:p>
          <w:p w14:paraId="3E92481F" w14:textId="77777777" w:rsidR="00BF6C51" w:rsidRDefault="00BF6C51">
            <w:pPr>
              <w:spacing w:before="0"/>
              <w:ind w:left="0"/>
              <w:jc w:val="left"/>
              <w:rPr>
                <w:rFonts w:ascii="Calibri" w:hAnsi="Calibri" w:cs="Calibri"/>
                <w:i/>
                <w:sz w:val="18"/>
                <w:szCs w:val="18"/>
                <w:lang w:eastAsia="es-ES"/>
              </w:rPr>
            </w:pPr>
          </w:p>
        </w:tc>
        <w:tc>
          <w:tcPr>
            <w:tcW w:w="1046" w:type="dxa"/>
            <w:tcBorders>
              <w:top w:val="single" w:sz="8" w:space="0" w:color="000000"/>
              <w:left w:val="single" w:sz="8" w:space="0" w:color="000000"/>
              <w:bottom w:val="single" w:sz="8" w:space="0" w:color="000000"/>
              <w:right w:val="single" w:sz="8" w:space="0" w:color="000000"/>
            </w:tcBorders>
          </w:tcPr>
          <w:p w14:paraId="0CE5A60E" w14:textId="77777777" w:rsidR="00BF6C51" w:rsidRDefault="00BF6C51">
            <w:pPr>
              <w:snapToGrid w:val="0"/>
              <w:spacing w:before="0"/>
              <w:ind w:left="0"/>
              <w:jc w:val="left"/>
              <w:rPr>
                <w:rFonts w:ascii="Calibri" w:hAnsi="Calibri" w:cs="Calibri"/>
                <w:i/>
                <w:sz w:val="18"/>
                <w:szCs w:val="18"/>
                <w:lang w:eastAsia="es-ES"/>
              </w:rPr>
            </w:pPr>
          </w:p>
        </w:tc>
      </w:tr>
      <w:tr w:rsidR="00BF6C51" w14:paraId="1882F44F" w14:textId="77777777">
        <w:trPr>
          <w:trHeight w:val="300"/>
        </w:trPr>
        <w:tc>
          <w:tcPr>
            <w:tcW w:w="1543" w:type="dxa"/>
            <w:tcBorders>
              <w:top w:val="single" w:sz="8" w:space="0" w:color="000000"/>
              <w:left w:val="single" w:sz="8" w:space="0" w:color="000000"/>
              <w:bottom w:val="single" w:sz="8" w:space="0" w:color="000000"/>
            </w:tcBorders>
            <w:vAlign w:val="center"/>
          </w:tcPr>
          <w:p w14:paraId="2AC6F409" w14:textId="77777777" w:rsidR="00BF6C51" w:rsidRDefault="00D42B21">
            <w:pPr>
              <w:spacing w:before="0"/>
              <w:ind w:left="0"/>
              <w:jc w:val="left"/>
            </w:pPr>
            <w:r>
              <w:rPr>
                <w:rFonts w:ascii="Calibri" w:hAnsi="Calibri" w:cs="Calibri"/>
                <w:i/>
                <w:sz w:val="18"/>
                <w:szCs w:val="18"/>
                <w:lang w:eastAsia="es-ES"/>
              </w:rPr>
              <w:t>25-C2</w:t>
            </w:r>
          </w:p>
        </w:tc>
        <w:tc>
          <w:tcPr>
            <w:tcW w:w="1488" w:type="dxa"/>
            <w:tcBorders>
              <w:top w:val="single" w:sz="8" w:space="0" w:color="000000"/>
              <w:left w:val="single" w:sz="8" w:space="0" w:color="000000"/>
              <w:bottom w:val="single" w:sz="8" w:space="0" w:color="000000"/>
            </w:tcBorders>
            <w:vAlign w:val="center"/>
          </w:tcPr>
          <w:p w14:paraId="2D8CB58B" w14:textId="77777777" w:rsidR="00BF6C51" w:rsidRDefault="00D42B21">
            <w:pPr>
              <w:spacing w:before="0"/>
              <w:ind w:left="0"/>
            </w:pPr>
            <w:r>
              <w:rPr>
                <w:rFonts w:ascii="Calibri" w:hAnsi="Calibri" w:cs="Calibri"/>
                <w:bCs/>
                <w:i/>
                <w:sz w:val="18"/>
                <w:szCs w:val="18"/>
                <w:lang w:eastAsia="es-ES"/>
              </w:rPr>
              <w:t>Domicilio Social</w:t>
            </w:r>
          </w:p>
        </w:tc>
        <w:tc>
          <w:tcPr>
            <w:tcW w:w="2035" w:type="dxa"/>
            <w:tcBorders>
              <w:top w:val="single" w:sz="8" w:space="0" w:color="000000"/>
              <w:left w:val="single" w:sz="8" w:space="0" w:color="000000"/>
              <w:bottom w:val="single" w:sz="8" w:space="0" w:color="000000"/>
            </w:tcBorders>
          </w:tcPr>
          <w:p w14:paraId="0A1D58C9" w14:textId="77777777" w:rsidR="00BF6C51" w:rsidRDefault="00D42B21">
            <w:pPr>
              <w:spacing w:before="0"/>
              <w:ind w:left="0"/>
              <w:jc w:val="left"/>
            </w:pPr>
            <w:r>
              <w:rPr>
                <w:rFonts w:ascii="Calibri" w:hAnsi="Calibri" w:cs="Calibri"/>
                <w:i/>
                <w:sz w:val="18"/>
                <w:szCs w:val="18"/>
                <w:lang w:eastAsia="es-ES"/>
              </w:rPr>
              <w:t>Se obtiene del repositorio común</w:t>
            </w:r>
          </w:p>
        </w:tc>
        <w:tc>
          <w:tcPr>
            <w:tcW w:w="1046" w:type="dxa"/>
            <w:tcBorders>
              <w:top w:val="single" w:sz="8" w:space="0" w:color="000000"/>
              <w:left w:val="single" w:sz="8" w:space="0" w:color="000000"/>
              <w:bottom w:val="single" w:sz="8" w:space="0" w:color="000000"/>
              <w:right w:val="single" w:sz="8" w:space="0" w:color="000000"/>
            </w:tcBorders>
          </w:tcPr>
          <w:p w14:paraId="22E3CED8" w14:textId="77777777" w:rsidR="00BF6C51" w:rsidRDefault="00BF6C51">
            <w:pPr>
              <w:snapToGrid w:val="0"/>
              <w:spacing w:before="0"/>
              <w:ind w:left="0"/>
              <w:jc w:val="left"/>
              <w:rPr>
                <w:rFonts w:ascii="Calibri" w:hAnsi="Calibri" w:cs="Calibri"/>
                <w:i/>
                <w:sz w:val="18"/>
                <w:szCs w:val="18"/>
                <w:lang w:eastAsia="es-ES"/>
              </w:rPr>
            </w:pPr>
          </w:p>
        </w:tc>
      </w:tr>
    </w:tbl>
    <w:p w14:paraId="72E34B3F" w14:textId="77777777" w:rsidR="00BF6C51" w:rsidRDefault="00BF6C51">
      <w:pPr>
        <w:spacing w:line="276" w:lineRule="auto"/>
        <w:ind w:left="357"/>
        <w:rPr>
          <w:sz w:val="20"/>
          <w:lang w:eastAsia="es-ES"/>
        </w:rPr>
      </w:pPr>
    </w:p>
    <w:p w14:paraId="14CA93D8" w14:textId="2F9FEE82" w:rsidR="00BF6C51" w:rsidRDefault="00D42B21">
      <w:pPr>
        <w:spacing w:line="276" w:lineRule="auto"/>
        <w:ind w:left="357"/>
        <w:rPr>
          <w:sz w:val="20"/>
          <w:lang w:eastAsia="es-ES"/>
        </w:rPr>
      </w:pPr>
      <w:r>
        <w:rPr>
          <w:noProof/>
          <w:lang w:eastAsia="es-ES"/>
        </w:rPr>
        <w:lastRenderedPageBreak/>
        <mc:AlternateContent>
          <mc:Choice Requires="wps">
            <w:drawing>
              <wp:anchor distT="0" distB="0" distL="114300" distR="114300" simplePos="0" relativeHeight="251658752" behindDoc="0" locked="0" layoutInCell="1" allowOverlap="1" wp14:anchorId="4273BEF8" wp14:editId="01A4F036">
                <wp:simplePos x="0" y="0"/>
                <wp:positionH relativeFrom="column">
                  <wp:posOffset>-102870</wp:posOffset>
                </wp:positionH>
                <wp:positionV relativeFrom="paragraph">
                  <wp:posOffset>1466215</wp:posOffset>
                </wp:positionV>
                <wp:extent cx="542290" cy="323850"/>
                <wp:effectExtent l="0" t="0" r="0" b="0"/>
                <wp:wrapNone/>
                <wp:docPr id="68" name="Auto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FCDECC0" w14:textId="77777777" w:rsidR="00756116" w:rsidRDefault="00756116">
                            <w:pPr>
                              <w:overflowPunct w:val="0"/>
                              <w:ind w:left="0"/>
                              <w:jc w:val="center"/>
                              <w:rPr>
                                <w:b/>
                                <w:kern w:val="2"/>
                                <w:sz w:val="16"/>
                                <w:szCs w:val="16"/>
                              </w:rPr>
                            </w:pPr>
                            <w:r>
                              <w:rPr>
                                <w:b/>
                                <w:kern w:val="2"/>
                                <w:sz w:val="16"/>
                                <w:szCs w:val="16"/>
                              </w:rPr>
                              <w:t>25-c1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273BEF8" id="AutoShape 30" o:spid="_x0000_s1042" style="position:absolute;left:0;text-align:left;margin-left:-8.1pt;margin-top:115.45pt;width:42.7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" fillcolor="#ff9" strokeweight=".09mm">
                <v:stroke joinstyle="miter"/>
                <v:textbox>
                  <w:txbxContent>
                    <w:p w14:paraId="6FCDECC0" w14:textId="77777777" w:rsidR="00756116" w:rsidRDefault="00756116">
                      <w:pPr>
                        <w:overflowPunct w:val="0"/>
                        <w:ind w:left="0"/>
                        <w:jc w:val="center"/>
                        <w:rPr>
                          <w:b/>
                          <w:kern w:val="2"/>
                          <w:sz w:val="16"/>
                          <w:szCs w:val="16"/>
                        </w:rPr>
                      </w:pPr>
                      <w:r>
                        <w:rPr>
                          <w:b/>
                          <w:kern w:val="2"/>
                          <w:sz w:val="16"/>
                          <w:szCs w:val="16"/>
                        </w:rPr>
                        <w:t>25-c1</w:t>
                      </w:r>
                    </w:p>
                  </w:txbxContent>
                </v:textbox>
              </v:roundrect>
            </w:pict>
          </mc:Fallback>
        </mc:AlternateContent>
      </w:r>
      <w:r>
        <w:rPr>
          <w:noProof/>
          <w:lang w:eastAsia="es-ES"/>
        </w:rPr>
        <mc:AlternateContent>
          <mc:Choice Requires="wps">
            <w:drawing>
              <wp:anchor distT="0" distB="0" distL="114300" distR="114300" simplePos="0" relativeHeight="251659776" behindDoc="0" locked="0" layoutInCell="1" allowOverlap="1" wp14:anchorId="6D72085B" wp14:editId="5025360E">
                <wp:simplePos x="0" y="0"/>
                <wp:positionH relativeFrom="column">
                  <wp:posOffset>439420</wp:posOffset>
                </wp:positionH>
                <wp:positionV relativeFrom="paragraph">
                  <wp:posOffset>2607945</wp:posOffset>
                </wp:positionV>
                <wp:extent cx="542290" cy="323850"/>
                <wp:effectExtent l="0" t="0" r="0" b="0"/>
                <wp:wrapNone/>
                <wp:docPr id="67" name="Auto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C30B150" w14:textId="77777777" w:rsidR="00756116" w:rsidRDefault="00756116">
                            <w:pPr>
                              <w:overflowPunct w:val="0"/>
                              <w:ind w:left="0"/>
                              <w:jc w:val="center"/>
                              <w:rPr>
                                <w:b/>
                                <w:kern w:val="2"/>
                                <w:sz w:val="16"/>
                                <w:szCs w:val="16"/>
                              </w:rPr>
                            </w:pPr>
                            <w:r>
                              <w:rPr>
                                <w:b/>
                                <w:kern w:val="2"/>
                                <w:sz w:val="16"/>
                                <w:szCs w:val="16"/>
                              </w:rPr>
                              <w:t>25-c2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D72085B" id="AutoShape 31" o:spid="_x0000_s1043" style="position:absolute;left:0;text-align:left;margin-left:34.6pt;margin-top:205.35pt;width:42.7pt;height:25.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" fillcolor="#ff9" strokeweight=".09mm">
                <v:stroke joinstyle="miter"/>
                <v:textbox>
                  <w:txbxContent>
                    <w:p w14:paraId="0C30B150" w14:textId="77777777" w:rsidR="00756116" w:rsidRDefault="00756116">
                      <w:pPr>
                        <w:overflowPunct w:val="0"/>
                        <w:ind w:left="0"/>
                        <w:jc w:val="center"/>
                        <w:rPr>
                          <w:b/>
                          <w:kern w:val="2"/>
                          <w:sz w:val="16"/>
                          <w:szCs w:val="16"/>
                        </w:rPr>
                      </w:pPr>
                      <w:r>
                        <w:rPr>
                          <w:b/>
                          <w:kern w:val="2"/>
                          <w:sz w:val="16"/>
                          <w:szCs w:val="16"/>
                        </w:rPr>
                        <w:t>25-c2</w:t>
                      </w:r>
                    </w:p>
                  </w:txbxContent>
                </v:textbox>
              </v:roundrect>
            </w:pict>
          </mc:Fallback>
        </mc:AlternateContent>
      </w:r>
      <w:r>
        <w:rPr>
          <w:noProof/>
          <w:sz w:val="20"/>
          <w:lang w:eastAsia="es-ES"/>
        </w:rPr>
        <mc:AlternateContent>
          <mc:Choice Requires="wps">
            <w:drawing>
              <wp:inline distT="0" distB="0" distL="0" distR="0" wp14:anchorId="4AB78A36" wp14:editId="6761E280">
                <wp:extent cx="323215" cy="4563745"/>
                <wp:effectExtent l="3175" t="0" r="0" b="1905"/>
                <wp:docPr id="6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215" cy="45637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ap="flat">
                              <a:solidFill>
                                <a:srgbClr val="3465A4"/>
                              </a:solidFill>
                              <a:round/>
                              <a:headEnd/>
                              <a:tailEnd/>
                            </a14:hiddenLine>
                          </a:ext>
                          <a:ext uri="{AF507438-7753-43E0-B8FC-AC1667EBCBE1}">
                            <a14:hiddenEffects xmlns:a14="http://schemas.microsoft.com/office/drawing/2010/main">
                              <a:effectLst/>
                            </a14:hiddenEffects>
                          </a:ext>
                        </a:extLst>
                      </wps:spPr>
                      <wps:bodyPr rot="0" vert="horz" wrap="none" lIns="91440" tIns="45720" rIns="91440" bIns="45720" anchor="ctr" anchorCtr="0" upright="1">
                        <a:noAutofit/>
                      </wps:bodyPr>
                    </wps:wsp>
                  </a:graphicData>
                </a:graphic>
              </wp:inline>
            </w:drawing>
          </mc:Choice>
          <mc:Fallback xmlns:a="http://schemas.openxmlformats.org/drawingml/2006/main" xmlns:pic="http://schemas.openxmlformats.org/drawingml/2006/picture" xmlns:a14="http://schemas.microsoft.com/office/drawing/2010/main" xmlns:w16cei="http://schemas.microsoft.com/office/word/2026/wordml/cei">
            <w:pict w14:anchorId="4C3E12C7">
              <v:rect id="Rectangle 3" style="width:25.45pt;height:359.35pt;visibility:visible;mso-wrap-style:none;mso-left-percent:-10001;mso-top-percent:-10001;mso-position-horizontal:absolute;mso-position-horizontal-relative:char;mso-position-vertical:absolute;mso-position-vertical-relative:line;mso-left-percent:-10001;mso-top-percent:-10001;v-text-anchor:middle" o:spid="_x0000_s1026" filled="f" stroked="f" strokecolor="#3465a4" w14:anchorId="3E3CE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">
                <v:stroke joinstyle="round"/>
                <w10:anchorlock/>
              </v:rect>
            </w:pict>
          </mc:Fallback>
        </mc:AlternateContent>
      </w:r>
    </w:p>
    <w:p w14:paraId="3A9684EF" w14:textId="77777777" w:rsidR="00BF6C51" w:rsidRDefault="00BF6C51">
      <w:pPr>
        <w:spacing w:line="276" w:lineRule="auto"/>
        <w:ind w:left="357"/>
        <w:rPr>
          <w:sz w:val="20"/>
          <w:lang w:eastAsia="es-ES"/>
        </w:rPr>
      </w:pPr>
    </w:p>
    <w:p w14:paraId="3B7698E5" w14:textId="77777777" w:rsidR="00BF6C51" w:rsidRDefault="00BF6C51">
      <w:pPr>
        <w:spacing w:line="276" w:lineRule="auto"/>
        <w:ind w:left="357"/>
        <w:rPr>
          <w:sz w:val="20"/>
          <w:lang w:eastAsia="es-ES"/>
        </w:rPr>
      </w:pPr>
    </w:p>
    <w:p w14:paraId="4FD45B63" w14:textId="77777777" w:rsidR="00BF6C51" w:rsidRDefault="00D42B21">
      <w:pPr>
        <w:numPr>
          <w:ilvl w:val="0"/>
          <w:numId w:val="27"/>
        </w:numPr>
        <w:spacing w:line="276" w:lineRule="auto"/>
        <w:ind w:left="357" w:hanging="357"/>
      </w:pPr>
      <w:r>
        <w:rPr>
          <w:b/>
          <w:sz w:val="20"/>
        </w:rPr>
        <w:t>Datos del Solicitante</w:t>
      </w:r>
    </w:p>
    <w:p w14:paraId="20C2C8C6" w14:textId="77777777" w:rsidR="00BF6C51" w:rsidRDefault="00D42B21">
      <w:pPr>
        <w:spacing w:line="276" w:lineRule="auto"/>
        <w:ind w:left="357"/>
      </w:pPr>
      <w:r>
        <w:rPr>
          <w:sz w:val="20"/>
        </w:rPr>
        <w:t>En el bloque DATOS DEL SOLICITANTE (EM050) se agruparán los datos del solicitante. El título será “DATOS DEL SOLICITANTE” y los datos irán recuadrados. Este bloque se comporta de la misma manera que se comporta en las CCPP.</w:t>
      </w:r>
    </w:p>
    <w:p w14:paraId="6B9D054E" w14:textId="77777777" w:rsidR="00BF6C51" w:rsidRDefault="00BF6C51">
      <w:pPr>
        <w:spacing w:line="276" w:lineRule="auto"/>
        <w:ind w:left="357"/>
        <w:rPr>
          <w:sz w:val="20"/>
          <w:lang w:eastAsia="es-ES"/>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5225"/>
        <w:gridCol w:w="2035"/>
        <w:gridCol w:w="1046"/>
      </w:tblGrid>
      <w:tr w:rsidR="00BF6C51" w14:paraId="5EB7F79B" w14:textId="77777777">
        <w:trPr>
          <w:trHeight w:val="233"/>
        </w:trPr>
        <w:tc>
          <w:tcPr>
            <w:tcW w:w="1543" w:type="dxa"/>
            <w:tcBorders>
              <w:top w:val="single" w:sz="8" w:space="0" w:color="000000"/>
              <w:left w:val="single" w:sz="8" w:space="0" w:color="000000"/>
              <w:bottom w:val="single" w:sz="8" w:space="0" w:color="000000"/>
            </w:tcBorders>
            <w:vAlign w:val="center"/>
          </w:tcPr>
          <w:p w14:paraId="01E17614" w14:textId="77777777" w:rsidR="00BF6C51" w:rsidRDefault="00D42B21">
            <w:pPr>
              <w:spacing w:before="0"/>
              <w:ind w:left="0"/>
              <w:jc w:val="left"/>
            </w:pPr>
            <w:r>
              <w:rPr>
                <w:rFonts w:ascii="Calibri" w:hAnsi="Calibri" w:cs="Calibri"/>
                <w:b/>
                <w:i/>
                <w:sz w:val="18"/>
                <w:szCs w:val="18"/>
                <w:lang w:eastAsia="es-ES"/>
              </w:rPr>
              <w:t>Descripción campo</w:t>
            </w:r>
          </w:p>
        </w:tc>
        <w:tc>
          <w:tcPr>
            <w:tcW w:w="5225" w:type="dxa"/>
            <w:tcBorders>
              <w:top w:val="single" w:sz="8" w:space="0" w:color="000000"/>
              <w:left w:val="single" w:sz="8" w:space="0" w:color="000000"/>
              <w:bottom w:val="single" w:sz="8" w:space="0" w:color="000000"/>
            </w:tcBorders>
            <w:vAlign w:val="center"/>
          </w:tcPr>
          <w:p w14:paraId="417B90BE"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3C6C9AB3"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2D778F0F"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1DDB30FF" w14:textId="77777777">
        <w:trPr>
          <w:trHeight w:val="300"/>
        </w:trPr>
        <w:tc>
          <w:tcPr>
            <w:tcW w:w="1543" w:type="dxa"/>
            <w:tcBorders>
              <w:top w:val="single" w:sz="8" w:space="0" w:color="000000"/>
              <w:left w:val="single" w:sz="8" w:space="0" w:color="000000"/>
              <w:bottom w:val="single" w:sz="8" w:space="0" w:color="000000"/>
            </w:tcBorders>
            <w:vAlign w:val="center"/>
          </w:tcPr>
          <w:p w14:paraId="52A2E83F" w14:textId="77777777" w:rsidR="00BF6C51" w:rsidRDefault="00D42B21">
            <w:pPr>
              <w:spacing w:before="0"/>
              <w:ind w:left="0"/>
              <w:jc w:val="left"/>
            </w:pPr>
            <w:r>
              <w:rPr>
                <w:rFonts w:ascii="Calibri" w:hAnsi="Calibri" w:cs="Calibri"/>
                <w:i/>
                <w:sz w:val="18"/>
                <w:szCs w:val="18"/>
                <w:lang w:eastAsia="es-ES"/>
              </w:rPr>
              <w:t>50-C1</w:t>
            </w:r>
          </w:p>
        </w:tc>
        <w:tc>
          <w:tcPr>
            <w:tcW w:w="5225" w:type="dxa"/>
            <w:tcBorders>
              <w:top w:val="single" w:sz="8" w:space="0" w:color="000000"/>
              <w:left w:val="single" w:sz="8" w:space="0" w:color="000000"/>
              <w:bottom w:val="single" w:sz="8" w:space="0" w:color="000000"/>
            </w:tcBorders>
            <w:vAlign w:val="center"/>
          </w:tcPr>
          <w:p w14:paraId="4EB4AB27" w14:textId="77777777" w:rsidR="00BF6C51" w:rsidRDefault="00D42B21">
            <w:pPr>
              <w:spacing w:before="0"/>
              <w:ind w:left="0"/>
            </w:pPr>
            <w:r>
              <w:rPr>
                <w:rFonts w:ascii="Calibri" w:hAnsi="Calibri" w:cs="Calibri"/>
                <w:bCs/>
                <w:i/>
                <w:sz w:val="18"/>
                <w:szCs w:val="18"/>
                <w:lang w:eastAsia="es-ES"/>
              </w:rPr>
              <w:t>Nombre y Apellidos de la persona física o nombre de la persona jurídica. Valor fijo: Nombre</w:t>
            </w:r>
          </w:p>
        </w:tc>
        <w:tc>
          <w:tcPr>
            <w:tcW w:w="2035" w:type="dxa"/>
            <w:tcBorders>
              <w:top w:val="single" w:sz="8" w:space="0" w:color="000000"/>
              <w:left w:val="single" w:sz="8" w:space="0" w:color="000000"/>
              <w:bottom w:val="single" w:sz="8" w:space="0" w:color="000000"/>
            </w:tcBorders>
          </w:tcPr>
          <w:p w14:paraId="0416D116" w14:textId="77777777" w:rsidR="00BF6C51" w:rsidRDefault="00D42B21">
            <w:pPr>
              <w:spacing w:before="0"/>
              <w:ind w:left="0"/>
              <w:jc w:val="left"/>
            </w:pPr>
            <w:r>
              <w:rPr>
                <w:rFonts w:ascii="Calibri" w:hAnsi="Calibri" w:cs="Calibri"/>
                <w:i/>
                <w:sz w:val="18"/>
                <w:szCs w:val="18"/>
                <w:lang w:eastAsia="es-ES"/>
              </w:rPr>
              <w:t>A150</w:t>
            </w:r>
          </w:p>
          <w:p w14:paraId="7A5FEB44" w14:textId="77777777" w:rsidR="00BF6C51" w:rsidRDefault="00BF6C51">
            <w:pPr>
              <w:spacing w:before="0"/>
              <w:ind w:left="0"/>
              <w:jc w:val="left"/>
              <w:rPr>
                <w:rFonts w:ascii="Calibri" w:hAnsi="Calibri" w:cs="Calibri"/>
                <w:i/>
                <w:sz w:val="18"/>
                <w:szCs w:val="18"/>
                <w:lang w:eastAsia="es-ES"/>
              </w:rPr>
            </w:pPr>
          </w:p>
        </w:tc>
        <w:tc>
          <w:tcPr>
            <w:tcW w:w="1046" w:type="dxa"/>
            <w:tcBorders>
              <w:top w:val="single" w:sz="8" w:space="0" w:color="000000"/>
              <w:left w:val="single" w:sz="8" w:space="0" w:color="000000"/>
              <w:bottom w:val="single" w:sz="8" w:space="0" w:color="000000"/>
              <w:right w:val="single" w:sz="8" w:space="0" w:color="000000"/>
            </w:tcBorders>
          </w:tcPr>
          <w:p w14:paraId="4CD18B56" w14:textId="77777777" w:rsidR="00BF6C51" w:rsidRDefault="00BF6C51">
            <w:pPr>
              <w:snapToGrid w:val="0"/>
              <w:spacing w:before="0"/>
              <w:ind w:left="0"/>
              <w:jc w:val="left"/>
              <w:rPr>
                <w:rFonts w:ascii="Calibri" w:hAnsi="Calibri" w:cs="Calibri"/>
                <w:i/>
                <w:sz w:val="18"/>
                <w:szCs w:val="18"/>
                <w:lang w:eastAsia="es-ES"/>
              </w:rPr>
            </w:pPr>
          </w:p>
        </w:tc>
      </w:tr>
      <w:tr w:rsidR="00BF6C51" w14:paraId="3FDFBC2F" w14:textId="77777777">
        <w:trPr>
          <w:trHeight w:val="300"/>
        </w:trPr>
        <w:tc>
          <w:tcPr>
            <w:tcW w:w="1543" w:type="dxa"/>
            <w:tcBorders>
              <w:top w:val="single" w:sz="8" w:space="0" w:color="000000"/>
              <w:left w:val="single" w:sz="8" w:space="0" w:color="000000"/>
              <w:bottom w:val="single" w:sz="8" w:space="0" w:color="000000"/>
            </w:tcBorders>
            <w:vAlign w:val="center"/>
          </w:tcPr>
          <w:p w14:paraId="7CF35670" w14:textId="77777777" w:rsidR="00BF6C51" w:rsidRDefault="00D42B21">
            <w:pPr>
              <w:spacing w:before="0"/>
              <w:ind w:left="0"/>
              <w:jc w:val="left"/>
            </w:pPr>
            <w:r>
              <w:rPr>
                <w:rFonts w:ascii="Calibri" w:hAnsi="Calibri" w:cs="Calibri"/>
                <w:i/>
                <w:sz w:val="18"/>
                <w:szCs w:val="18"/>
                <w:lang w:eastAsia="es-ES"/>
              </w:rPr>
              <w:t>50-C2</w:t>
            </w:r>
          </w:p>
        </w:tc>
        <w:tc>
          <w:tcPr>
            <w:tcW w:w="5225" w:type="dxa"/>
            <w:tcBorders>
              <w:top w:val="single" w:sz="8" w:space="0" w:color="000000"/>
              <w:left w:val="single" w:sz="8" w:space="0" w:color="000000"/>
              <w:bottom w:val="single" w:sz="8" w:space="0" w:color="000000"/>
            </w:tcBorders>
            <w:vAlign w:val="center"/>
          </w:tcPr>
          <w:p w14:paraId="1E48028C" w14:textId="77777777" w:rsidR="00BF6C51" w:rsidRPr="00E114B9" w:rsidRDefault="00D42B21">
            <w:pPr>
              <w:spacing w:before="0"/>
              <w:ind w:left="0"/>
              <w:rPr>
                <w:lang w:val="pt-PT"/>
              </w:rPr>
            </w:pPr>
            <w:r w:rsidRPr="00E114B9">
              <w:rPr>
                <w:rFonts w:ascii="Calibri" w:hAnsi="Calibri" w:cs="Calibri"/>
                <w:bCs/>
                <w:i/>
                <w:sz w:val="18"/>
                <w:szCs w:val="18"/>
                <w:lang w:val="pt-PT" w:eastAsia="es-ES"/>
              </w:rPr>
              <w:t>Documento ID. Valor fijo: Documento ID</w:t>
            </w:r>
          </w:p>
        </w:tc>
        <w:tc>
          <w:tcPr>
            <w:tcW w:w="2035" w:type="dxa"/>
            <w:tcBorders>
              <w:top w:val="single" w:sz="8" w:space="0" w:color="000000"/>
              <w:left w:val="single" w:sz="8" w:space="0" w:color="000000"/>
              <w:bottom w:val="single" w:sz="8" w:space="0" w:color="000000"/>
            </w:tcBorders>
          </w:tcPr>
          <w:p w14:paraId="4B967213"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65A32C1A" w14:textId="77777777" w:rsidR="00BF6C51" w:rsidRDefault="00BF6C51">
            <w:pPr>
              <w:snapToGrid w:val="0"/>
              <w:spacing w:before="0"/>
              <w:ind w:left="0"/>
              <w:jc w:val="left"/>
              <w:rPr>
                <w:rFonts w:ascii="Calibri" w:hAnsi="Calibri" w:cs="Calibri"/>
                <w:i/>
                <w:sz w:val="18"/>
                <w:szCs w:val="18"/>
                <w:lang w:eastAsia="es-ES"/>
              </w:rPr>
            </w:pPr>
          </w:p>
        </w:tc>
      </w:tr>
      <w:tr w:rsidR="00BF6C51" w14:paraId="066F1678" w14:textId="77777777">
        <w:trPr>
          <w:trHeight w:val="300"/>
        </w:trPr>
        <w:tc>
          <w:tcPr>
            <w:tcW w:w="1543" w:type="dxa"/>
            <w:tcBorders>
              <w:top w:val="single" w:sz="8" w:space="0" w:color="000000"/>
              <w:left w:val="single" w:sz="8" w:space="0" w:color="000000"/>
              <w:bottom w:val="single" w:sz="8" w:space="0" w:color="000000"/>
            </w:tcBorders>
            <w:vAlign w:val="center"/>
          </w:tcPr>
          <w:p w14:paraId="05432FA5" w14:textId="77777777" w:rsidR="00BF6C51" w:rsidRDefault="00D42B21">
            <w:pPr>
              <w:spacing w:before="0"/>
              <w:ind w:left="0"/>
              <w:jc w:val="left"/>
            </w:pPr>
            <w:r>
              <w:rPr>
                <w:rFonts w:ascii="Calibri" w:hAnsi="Calibri" w:cs="Calibri"/>
                <w:i/>
                <w:sz w:val="18"/>
                <w:szCs w:val="18"/>
                <w:lang w:eastAsia="es-ES"/>
              </w:rPr>
              <w:t>50-C3</w:t>
            </w:r>
          </w:p>
        </w:tc>
        <w:tc>
          <w:tcPr>
            <w:tcW w:w="5225" w:type="dxa"/>
            <w:tcBorders>
              <w:top w:val="single" w:sz="8" w:space="0" w:color="000000"/>
              <w:left w:val="single" w:sz="8" w:space="0" w:color="000000"/>
              <w:bottom w:val="single" w:sz="8" w:space="0" w:color="000000"/>
            </w:tcBorders>
            <w:vAlign w:val="center"/>
          </w:tcPr>
          <w:p w14:paraId="7D8774E0" w14:textId="77777777" w:rsidR="00BF6C51" w:rsidRDefault="00D42B21">
            <w:pPr>
              <w:spacing w:before="0"/>
              <w:ind w:left="0"/>
            </w:pPr>
            <w:r>
              <w:rPr>
                <w:rFonts w:ascii="Calibri" w:hAnsi="Calibri" w:cs="Calibri"/>
                <w:bCs/>
                <w:i/>
                <w:sz w:val="18"/>
                <w:szCs w:val="18"/>
                <w:lang w:eastAsia="es-ES"/>
              </w:rPr>
              <w:t>Dirección (tipo de vía, nombre de la vía, número, portal, escalera, piso, puerta… Valor fijo: Dirección</w:t>
            </w:r>
          </w:p>
        </w:tc>
        <w:tc>
          <w:tcPr>
            <w:tcW w:w="2035" w:type="dxa"/>
            <w:tcBorders>
              <w:top w:val="single" w:sz="8" w:space="0" w:color="000000"/>
              <w:left w:val="single" w:sz="8" w:space="0" w:color="000000"/>
              <w:bottom w:val="single" w:sz="8" w:space="0" w:color="000000"/>
            </w:tcBorders>
          </w:tcPr>
          <w:p w14:paraId="509BAE75" w14:textId="77777777" w:rsidR="00BF6C51" w:rsidRDefault="00D42B21">
            <w:pPr>
              <w:spacing w:before="0"/>
              <w:ind w:left="0"/>
              <w:jc w:val="left"/>
            </w:pPr>
            <w:r>
              <w:rPr>
                <w:rFonts w:ascii="Calibri" w:hAnsi="Calibri" w:cs="Calibri"/>
                <w:i/>
                <w:sz w:val="18"/>
                <w:szCs w:val="18"/>
                <w:lang w:eastAsia="es-ES"/>
              </w:rPr>
              <w:t>A290</w:t>
            </w:r>
          </w:p>
        </w:tc>
        <w:tc>
          <w:tcPr>
            <w:tcW w:w="1046" w:type="dxa"/>
            <w:tcBorders>
              <w:top w:val="single" w:sz="8" w:space="0" w:color="000000"/>
              <w:left w:val="single" w:sz="8" w:space="0" w:color="000000"/>
              <w:bottom w:val="single" w:sz="8" w:space="0" w:color="000000"/>
              <w:right w:val="single" w:sz="8" w:space="0" w:color="000000"/>
            </w:tcBorders>
          </w:tcPr>
          <w:p w14:paraId="7F80ACB8" w14:textId="77777777" w:rsidR="00BF6C51" w:rsidRDefault="00BF6C51">
            <w:pPr>
              <w:snapToGrid w:val="0"/>
              <w:spacing w:before="0"/>
              <w:ind w:left="0"/>
              <w:jc w:val="left"/>
              <w:rPr>
                <w:rFonts w:ascii="Calibri" w:hAnsi="Calibri" w:cs="Calibri"/>
                <w:i/>
                <w:sz w:val="18"/>
                <w:szCs w:val="18"/>
                <w:lang w:eastAsia="es-ES"/>
              </w:rPr>
            </w:pPr>
          </w:p>
        </w:tc>
      </w:tr>
      <w:tr w:rsidR="00BF6C51" w14:paraId="10BEF53F" w14:textId="77777777">
        <w:trPr>
          <w:trHeight w:val="300"/>
        </w:trPr>
        <w:tc>
          <w:tcPr>
            <w:tcW w:w="1543" w:type="dxa"/>
            <w:tcBorders>
              <w:top w:val="single" w:sz="8" w:space="0" w:color="000000"/>
              <w:left w:val="single" w:sz="8" w:space="0" w:color="000000"/>
              <w:bottom w:val="single" w:sz="8" w:space="0" w:color="000000"/>
            </w:tcBorders>
            <w:vAlign w:val="center"/>
          </w:tcPr>
          <w:p w14:paraId="6EBDA460" w14:textId="77777777" w:rsidR="00BF6C51" w:rsidRDefault="00D42B21">
            <w:pPr>
              <w:spacing w:before="0"/>
              <w:ind w:left="0"/>
              <w:jc w:val="left"/>
            </w:pPr>
            <w:r>
              <w:rPr>
                <w:rFonts w:ascii="Calibri" w:hAnsi="Calibri" w:cs="Calibri"/>
                <w:i/>
                <w:sz w:val="18"/>
                <w:szCs w:val="18"/>
                <w:lang w:eastAsia="es-ES"/>
              </w:rPr>
              <w:t>50-C4</w:t>
            </w:r>
          </w:p>
        </w:tc>
        <w:tc>
          <w:tcPr>
            <w:tcW w:w="5225" w:type="dxa"/>
            <w:tcBorders>
              <w:top w:val="single" w:sz="8" w:space="0" w:color="000000"/>
              <w:left w:val="single" w:sz="8" w:space="0" w:color="000000"/>
              <w:bottom w:val="single" w:sz="8" w:space="0" w:color="000000"/>
            </w:tcBorders>
            <w:vAlign w:val="center"/>
          </w:tcPr>
          <w:p w14:paraId="7C57EC36" w14:textId="77777777" w:rsidR="00BF6C51" w:rsidRPr="00480F9A" w:rsidRDefault="00D42B21">
            <w:pPr>
              <w:spacing w:before="0"/>
              <w:ind w:left="0"/>
              <w:rPr>
                <w:lang w:val="pt-BR"/>
              </w:rPr>
            </w:pPr>
            <w:r w:rsidRPr="00480F9A">
              <w:rPr>
                <w:rFonts w:ascii="Calibri" w:hAnsi="Calibri" w:cs="Calibri"/>
                <w:bCs/>
                <w:i/>
                <w:sz w:val="18"/>
                <w:szCs w:val="18"/>
                <w:lang w:val="pt-BR" w:eastAsia="es-ES"/>
              </w:rPr>
              <w:t>Código Postal. Valor fijo: Código Postal</w:t>
            </w:r>
          </w:p>
        </w:tc>
        <w:tc>
          <w:tcPr>
            <w:tcW w:w="2035" w:type="dxa"/>
            <w:tcBorders>
              <w:top w:val="single" w:sz="8" w:space="0" w:color="000000"/>
              <w:left w:val="single" w:sz="8" w:space="0" w:color="000000"/>
              <w:bottom w:val="single" w:sz="8" w:space="0" w:color="000000"/>
            </w:tcBorders>
          </w:tcPr>
          <w:p w14:paraId="540DBED7" w14:textId="77777777" w:rsidR="00BF6C51" w:rsidRDefault="00D42B21">
            <w:pPr>
              <w:spacing w:before="0"/>
              <w:ind w:left="0"/>
              <w:jc w:val="left"/>
            </w:pPr>
            <w:r>
              <w:rPr>
                <w:rFonts w:ascii="Calibri" w:hAnsi="Calibri" w:cs="Calibri"/>
                <w:i/>
                <w:sz w:val="18"/>
                <w:szCs w:val="18"/>
                <w:lang w:eastAsia="es-ES"/>
              </w:rPr>
              <w:t>A5</w:t>
            </w:r>
          </w:p>
        </w:tc>
        <w:tc>
          <w:tcPr>
            <w:tcW w:w="1046" w:type="dxa"/>
            <w:tcBorders>
              <w:top w:val="single" w:sz="8" w:space="0" w:color="000000"/>
              <w:left w:val="single" w:sz="8" w:space="0" w:color="000000"/>
              <w:bottom w:val="single" w:sz="8" w:space="0" w:color="000000"/>
              <w:right w:val="single" w:sz="8" w:space="0" w:color="000000"/>
            </w:tcBorders>
          </w:tcPr>
          <w:p w14:paraId="2E5F1540" w14:textId="77777777" w:rsidR="00BF6C51" w:rsidRDefault="00BF6C51">
            <w:pPr>
              <w:snapToGrid w:val="0"/>
              <w:spacing w:before="0"/>
              <w:ind w:left="0"/>
              <w:jc w:val="left"/>
              <w:rPr>
                <w:rFonts w:ascii="Calibri" w:hAnsi="Calibri" w:cs="Calibri"/>
                <w:i/>
                <w:sz w:val="18"/>
                <w:szCs w:val="18"/>
                <w:lang w:eastAsia="es-ES"/>
              </w:rPr>
            </w:pPr>
          </w:p>
        </w:tc>
      </w:tr>
      <w:tr w:rsidR="00BF6C51" w14:paraId="705FF977" w14:textId="77777777">
        <w:trPr>
          <w:trHeight w:val="300"/>
        </w:trPr>
        <w:tc>
          <w:tcPr>
            <w:tcW w:w="1543" w:type="dxa"/>
            <w:tcBorders>
              <w:top w:val="single" w:sz="8" w:space="0" w:color="000000"/>
              <w:left w:val="single" w:sz="8" w:space="0" w:color="000000"/>
              <w:bottom w:val="single" w:sz="8" w:space="0" w:color="000000"/>
            </w:tcBorders>
            <w:vAlign w:val="center"/>
          </w:tcPr>
          <w:p w14:paraId="08D31FD2" w14:textId="77777777" w:rsidR="00BF6C51" w:rsidRDefault="00D42B21">
            <w:pPr>
              <w:spacing w:before="0"/>
              <w:ind w:left="0"/>
              <w:jc w:val="left"/>
            </w:pPr>
            <w:r>
              <w:rPr>
                <w:rFonts w:ascii="Calibri" w:hAnsi="Calibri" w:cs="Calibri"/>
                <w:i/>
                <w:sz w:val="18"/>
                <w:szCs w:val="18"/>
                <w:lang w:eastAsia="es-ES"/>
              </w:rPr>
              <w:t>50-C5</w:t>
            </w:r>
          </w:p>
        </w:tc>
        <w:tc>
          <w:tcPr>
            <w:tcW w:w="5225" w:type="dxa"/>
            <w:tcBorders>
              <w:top w:val="single" w:sz="8" w:space="0" w:color="000000"/>
              <w:left w:val="single" w:sz="8" w:space="0" w:color="000000"/>
              <w:bottom w:val="single" w:sz="8" w:space="0" w:color="000000"/>
            </w:tcBorders>
            <w:vAlign w:val="center"/>
          </w:tcPr>
          <w:p w14:paraId="26787C07" w14:textId="77777777" w:rsidR="00BF6C51" w:rsidRDefault="00D42B21">
            <w:pPr>
              <w:spacing w:before="0"/>
              <w:ind w:left="0"/>
            </w:pPr>
            <w:r>
              <w:rPr>
                <w:rFonts w:ascii="Calibri" w:hAnsi="Calibri" w:cs="Calibri"/>
                <w:bCs/>
                <w:i/>
                <w:sz w:val="18"/>
                <w:szCs w:val="18"/>
                <w:lang w:eastAsia="es-ES"/>
              </w:rPr>
              <w:t>Localidad. Valor fijo: Localidad</w:t>
            </w:r>
          </w:p>
        </w:tc>
        <w:tc>
          <w:tcPr>
            <w:tcW w:w="2035" w:type="dxa"/>
            <w:tcBorders>
              <w:top w:val="single" w:sz="8" w:space="0" w:color="000000"/>
              <w:left w:val="single" w:sz="8" w:space="0" w:color="000000"/>
              <w:bottom w:val="single" w:sz="8" w:space="0" w:color="000000"/>
            </w:tcBorders>
          </w:tcPr>
          <w:p w14:paraId="773AEFFB" w14:textId="77777777" w:rsidR="00BF6C51" w:rsidRDefault="00D42B21">
            <w:pPr>
              <w:spacing w:before="0"/>
              <w:ind w:left="0"/>
              <w:jc w:val="left"/>
            </w:pPr>
            <w:r>
              <w:rPr>
                <w:rFonts w:ascii="Calibri" w:hAnsi="Calibri" w:cs="Calibri"/>
                <w:i/>
                <w:sz w:val="18"/>
                <w:szCs w:val="18"/>
                <w:lang w:eastAsia="es-ES"/>
              </w:rPr>
              <w:t>A75</w:t>
            </w:r>
          </w:p>
        </w:tc>
        <w:tc>
          <w:tcPr>
            <w:tcW w:w="1046" w:type="dxa"/>
            <w:tcBorders>
              <w:top w:val="single" w:sz="8" w:space="0" w:color="000000"/>
              <w:left w:val="single" w:sz="8" w:space="0" w:color="000000"/>
              <w:bottom w:val="single" w:sz="8" w:space="0" w:color="000000"/>
              <w:right w:val="single" w:sz="8" w:space="0" w:color="000000"/>
            </w:tcBorders>
          </w:tcPr>
          <w:p w14:paraId="2B156F6A" w14:textId="77777777" w:rsidR="00BF6C51" w:rsidRDefault="00BF6C51">
            <w:pPr>
              <w:snapToGrid w:val="0"/>
              <w:spacing w:before="0"/>
              <w:ind w:left="0"/>
              <w:jc w:val="left"/>
              <w:rPr>
                <w:rFonts w:ascii="Calibri" w:hAnsi="Calibri" w:cs="Calibri"/>
                <w:i/>
                <w:sz w:val="18"/>
                <w:szCs w:val="18"/>
                <w:lang w:eastAsia="es-ES"/>
              </w:rPr>
            </w:pPr>
          </w:p>
        </w:tc>
      </w:tr>
      <w:tr w:rsidR="00BF6C51" w14:paraId="6B01D61F" w14:textId="77777777">
        <w:trPr>
          <w:trHeight w:val="300"/>
        </w:trPr>
        <w:tc>
          <w:tcPr>
            <w:tcW w:w="1543" w:type="dxa"/>
            <w:tcBorders>
              <w:top w:val="single" w:sz="8" w:space="0" w:color="000000"/>
              <w:left w:val="single" w:sz="8" w:space="0" w:color="000000"/>
              <w:bottom w:val="single" w:sz="8" w:space="0" w:color="000000"/>
            </w:tcBorders>
            <w:vAlign w:val="center"/>
          </w:tcPr>
          <w:p w14:paraId="2CF240C5" w14:textId="77777777" w:rsidR="00BF6C51" w:rsidRDefault="00D42B21">
            <w:pPr>
              <w:spacing w:before="0"/>
              <w:ind w:left="0"/>
              <w:jc w:val="left"/>
            </w:pPr>
            <w:r>
              <w:rPr>
                <w:rFonts w:ascii="Calibri" w:hAnsi="Calibri" w:cs="Calibri"/>
                <w:i/>
                <w:sz w:val="18"/>
                <w:szCs w:val="18"/>
                <w:lang w:eastAsia="es-ES"/>
              </w:rPr>
              <w:t>50-C6</w:t>
            </w:r>
          </w:p>
        </w:tc>
        <w:tc>
          <w:tcPr>
            <w:tcW w:w="5225" w:type="dxa"/>
            <w:tcBorders>
              <w:top w:val="single" w:sz="8" w:space="0" w:color="000000"/>
              <w:left w:val="single" w:sz="8" w:space="0" w:color="000000"/>
              <w:bottom w:val="single" w:sz="8" w:space="0" w:color="000000"/>
            </w:tcBorders>
            <w:vAlign w:val="center"/>
          </w:tcPr>
          <w:p w14:paraId="64AB86D4" w14:textId="77777777" w:rsidR="00BF6C51" w:rsidRDefault="00D42B21">
            <w:pPr>
              <w:spacing w:before="0"/>
              <w:ind w:left="0"/>
            </w:pPr>
            <w:r>
              <w:rPr>
                <w:rFonts w:ascii="Calibri" w:hAnsi="Calibri" w:cs="Calibri"/>
                <w:bCs/>
                <w:i/>
                <w:sz w:val="18"/>
                <w:szCs w:val="18"/>
                <w:lang w:eastAsia="es-ES"/>
              </w:rPr>
              <w:t>Teléfono Fijo. Es un dato opcional. Valor fijo: Teléfono fijo</w:t>
            </w:r>
          </w:p>
        </w:tc>
        <w:tc>
          <w:tcPr>
            <w:tcW w:w="2035" w:type="dxa"/>
            <w:tcBorders>
              <w:top w:val="single" w:sz="8" w:space="0" w:color="000000"/>
              <w:left w:val="single" w:sz="8" w:space="0" w:color="000000"/>
              <w:bottom w:val="single" w:sz="8" w:space="0" w:color="000000"/>
            </w:tcBorders>
          </w:tcPr>
          <w:p w14:paraId="236054E0"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41A4D165" w14:textId="77777777" w:rsidR="00BF6C51" w:rsidRDefault="00BF6C51">
            <w:pPr>
              <w:snapToGrid w:val="0"/>
              <w:spacing w:before="0"/>
              <w:ind w:left="0"/>
              <w:jc w:val="left"/>
              <w:rPr>
                <w:rFonts w:ascii="Calibri" w:hAnsi="Calibri" w:cs="Calibri"/>
                <w:i/>
                <w:sz w:val="18"/>
                <w:szCs w:val="18"/>
                <w:lang w:eastAsia="es-ES"/>
              </w:rPr>
            </w:pPr>
          </w:p>
        </w:tc>
      </w:tr>
      <w:tr w:rsidR="00BF6C51" w14:paraId="5BE7A76B" w14:textId="77777777">
        <w:trPr>
          <w:trHeight w:val="300"/>
        </w:trPr>
        <w:tc>
          <w:tcPr>
            <w:tcW w:w="1543" w:type="dxa"/>
            <w:tcBorders>
              <w:top w:val="single" w:sz="8" w:space="0" w:color="000000"/>
              <w:left w:val="single" w:sz="8" w:space="0" w:color="000000"/>
              <w:bottom w:val="single" w:sz="8" w:space="0" w:color="000000"/>
            </w:tcBorders>
            <w:vAlign w:val="center"/>
          </w:tcPr>
          <w:p w14:paraId="40805993" w14:textId="77777777" w:rsidR="00BF6C51" w:rsidRDefault="00D42B21">
            <w:pPr>
              <w:spacing w:before="0"/>
              <w:ind w:left="0"/>
              <w:jc w:val="left"/>
            </w:pPr>
            <w:r>
              <w:rPr>
                <w:rFonts w:ascii="Calibri" w:hAnsi="Calibri" w:cs="Calibri"/>
                <w:i/>
                <w:sz w:val="18"/>
                <w:szCs w:val="18"/>
                <w:lang w:eastAsia="es-ES"/>
              </w:rPr>
              <w:t>50-C7</w:t>
            </w:r>
          </w:p>
        </w:tc>
        <w:tc>
          <w:tcPr>
            <w:tcW w:w="5225" w:type="dxa"/>
            <w:tcBorders>
              <w:top w:val="single" w:sz="8" w:space="0" w:color="000000"/>
              <w:left w:val="single" w:sz="8" w:space="0" w:color="000000"/>
              <w:bottom w:val="single" w:sz="8" w:space="0" w:color="000000"/>
            </w:tcBorders>
            <w:vAlign w:val="center"/>
          </w:tcPr>
          <w:p w14:paraId="16F92F0D" w14:textId="77777777" w:rsidR="00BF6C51" w:rsidRDefault="00D42B21">
            <w:pPr>
              <w:spacing w:before="0"/>
              <w:ind w:left="0"/>
            </w:pPr>
            <w:r>
              <w:rPr>
                <w:rFonts w:ascii="Calibri" w:hAnsi="Calibri" w:cs="Calibri"/>
                <w:bCs/>
                <w:i/>
                <w:sz w:val="18"/>
                <w:szCs w:val="18"/>
                <w:lang w:eastAsia="es-ES"/>
              </w:rPr>
              <w:t>Provincia. Valor fijo: Estado/Provincia/Región</w:t>
            </w:r>
          </w:p>
        </w:tc>
        <w:tc>
          <w:tcPr>
            <w:tcW w:w="2035" w:type="dxa"/>
            <w:tcBorders>
              <w:top w:val="single" w:sz="8" w:space="0" w:color="000000"/>
              <w:left w:val="single" w:sz="8" w:space="0" w:color="000000"/>
              <w:bottom w:val="single" w:sz="8" w:space="0" w:color="000000"/>
            </w:tcBorders>
          </w:tcPr>
          <w:p w14:paraId="708EC69C"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3066340D" w14:textId="77777777" w:rsidR="00BF6C51" w:rsidRDefault="00BF6C51">
            <w:pPr>
              <w:snapToGrid w:val="0"/>
              <w:spacing w:before="0"/>
              <w:ind w:left="0"/>
              <w:jc w:val="left"/>
              <w:rPr>
                <w:rFonts w:ascii="Calibri" w:hAnsi="Calibri" w:cs="Calibri"/>
                <w:i/>
                <w:sz w:val="18"/>
                <w:szCs w:val="18"/>
                <w:lang w:eastAsia="es-ES"/>
              </w:rPr>
            </w:pPr>
          </w:p>
        </w:tc>
      </w:tr>
      <w:tr w:rsidR="00BF6C51" w14:paraId="29A847BC" w14:textId="77777777">
        <w:trPr>
          <w:trHeight w:val="300"/>
        </w:trPr>
        <w:tc>
          <w:tcPr>
            <w:tcW w:w="1543" w:type="dxa"/>
            <w:tcBorders>
              <w:top w:val="single" w:sz="8" w:space="0" w:color="000000"/>
              <w:left w:val="single" w:sz="8" w:space="0" w:color="000000"/>
              <w:bottom w:val="single" w:sz="8" w:space="0" w:color="000000"/>
            </w:tcBorders>
            <w:vAlign w:val="center"/>
          </w:tcPr>
          <w:p w14:paraId="610EA5C3" w14:textId="77777777" w:rsidR="00BF6C51" w:rsidRDefault="00D42B21">
            <w:pPr>
              <w:spacing w:before="0"/>
              <w:ind w:left="0"/>
              <w:jc w:val="left"/>
            </w:pPr>
            <w:r>
              <w:rPr>
                <w:rFonts w:ascii="Calibri" w:hAnsi="Calibri" w:cs="Calibri"/>
                <w:i/>
                <w:sz w:val="18"/>
                <w:szCs w:val="18"/>
                <w:lang w:eastAsia="es-ES"/>
              </w:rPr>
              <w:t>50-C8</w:t>
            </w:r>
          </w:p>
        </w:tc>
        <w:tc>
          <w:tcPr>
            <w:tcW w:w="5225" w:type="dxa"/>
            <w:tcBorders>
              <w:top w:val="single" w:sz="8" w:space="0" w:color="000000"/>
              <w:left w:val="single" w:sz="8" w:space="0" w:color="000000"/>
              <w:bottom w:val="single" w:sz="8" w:space="0" w:color="000000"/>
            </w:tcBorders>
            <w:vAlign w:val="center"/>
          </w:tcPr>
          <w:p w14:paraId="09FA0747" w14:textId="77777777" w:rsidR="00BF6C51" w:rsidRDefault="00D42B21">
            <w:pPr>
              <w:spacing w:before="0"/>
              <w:ind w:left="0"/>
            </w:pPr>
            <w:r>
              <w:rPr>
                <w:rFonts w:ascii="Calibri" w:hAnsi="Calibri" w:cs="Calibri"/>
                <w:bCs/>
                <w:i/>
                <w:sz w:val="18"/>
                <w:szCs w:val="18"/>
                <w:lang w:eastAsia="es-ES"/>
              </w:rPr>
              <w:t>Teléfono Móvil. Es un dato opcional. Valor fijo: Teléfono móvil</w:t>
            </w:r>
          </w:p>
        </w:tc>
        <w:tc>
          <w:tcPr>
            <w:tcW w:w="2035" w:type="dxa"/>
            <w:tcBorders>
              <w:top w:val="single" w:sz="8" w:space="0" w:color="000000"/>
              <w:left w:val="single" w:sz="8" w:space="0" w:color="000000"/>
              <w:bottom w:val="single" w:sz="8" w:space="0" w:color="000000"/>
            </w:tcBorders>
          </w:tcPr>
          <w:p w14:paraId="57F5F5AD"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11DEC13F" w14:textId="77777777" w:rsidR="00BF6C51" w:rsidRDefault="00BF6C51">
            <w:pPr>
              <w:snapToGrid w:val="0"/>
              <w:spacing w:before="0"/>
              <w:ind w:left="0"/>
              <w:jc w:val="left"/>
              <w:rPr>
                <w:rFonts w:ascii="Calibri" w:hAnsi="Calibri" w:cs="Calibri"/>
                <w:i/>
                <w:sz w:val="18"/>
                <w:szCs w:val="18"/>
                <w:lang w:eastAsia="es-ES"/>
              </w:rPr>
            </w:pPr>
          </w:p>
        </w:tc>
      </w:tr>
      <w:tr w:rsidR="00BF6C51" w14:paraId="124DDB19" w14:textId="77777777">
        <w:trPr>
          <w:trHeight w:val="300"/>
        </w:trPr>
        <w:tc>
          <w:tcPr>
            <w:tcW w:w="1543" w:type="dxa"/>
            <w:tcBorders>
              <w:top w:val="single" w:sz="8" w:space="0" w:color="000000"/>
              <w:left w:val="single" w:sz="8" w:space="0" w:color="000000"/>
              <w:bottom w:val="single" w:sz="8" w:space="0" w:color="000000"/>
            </w:tcBorders>
            <w:vAlign w:val="center"/>
          </w:tcPr>
          <w:p w14:paraId="37D4B377" w14:textId="77777777" w:rsidR="00BF6C51" w:rsidRDefault="00D42B21">
            <w:pPr>
              <w:spacing w:before="0"/>
              <w:ind w:left="0"/>
              <w:jc w:val="left"/>
            </w:pPr>
            <w:r>
              <w:rPr>
                <w:rFonts w:ascii="Calibri" w:hAnsi="Calibri" w:cs="Calibri"/>
                <w:i/>
                <w:sz w:val="18"/>
                <w:szCs w:val="18"/>
                <w:lang w:eastAsia="es-ES"/>
              </w:rPr>
              <w:t>50-C9</w:t>
            </w:r>
          </w:p>
        </w:tc>
        <w:tc>
          <w:tcPr>
            <w:tcW w:w="5225" w:type="dxa"/>
            <w:tcBorders>
              <w:top w:val="single" w:sz="8" w:space="0" w:color="000000"/>
              <w:left w:val="single" w:sz="8" w:space="0" w:color="000000"/>
              <w:bottom w:val="single" w:sz="8" w:space="0" w:color="000000"/>
            </w:tcBorders>
            <w:vAlign w:val="center"/>
          </w:tcPr>
          <w:p w14:paraId="75F5B099" w14:textId="77777777" w:rsidR="00BF6C51" w:rsidRDefault="00D42B21">
            <w:pPr>
              <w:spacing w:before="0"/>
              <w:ind w:left="0"/>
            </w:pPr>
            <w:r>
              <w:rPr>
                <w:rFonts w:ascii="Calibri" w:hAnsi="Calibri" w:cs="Calibri"/>
                <w:bCs/>
                <w:i/>
                <w:sz w:val="18"/>
                <w:szCs w:val="18"/>
                <w:lang w:eastAsia="es-ES"/>
              </w:rPr>
              <w:t>Email. Valor fijo: Email</w:t>
            </w:r>
          </w:p>
        </w:tc>
        <w:tc>
          <w:tcPr>
            <w:tcW w:w="2035" w:type="dxa"/>
            <w:tcBorders>
              <w:top w:val="single" w:sz="8" w:space="0" w:color="000000"/>
              <w:left w:val="single" w:sz="8" w:space="0" w:color="000000"/>
              <w:bottom w:val="single" w:sz="8" w:space="0" w:color="000000"/>
            </w:tcBorders>
          </w:tcPr>
          <w:p w14:paraId="6D84CBA6"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1A859911" w14:textId="77777777" w:rsidR="00BF6C51" w:rsidRDefault="00BF6C51">
            <w:pPr>
              <w:snapToGrid w:val="0"/>
              <w:spacing w:before="0"/>
              <w:ind w:left="0"/>
              <w:jc w:val="left"/>
              <w:rPr>
                <w:rFonts w:ascii="Calibri" w:hAnsi="Calibri" w:cs="Calibri"/>
                <w:i/>
                <w:sz w:val="18"/>
                <w:szCs w:val="18"/>
                <w:lang w:eastAsia="es-ES"/>
              </w:rPr>
            </w:pPr>
          </w:p>
        </w:tc>
      </w:tr>
      <w:tr w:rsidR="00BF6C51" w14:paraId="3A70F191" w14:textId="77777777">
        <w:trPr>
          <w:trHeight w:val="300"/>
        </w:trPr>
        <w:tc>
          <w:tcPr>
            <w:tcW w:w="1543" w:type="dxa"/>
            <w:tcBorders>
              <w:top w:val="single" w:sz="8" w:space="0" w:color="000000"/>
              <w:left w:val="single" w:sz="8" w:space="0" w:color="000000"/>
              <w:bottom w:val="single" w:sz="8" w:space="0" w:color="000000"/>
            </w:tcBorders>
            <w:vAlign w:val="center"/>
          </w:tcPr>
          <w:p w14:paraId="4FDB1138" w14:textId="77777777" w:rsidR="00BF6C51" w:rsidRDefault="00D42B21">
            <w:pPr>
              <w:spacing w:before="0"/>
              <w:ind w:left="0"/>
              <w:jc w:val="left"/>
            </w:pPr>
            <w:r>
              <w:rPr>
                <w:rFonts w:ascii="Calibri" w:hAnsi="Calibri" w:cs="Calibri"/>
                <w:i/>
                <w:sz w:val="18"/>
                <w:szCs w:val="18"/>
                <w:lang w:eastAsia="es-ES"/>
              </w:rPr>
              <w:t>50-C10</w:t>
            </w:r>
          </w:p>
        </w:tc>
        <w:tc>
          <w:tcPr>
            <w:tcW w:w="5225" w:type="dxa"/>
            <w:tcBorders>
              <w:top w:val="single" w:sz="8" w:space="0" w:color="000000"/>
              <w:left w:val="single" w:sz="8" w:space="0" w:color="000000"/>
              <w:bottom w:val="single" w:sz="8" w:space="0" w:color="000000"/>
            </w:tcBorders>
            <w:vAlign w:val="center"/>
          </w:tcPr>
          <w:p w14:paraId="22306198" w14:textId="77777777" w:rsidR="00BF6C51" w:rsidRDefault="00D42B21">
            <w:pPr>
              <w:spacing w:before="0"/>
              <w:ind w:left="0"/>
            </w:pPr>
            <w:r>
              <w:rPr>
                <w:rFonts w:ascii="Calibri" w:hAnsi="Calibri" w:cs="Calibri"/>
                <w:bCs/>
                <w:i/>
                <w:sz w:val="18"/>
                <w:szCs w:val="18"/>
                <w:lang w:eastAsia="es-ES"/>
              </w:rPr>
              <w:t>Fecha de nacimiento. No aparecerá cuando estemos ante personas jurídicas. Valor fijo: Fecha Nacimiento</w:t>
            </w:r>
          </w:p>
        </w:tc>
        <w:tc>
          <w:tcPr>
            <w:tcW w:w="2035" w:type="dxa"/>
            <w:tcBorders>
              <w:top w:val="single" w:sz="8" w:space="0" w:color="000000"/>
              <w:left w:val="single" w:sz="8" w:space="0" w:color="000000"/>
              <w:bottom w:val="single" w:sz="8" w:space="0" w:color="000000"/>
            </w:tcBorders>
          </w:tcPr>
          <w:p w14:paraId="351CCC4D" w14:textId="77777777" w:rsidR="00BF6C51" w:rsidRDefault="00D42B21">
            <w:pPr>
              <w:spacing w:before="0"/>
              <w:ind w:left="0"/>
              <w:jc w:val="left"/>
            </w:pPr>
            <w:r>
              <w:rPr>
                <w:rFonts w:ascii="Calibri" w:hAnsi="Calibri" w:cs="Calibri"/>
                <w:i/>
                <w:sz w:val="18"/>
                <w:szCs w:val="18"/>
                <w:lang w:eastAsia="es-ES"/>
              </w:rPr>
              <w:t>A10</w:t>
            </w:r>
          </w:p>
        </w:tc>
        <w:tc>
          <w:tcPr>
            <w:tcW w:w="1046" w:type="dxa"/>
            <w:tcBorders>
              <w:top w:val="single" w:sz="8" w:space="0" w:color="000000"/>
              <w:left w:val="single" w:sz="8" w:space="0" w:color="000000"/>
              <w:bottom w:val="single" w:sz="8" w:space="0" w:color="000000"/>
              <w:right w:val="single" w:sz="8" w:space="0" w:color="000000"/>
            </w:tcBorders>
          </w:tcPr>
          <w:p w14:paraId="2CD675C6" w14:textId="77777777" w:rsidR="00BF6C51" w:rsidRDefault="00BF6C51">
            <w:pPr>
              <w:snapToGrid w:val="0"/>
              <w:spacing w:before="0"/>
              <w:ind w:left="0"/>
              <w:jc w:val="left"/>
              <w:rPr>
                <w:rFonts w:ascii="Calibri" w:hAnsi="Calibri" w:cs="Calibri"/>
                <w:i/>
                <w:sz w:val="18"/>
                <w:szCs w:val="18"/>
                <w:lang w:eastAsia="es-ES"/>
              </w:rPr>
            </w:pPr>
          </w:p>
        </w:tc>
      </w:tr>
      <w:tr w:rsidR="00BF6C51" w14:paraId="0ED1EEDD" w14:textId="77777777">
        <w:trPr>
          <w:trHeight w:val="300"/>
        </w:trPr>
        <w:tc>
          <w:tcPr>
            <w:tcW w:w="1543" w:type="dxa"/>
            <w:tcBorders>
              <w:top w:val="single" w:sz="8" w:space="0" w:color="000000"/>
              <w:left w:val="single" w:sz="8" w:space="0" w:color="000000"/>
              <w:bottom w:val="single" w:sz="8" w:space="0" w:color="000000"/>
            </w:tcBorders>
            <w:vAlign w:val="center"/>
          </w:tcPr>
          <w:p w14:paraId="19F009D7" w14:textId="77777777" w:rsidR="00BF6C51" w:rsidRDefault="00D42B21">
            <w:pPr>
              <w:spacing w:before="0"/>
              <w:ind w:left="0"/>
              <w:jc w:val="left"/>
            </w:pPr>
            <w:r>
              <w:rPr>
                <w:rFonts w:ascii="Calibri" w:hAnsi="Calibri" w:cs="Calibri"/>
                <w:i/>
                <w:sz w:val="18"/>
                <w:szCs w:val="18"/>
                <w:lang w:eastAsia="es-ES"/>
              </w:rPr>
              <w:t>50-C11</w:t>
            </w:r>
          </w:p>
        </w:tc>
        <w:tc>
          <w:tcPr>
            <w:tcW w:w="5225" w:type="dxa"/>
            <w:tcBorders>
              <w:top w:val="single" w:sz="8" w:space="0" w:color="000000"/>
              <w:left w:val="single" w:sz="8" w:space="0" w:color="000000"/>
              <w:bottom w:val="single" w:sz="8" w:space="0" w:color="000000"/>
            </w:tcBorders>
            <w:vAlign w:val="center"/>
          </w:tcPr>
          <w:p w14:paraId="28B63F7E" w14:textId="77777777" w:rsidR="00BF6C51" w:rsidRPr="00480F9A" w:rsidRDefault="00D42B21">
            <w:pPr>
              <w:spacing w:before="0"/>
              <w:ind w:left="0"/>
              <w:rPr>
                <w:lang w:val="pt-BR"/>
              </w:rPr>
            </w:pPr>
            <w:r w:rsidRPr="00480F9A">
              <w:rPr>
                <w:rFonts w:ascii="Calibri" w:hAnsi="Calibri" w:cs="Calibri"/>
                <w:bCs/>
                <w:i/>
                <w:sz w:val="18"/>
                <w:szCs w:val="18"/>
                <w:lang w:val="pt-BR" w:eastAsia="es-ES"/>
              </w:rPr>
              <w:t>Sexo (masculino, femenino). Valor fijo: Sexo</w:t>
            </w:r>
          </w:p>
        </w:tc>
        <w:tc>
          <w:tcPr>
            <w:tcW w:w="2035" w:type="dxa"/>
            <w:tcBorders>
              <w:top w:val="single" w:sz="8" w:space="0" w:color="000000"/>
              <w:left w:val="single" w:sz="8" w:space="0" w:color="000000"/>
              <w:bottom w:val="single" w:sz="8" w:space="0" w:color="000000"/>
            </w:tcBorders>
          </w:tcPr>
          <w:p w14:paraId="72AE9C10"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2FA6031B" w14:textId="77777777" w:rsidR="00BF6C51" w:rsidRDefault="00BF6C51">
            <w:pPr>
              <w:snapToGrid w:val="0"/>
              <w:spacing w:before="0"/>
              <w:ind w:left="0"/>
              <w:jc w:val="left"/>
              <w:rPr>
                <w:rFonts w:ascii="Calibri" w:hAnsi="Calibri" w:cs="Calibri"/>
                <w:i/>
                <w:sz w:val="18"/>
                <w:szCs w:val="18"/>
                <w:lang w:eastAsia="es-ES"/>
              </w:rPr>
            </w:pPr>
          </w:p>
        </w:tc>
      </w:tr>
      <w:tr w:rsidR="00BF6C51" w14:paraId="20A0ABE7" w14:textId="77777777">
        <w:trPr>
          <w:trHeight w:val="300"/>
        </w:trPr>
        <w:tc>
          <w:tcPr>
            <w:tcW w:w="1543" w:type="dxa"/>
            <w:tcBorders>
              <w:top w:val="single" w:sz="8" w:space="0" w:color="000000"/>
              <w:left w:val="single" w:sz="8" w:space="0" w:color="000000"/>
              <w:bottom w:val="single" w:sz="8" w:space="0" w:color="000000"/>
            </w:tcBorders>
            <w:vAlign w:val="center"/>
          </w:tcPr>
          <w:p w14:paraId="26C555C6" w14:textId="77777777" w:rsidR="00BF6C51" w:rsidRDefault="00D42B21">
            <w:pPr>
              <w:spacing w:before="0"/>
              <w:ind w:left="0"/>
              <w:jc w:val="left"/>
            </w:pPr>
            <w:r>
              <w:rPr>
                <w:rFonts w:ascii="Calibri" w:hAnsi="Calibri" w:cs="Calibri"/>
                <w:i/>
                <w:sz w:val="18"/>
                <w:szCs w:val="18"/>
                <w:lang w:eastAsia="es-ES"/>
              </w:rPr>
              <w:lastRenderedPageBreak/>
              <w:t>50-C12</w:t>
            </w:r>
          </w:p>
        </w:tc>
        <w:tc>
          <w:tcPr>
            <w:tcW w:w="5225" w:type="dxa"/>
            <w:tcBorders>
              <w:top w:val="single" w:sz="8" w:space="0" w:color="000000"/>
              <w:left w:val="single" w:sz="8" w:space="0" w:color="000000"/>
              <w:bottom w:val="single" w:sz="8" w:space="0" w:color="000000"/>
            </w:tcBorders>
            <w:vAlign w:val="center"/>
          </w:tcPr>
          <w:p w14:paraId="7B785D53" w14:textId="77777777" w:rsidR="00BF6C51" w:rsidRDefault="00D42B21">
            <w:pPr>
              <w:spacing w:before="0"/>
              <w:ind w:left="0"/>
            </w:pPr>
            <w:r>
              <w:rPr>
                <w:rFonts w:ascii="Calibri" w:hAnsi="Calibri" w:cs="Calibri"/>
                <w:bCs/>
                <w:i/>
                <w:sz w:val="18"/>
                <w:szCs w:val="18"/>
                <w:lang w:eastAsia="es-ES"/>
              </w:rPr>
              <w:t>Estado Civil (soltero, casado, viudo). Valor fijo: Estado Civil</w:t>
            </w:r>
          </w:p>
        </w:tc>
        <w:tc>
          <w:tcPr>
            <w:tcW w:w="2035" w:type="dxa"/>
            <w:tcBorders>
              <w:top w:val="single" w:sz="8" w:space="0" w:color="000000"/>
              <w:left w:val="single" w:sz="8" w:space="0" w:color="000000"/>
              <w:bottom w:val="single" w:sz="8" w:space="0" w:color="000000"/>
            </w:tcBorders>
          </w:tcPr>
          <w:p w14:paraId="53A13588"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6A8F9053" w14:textId="77777777" w:rsidR="00BF6C51" w:rsidRDefault="00BF6C51">
            <w:pPr>
              <w:snapToGrid w:val="0"/>
              <w:spacing w:before="0"/>
              <w:ind w:left="0"/>
              <w:jc w:val="left"/>
              <w:rPr>
                <w:rFonts w:ascii="Calibri" w:hAnsi="Calibri" w:cs="Calibri"/>
                <w:i/>
                <w:sz w:val="18"/>
                <w:szCs w:val="18"/>
                <w:lang w:eastAsia="es-ES"/>
              </w:rPr>
            </w:pPr>
          </w:p>
        </w:tc>
      </w:tr>
    </w:tbl>
    <w:p w14:paraId="4EEF7809" w14:textId="77777777" w:rsidR="00BF6C51" w:rsidRDefault="00BF6C51">
      <w:pPr>
        <w:spacing w:line="276" w:lineRule="auto"/>
        <w:ind w:left="357"/>
        <w:rPr>
          <w:sz w:val="20"/>
          <w:lang w:eastAsia="es-ES"/>
        </w:rPr>
      </w:pPr>
    </w:p>
    <w:p w14:paraId="53DCD72C" w14:textId="77777777" w:rsidR="00BF6C51" w:rsidRDefault="00D42B21">
      <w:pPr>
        <w:spacing w:line="276" w:lineRule="auto"/>
        <w:ind w:left="357"/>
      </w:pPr>
      <w:r>
        <w:rPr>
          <w:sz w:val="20"/>
          <w:lang w:eastAsia="es-ES"/>
        </w:rPr>
        <w:t>El orden de la tabla es por líneas, de izquierda a derecha donde los atributos irán sobre fondo gris y los valores sobre fondo blanco. En caso de que el valor no venga informado no se mostrará tampoco el atributo pero sí se mantiene el hueco que ocuparía tal como se muestra en la siguiente imagen:</w:t>
      </w:r>
    </w:p>
    <w:p w14:paraId="5A378E05" w14:textId="77777777" w:rsidR="00BF6C51" w:rsidRDefault="00BF6C51">
      <w:pPr>
        <w:spacing w:line="276" w:lineRule="auto"/>
        <w:ind w:left="357"/>
        <w:rPr>
          <w:sz w:val="20"/>
          <w:lang w:eastAsia="es-ES"/>
        </w:rPr>
      </w:pPr>
    </w:p>
    <w:p w14:paraId="20504A42" w14:textId="68295D99" w:rsidR="00BF6C51" w:rsidRDefault="00D42B21">
      <w:pPr>
        <w:spacing w:line="276" w:lineRule="auto"/>
        <w:ind w:left="357"/>
        <w:rPr>
          <w:sz w:val="20"/>
          <w:lang w:eastAsia="es-ES"/>
        </w:rPr>
      </w:pPr>
      <w:r>
        <w:rPr>
          <w:noProof/>
          <w:lang w:eastAsia="es-ES"/>
        </w:rPr>
        <mc:AlternateContent>
          <mc:Choice Requires="wps">
            <w:drawing>
              <wp:anchor distT="0" distB="0" distL="114300" distR="114300" simplePos="0" relativeHeight="251660800" behindDoc="0" locked="0" layoutInCell="1" allowOverlap="1" wp14:anchorId="2FE770E2" wp14:editId="4CFEDB21">
                <wp:simplePos x="0" y="0"/>
                <wp:positionH relativeFrom="column">
                  <wp:posOffset>-206375</wp:posOffset>
                </wp:positionH>
                <wp:positionV relativeFrom="paragraph">
                  <wp:posOffset>635</wp:posOffset>
                </wp:positionV>
                <wp:extent cx="542290" cy="1298575"/>
                <wp:effectExtent l="0" t="0" r="0" b="0"/>
                <wp:wrapNone/>
                <wp:docPr id="65" name="AutoShap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1298575"/>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F07E0FD" w14:textId="77777777" w:rsidR="00756116" w:rsidRDefault="00756116">
                            <w:pPr>
                              <w:overflowPunct w:val="0"/>
                              <w:ind w:left="0"/>
                              <w:jc w:val="center"/>
                              <w:rPr>
                                <w:b/>
                                <w:kern w:val="2"/>
                                <w:sz w:val="16"/>
                                <w:szCs w:val="16"/>
                              </w:rPr>
                            </w:pPr>
                            <w:r>
                              <w:rPr>
                                <w:b/>
                                <w:kern w:val="2"/>
                                <w:sz w:val="16"/>
                                <w:szCs w:val="16"/>
                              </w:rPr>
                              <w:t>50-c1</w:t>
                            </w:r>
                          </w:p>
                          <w:p w14:paraId="5C4F26AC" w14:textId="77777777" w:rsidR="00756116" w:rsidRDefault="00756116">
                            <w:pPr>
                              <w:overflowPunct w:val="0"/>
                              <w:ind w:left="0"/>
                              <w:jc w:val="center"/>
                              <w:rPr>
                                <w:b/>
                                <w:kern w:val="2"/>
                                <w:sz w:val="16"/>
                                <w:szCs w:val="16"/>
                              </w:rPr>
                            </w:pPr>
                            <w:r>
                              <w:rPr>
                                <w:b/>
                                <w:kern w:val="2"/>
                                <w:sz w:val="16"/>
                                <w:szCs w:val="16"/>
                              </w:rPr>
                              <w:t>50-c11</w:t>
                            </w:r>
                          </w:p>
                          <w:p w14:paraId="638B6960" w14:textId="77777777" w:rsidR="00756116" w:rsidRDefault="00756116">
                            <w:pPr>
                              <w:overflowPunct w:val="0"/>
                              <w:ind w:left="0"/>
                              <w:jc w:val="center"/>
                              <w:rPr>
                                <w:b/>
                                <w:kern w:val="2"/>
                                <w:sz w:val="16"/>
                                <w:szCs w:val="16"/>
                              </w:rPr>
                            </w:pPr>
                            <w:r>
                              <w:rPr>
                                <w:b/>
                                <w:kern w:val="2"/>
                                <w:sz w:val="16"/>
                                <w:szCs w:val="16"/>
                              </w:rPr>
                              <w:t>50-c3</w:t>
                            </w:r>
                          </w:p>
                          <w:p w14:paraId="7656805B" w14:textId="77777777" w:rsidR="00756116" w:rsidRDefault="00756116">
                            <w:pPr>
                              <w:overflowPunct w:val="0"/>
                              <w:ind w:left="0"/>
                              <w:jc w:val="center"/>
                              <w:rPr>
                                <w:b/>
                                <w:kern w:val="2"/>
                                <w:sz w:val="16"/>
                                <w:szCs w:val="16"/>
                              </w:rPr>
                            </w:pPr>
                            <w:r>
                              <w:rPr>
                                <w:b/>
                                <w:kern w:val="2"/>
                                <w:sz w:val="16"/>
                                <w:szCs w:val="16"/>
                              </w:rPr>
                              <w:t>50-c5</w:t>
                            </w:r>
                          </w:p>
                          <w:p w14:paraId="6F872641" w14:textId="77777777" w:rsidR="00756116" w:rsidRDefault="00756116">
                            <w:pPr>
                              <w:overflowPunct w:val="0"/>
                              <w:ind w:left="0"/>
                              <w:jc w:val="center"/>
                              <w:rPr>
                                <w:b/>
                                <w:kern w:val="2"/>
                                <w:sz w:val="16"/>
                                <w:szCs w:val="16"/>
                              </w:rPr>
                            </w:pPr>
                            <w:r>
                              <w:rPr>
                                <w:b/>
                                <w:kern w:val="2"/>
                                <w:sz w:val="16"/>
                                <w:szCs w:val="16"/>
                              </w:rPr>
                              <w:t>50-c7</w:t>
                            </w:r>
                          </w:p>
                          <w:p w14:paraId="2ED38DEA" w14:textId="77777777" w:rsidR="00756116" w:rsidRDefault="00756116">
                            <w:pPr>
                              <w:overflowPunct w:val="0"/>
                              <w:ind w:left="0"/>
                              <w:jc w:val="center"/>
                              <w:rPr>
                                <w:b/>
                                <w:kern w:val="2"/>
                                <w:sz w:val="16"/>
                                <w:szCs w:val="16"/>
                              </w:rPr>
                            </w:pPr>
                            <w:r>
                              <w:rPr>
                                <w:b/>
                                <w:kern w:val="2"/>
                                <w:sz w:val="16"/>
                                <w:szCs w:val="16"/>
                              </w:rPr>
                              <w:t>50-c9</w:t>
                            </w:r>
                          </w:p>
                          <w:p w14:paraId="04F81F0E" w14:textId="77777777" w:rsidR="00756116" w:rsidRDefault="00756116">
                            <w:pPr>
                              <w:overflowPunct w:val="0"/>
                              <w:ind w:left="0"/>
                              <w:jc w:val="center"/>
                              <w:rPr>
                                <w:rFonts w:ascii="Liberation Serif" w:eastAsia="NSimSun" w:hAnsi="Liberation Serif" w:cs="Lucida Sans"/>
                                <w:kern w:val="2"/>
                                <w:szCs w:val="24"/>
                                <w:lang w:bidi="hi-IN"/>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2FE770E2" id="AutoShape 32" o:spid="_x0000_s1044" style="position:absolute;left:0;text-align:left;margin-left:-16.25pt;margin-top:.05pt;width:42.7pt;height:102.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" fillcolor="#ff9" strokeweight=".09mm">
                <v:stroke joinstyle="miter"/>
                <v:textbox>
                  <w:txbxContent>
                    <w:p w14:paraId="2F07E0FD" w14:textId="77777777" w:rsidR="00756116" w:rsidRDefault="00756116">
                      <w:pPr>
                        <w:overflowPunct w:val="0"/>
                        <w:ind w:left="0"/>
                        <w:jc w:val="center"/>
                        <w:rPr>
                          <w:b/>
                          <w:kern w:val="2"/>
                          <w:sz w:val="16"/>
                          <w:szCs w:val="16"/>
                        </w:rPr>
                      </w:pPr>
                      <w:r>
                        <w:rPr>
                          <w:b/>
                          <w:kern w:val="2"/>
                          <w:sz w:val="16"/>
                          <w:szCs w:val="16"/>
                        </w:rPr>
                        <w:t>50-c1</w:t>
                      </w:r>
                    </w:p>
                    <w:p w14:paraId="5C4F26AC" w14:textId="77777777" w:rsidR="00756116" w:rsidRDefault="00756116">
                      <w:pPr>
                        <w:overflowPunct w:val="0"/>
                        <w:ind w:left="0"/>
                        <w:jc w:val="center"/>
                        <w:rPr>
                          <w:b/>
                          <w:kern w:val="2"/>
                          <w:sz w:val="16"/>
                          <w:szCs w:val="16"/>
                        </w:rPr>
                      </w:pPr>
                      <w:r>
                        <w:rPr>
                          <w:b/>
                          <w:kern w:val="2"/>
                          <w:sz w:val="16"/>
                          <w:szCs w:val="16"/>
                        </w:rPr>
                        <w:t>50-c11</w:t>
                      </w:r>
                    </w:p>
                    <w:p w14:paraId="638B6960" w14:textId="77777777" w:rsidR="00756116" w:rsidRDefault="00756116">
                      <w:pPr>
                        <w:overflowPunct w:val="0"/>
                        <w:ind w:left="0"/>
                        <w:jc w:val="center"/>
                        <w:rPr>
                          <w:b/>
                          <w:kern w:val="2"/>
                          <w:sz w:val="16"/>
                          <w:szCs w:val="16"/>
                        </w:rPr>
                      </w:pPr>
                      <w:r>
                        <w:rPr>
                          <w:b/>
                          <w:kern w:val="2"/>
                          <w:sz w:val="16"/>
                          <w:szCs w:val="16"/>
                        </w:rPr>
                        <w:t>50-c3</w:t>
                      </w:r>
                    </w:p>
                    <w:p w14:paraId="7656805B" w14:textId="77777777" w:rsidR="00756116" w:rsidRDefault="00756116">
                      <w:pPr>
                        <w:overflowPunct w:val="0"/>
                        <w:ind w:left="0"/>
                        <w:jc w:val="center"/>
                        <w:rPr>
                          <w:b/>
                          <w:kern w:val="2"/>
                          <w:sz w:val="16"/>
                          <w:szCs w:val="16"/>
                        </w:rPr>
                      </w:pPr>
                      <w:r>
                        <w:rPr>
                          <w:b/>
                          <w:kern w:val="2"/>
                          <w:sz w:val="16"/>
                          <w:szCs w:val="16"/>
                        </w:rPr>
                        <w:t>50-c5</w:t>
                      </w:r>
                    </w:p>
                    <w:p w14:paraId="6F872641" w14:textId="77777777" w:rsidR="00756116" w:rsidRDefault="00756116">
                      <w:pPr>
                        <w:overflowPunct w:val="0"/>
                        <w:ind w:left="0"/>
                        <w:jc w:val="center"/>
                        <w:rPr>
                          <w:b/>
                          <w:kern w:val="2"/>
                          <w:sz w:val="16"/>
                          <w:szCs w:val="16"/>
                        </w:rPr>
                      </w:pPr>
                      <w:r>
                        <w:rPr>
                          <w:b/>
                          <w:kern w:val="2"/>
                          <w:sz w:val="16"/>
                          <w:szCs w:val="16"/>
                        </w:rPr>
                        <w:t>50-c7</w:t>
                      </w:r>
                    </w:p>
                    <w:p w14:paraId="2ED38DEA" w14:textId="77777777" w:rsidR="00756116" w:rsidRDefault="00756116">
                      <w:pPr>
                        <w:overflowPunct w:val="0"/>
                        <w:ind w:left="0"/>
                        <w:jc w:val="center"/>
                        <w:rPr>
                          <w:b/>
                          <w:kern w:val="2"/>
                          <w:sz w:val="16"/>
                          <w:szCs w:val="16"/>
                        </w:rPr>
                      </w:pPr>
                      <w:r>
                        <w:rPr>
                          <w:b/>
                          <w:kern w:val="2"/>
                          <w:sz w:val="16"/>
                          <w:szCs w:val="16"/>
                        </w:rPr>
                        <w:t>50-c9</w:t>
                      </w:r>
                    </w:p>
                    <w:p w14:paraId="04F81F0E" w14:textId="77777777" w:rsidR="00756116" w:rsidRDefault="00756116">
                      <w:pPr>
                        <w:overflowPunct w:val="0"/>
                        <w:ind w:left="0"/>
                        <w:jc w:val="center"/>
                        <w:rPr>
                          <w:rFonts w:ascii="Liberation Serif" w:eastAsia="NSimSun" w:hAnsi="Liberation Serif" w:cs="Lucida Sans"/>
                          <w:kern w:val="2"/>
                          <w:szCs w:val="24"/>
                          <w:lang w:bidi="hi-IN"/>
                        </w:rPr>
                      </w:pPr>
                    </w:p>
                  </w:txbxContent>
                </v:textbox>
              </v:roundrect>
            </w:pict>
          </mc:Fallback>
        </mc:AlternateContent>
      </w:r>
      <w:r>
        <w:rPr>
          <w:noProof/>
          <w:lang w:eastAsia="es-ES"/>
        </w:rPr>
        <mc:AlternateContent>
          <mc:Choice Requires="wps">
            <w:drawing>
              <wp:anchor distT="0" distB="0" distL="114300" distR="114300" simplePos="0" relativeHeight="251661824" behindDoc="0" locked="0" layoutInCell="1" allowOverlap="1" wp14:anchorId="5CE252F6" wp14:editId="3CFF6B8F">
                <wp:simplePos x="0" y="0"/>
                <wp:positionH relativeFrom="column">
                  <wp:posOffset>5668010</wp:posOffset>
                </wp:positionH>
                <wp:positionV relativeFrom="paragraph">
                  <wp:posOffset>635</wp:posOffset>
                </wp:positionV>
                <wp:extent cx="542290" cy="1298575"/>
                <wp:effectExtent l="0" t="0" r="0" b="0"/>
                <wp:wrapNone/>
                <wp:docPr id="64" name="AutoShap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1298575"/>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6C6E40" w14:textId="77777777" w:rsidR="00756116" w:rsidRDefault="00756116">
                            <w:pPr>
                              <w:overflowPunct w:val="0"/>
                              <w:ind w:left="0"/>
                              <w:jc w:val="center"/>
                              <w:rPr>
                                <w:b/>
                                <w:kern w:val="2"/>
                                <w:sz w:val="16"/>
                                <w:szCs w:val="16"/>
                              </w:rPr>
                            </w:pPr>
                            <w:r>
                              <w:rPr>
                                <w:b/>
                                <w:kern w:val="2"/>
                                <w:sz w:val="16"/>
                                <w:szCs w:val="16"/>
                              </w:rPr>
                              <w:t>50-c2</w:t>
                            </w:r>
                          </w:p>
                          <w:p w14:paraId="2FCE69DD" w14:textId="77777777" w:rsidR="00756116" w:rsidRDefault="00756116">
                            <w:pPr>
                              <w:overflowPunct w:val="0"/>
                              <w:ind w:left="0"/>
                              <w:jc w:val="center"/>
                              <w:rPr>
                                <w:b/>
                                <w:kern w:val="2"/>
                                <w:sz w:val="16"/>
                                <w:szCs w:val="16"/>
                              </w:rPr>
                            </w:pPr>
                            <w:r>
                              <w:rPr>
                                <w:b/>
                                <w:kern w:val="2"/>
                                <w:sz w:val="16"/>
                                <w:szCs w:val="16"/>
                              </w:rPr>
                              <w:t>50-c12</w:t>
                            </w:r>
                          </w:p>
                          <w:p w14:paraId="1CC00A3F" w14:textId="77777777" w:rsidR="00756116" w:rsidRDefault="00756116">
                            <w:pPr>
                              <w:overflowPunct w:val="0"/>
                              <w:ind w:left="0"/>
                              <w:jc w:val="center"/>
                              <w:rPr>
                                <w:b/>
                                <w:kern w:val="2"/>
                                <w:sz w:val="16"/>
                                <w:szCs w:val="16"/>
                              </w:rPr>
                            </w:pPr>
                            <w:r>
                              <w:rPr>
                                <w:b/>
                                <w:kern w:val="2"/>
                                <w:sz w:val="16"/>
                                <w:szCs w:val="16"/>
                              </w:rPr>
                              <w:t>50-c4</w:t>
                            </w:r>
                          </w:p>
                          <w:p w14:paraId="0E55C6E4" w14:textId="77777777" w:rsidR="00756116" w:rsidRDefault="00756116">
                            <w:pPr>
                              <w:overflowPunct w:val="0"/>
                              <w:ind w:left="0"/>
                              <w:jc w:val="center"/>
                              <w:rPr>
                                <w:b/>
                                <w:kern w:val="2"/>
                                <w:sz w:val="16"/>
                                <w:szCs w:val="16"/>
                              </w:rPr>
                            </w:pPr>
                            <w:r>
                              <w:rPr>
                                <w:b/>
                                <w:kern w:val="2"/>
                                <w:sz w:val="16"/>
                                <w:szCs w:val="16"/>
                              </w:rPr>
                              <w:t>50-c6</w:t>
                            </w:r>
                          </w:p>
                          <w:p w14:paraId="0BBBCE8E" w14:textId="77777777" w:rsidR="00756116" w:rsidRDefault="00756116">
                            <w:pPr>
                              <w:overflowPunct w:val="0"/>
                              <w:ind w:left="0"/>
                              <w:jc w:val="center"/>
                              <w:rPr>
                                <w:b/>
                                <w:kern w:val="2"/>
                                <w:sz w:val="16"/>
                                <w:szCs w:val="16"/>
                              </w:rPr>
                            </w:pPr>
                            <w:r>
                              <w:rPr>
                                <w:b/>
                                <w:kern w:val="2"/>
                                <w:sz w:val="16"/>
                                <w:szCs w:val="16"/>
                              </w:rPr>
                              <w:t>50-c8</w:t>
                            </w:r>
                          </w:p>
                          <w:p w14:paraId="3EEFDA21" w14:textId="77777777" w:rsidR="00756116" w:rsidRDefault="00756116">
                            <w:pPr>
                              <w:overflowPunct w:val="0"/>
                              <w:ind w:left="0"/>
                              <w:jc w:val="center"/>
                              <w:rPr>
                                <w:b/>
                                <w:kern w:val="2"/>
                                <w:sz w:val="16"/>
                                <w:szCs w:val="16"/>
                              </w:rPr>
                            </w:pPr>
                            <w:r>
                              <w:rPr>
                                <w:b/>
                                <w:kern w:val="2"/>
                                <w:sz w:val="16"/>
                                <w:szCs w:val="16"/>
                              </w:rPr>
                              <w:t>50-c10</w:t>
                            </w:r>
                          </w:p>
                          <w:p w14:paraId="128FF4D7" w14:textId="77777777" w:rsidR="00756116" w:rsidRDefault="00756116">
                            <w:pPr>
                              <w:overflowPunct w:val="0"/>
                              <w:ind w:left="0"/>
                              <w:jc w:val="center"/>
                              <w:rPr>
                                <w:rFonts w:ascii="Liberation Serif" w:eastAsia="NSimSun" w:hAnsi="Liberation Serif" w:cs="Lucida Sans"/>
                                <w:kern w:val="2"/>
                                <w:szCs w:val="24"/>
                                <w:lang w:bidi="hi-IN"/>
                              </w:rPr>
                            </w:pP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CE252F6" id="AutoShape 33" o:spid="_x0000_s1045" style="position:absolute;left:0;text-align:left;margin-left:446.3pt;margin-top:.05pt;width:42.7pt;height:102.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" fillcolor="#ff9" strokeweight=".09mm">
                <v:stroke joinstyle="miter"/>
                <v:textbox>
                  <w:txbxContent>
                    <w:p w14:paraId="596C6E40" w14:textId="77777777" w:rsidR="00756116" w:rsidRDefault="00756116">
                      <w:pPr>
                        <w:overflowPunct w:val="0"/>
                        <w:ind w:left="0"/>
                        <w:jc w:val="center"/>
                        <w:rPr>
                          <w:b/>
                          <w:kern w:val="2"/>
                          <w:sz w:val="16"/>
                          <w:szCs w:val="16"/>
                        </w:rPr>
                      </w:pPr>
                      <w:r>
                        <w:rPr>
                          <w:b/>
                          <w:kern w:val="2"/>
                          <w:sz w:val="16"/>
                          <w:szCs w:val="16"/>
                        </w:rPr>
                        <w:t>50-c2</w:t>
                      </w:r>
                    </w:p>
                    <w:p w14:paraId="2FCE69DD" w14:textId="77777777" w:rsidR="00756116" w:rsidRDefault="00756116">
                      <w:pPr>
                        <w:overflowPunct w:val="0"/>
                        <w:ind w:left="0"/>
                        <w:jc w:val="center"/>
                        <w:rPr>
                          <w:b/>
                          <w:kern w:val="2"/>
                          <w:sz w:val="16"/>
                          <w:szCs w:val="16"/>
                        </w:rPr>
                      </w:pPr>
                      <w:r>
                        <w:rPr>
                          <w:b/>
                          <w:kern w:val="2"/>
                          <w:sz w:val="16"/>
                          <w:szCs w:val="16"/>
                        </w:rPr>
                        <w:t>50-c12</w:t>
                      </w:r>
                    </w:p>
                    <w:p w14:paraId="1CC00A3F" w14:textId="77777777" w:rsidR="00756116" w:rsidRDefault="00756116">
                      <w:pPr>
                        <w:overflowPunct w:val="0"/>
                        <w:ind w:left="0"/>
                        <w:jc w:val="center"/>
                        <w:rPr>
                          <w:b/>
                          <w:kern w:val="2"/>
                          <w:sz w:val="16"/>
                          <w:szCs w:val="16"/>
                        </w:rPr>
                      </w:pPr>
                      <w:r>
                        <w:rPr>
                          <w:b/>
                          <w:kern w:val="2"/>
                          <w:sz w:val="16"/>
                          <w:szCs w:val="16"/>
                        </w:rPr>
                        <w:t>50-c4</w:t>
                      </w:r>
                    </w:p>
                    <w:p w14:paraId="0E55C6E4" w14:textId="77777777" w:rsidR="00756116" w:rsidRDefault="00756116">
                      <w:pPr>
                        <w:overflowPunct w:val="0"/>
                        <w:ind w:left="0"/>
                        <w:jc w:val="center"/>
                        <w:rPr>
                          <w:b/>
                          <w:kern w:val="2"/>
                          <w:sz w:val="16"/>
                          <w:szCs w:val="16"/>
                        </w:rPr>
                      </w:pPr>
                      <w:r>
                        <w:rPr>
                          <w:b/>
                          <w:kern w:val="2"/>
                          <w:sz w:val="16"/>
                          <w:szCs w:val="16"/>
                        </w:rPr>
                        <w:t>50-c6</w:t>
                      </w:r>
                    </w:p>
                    <w:p w14:paraId="0BBBCE8E" w14:textId="77777777" w:rsidR="00756116" w:rsidRDefault="00756116">
                      <w:pPr>
                        <w:overflowPunct w:val="0"/>
                        <w:ind w:left="0"/>
                        <w:jc w:val="center"/>
                        <w:rPr>
                          <w:b/>
                          <w:kern w:val="2"/>
                          <w:sz w:val="16"/>
                          <w:szCs w:val="16"/>
                        </w:rPr>
                      </w:pPr>
                      <w:r>
                        <w:rPr>
                          <w:b/>
                          <w:kern w:val="2"/>
                          <w:sz w:val="16"/>
                          <w:szCs w:val="16"/>
                        </w:rPr>
                        <w:t>50-c8</w:t>
                      </w:r>
                    </w:p>
                    <w:p w14:paraId="3EEFDA21" w14:textId="77777777" w:rsidR="00756116" w:rsidRDefault="00756116">
                      <w:pPr>
                        <w:overflowPunct w:val="0"/>
                        <w:ind w:left="0"/>
                        <w:jc w:val="center"/>
                        <w:rPr>
                          <w:b/>
                          <w:kern w:val="2"/>
                          <w:sz w:val="16"/>
                          <w:szCs w:val="16"/>
                        </w:rPr>
                      </w:pPr>
                      <w:r>
                        <w:rPr>
                          <w:b/>
                          <w:kern w:val="2"/>
                          <w:sz w:val="16"/>
                          <w:szCs w:val="16"/>
                        </w:rPr>
                        <w:t>50-c10</w:t>
                      </w:r>
                    </w:p>
                    <w:p w14:paraId="128FF4D7" w14:textId="77777777" w:rsidR="00756116" w:rsidRDefault="00756116">
                      <w:pPr>
                        <w:overflowPunct w:val="0"/>
                        <w:ind w:left="0"/>
                        <w:jc w:val="center"/>
                        <w:rPr>
                          <w:rFonts w:ascii="Liberation Serif" w:eastAsia="NSimSun" w:hAnsi="Liberation Serif" w:cs="Lucida Sans"/>
                          <w:kern w:val="2"/>
                          <w:szCs w:val="24"/>
                          <w:lang w:bidi="hi-IN"/>
                        </w:rPr>
                      </w:pPr>
                    </w:p>
                  </w:txbxContent>
                </v:textbox>
              </v:roundrect>
            </w:pict>
          </mc:Fallback>
        </mc:AlternateContent>
      </w:r>
      <w:r>
        <w:rPr>
          <w:noProof/>
          <w:sz w:val="20"/>
          <w:lang w:eastAsia="es-ES"/>
        </w:rPr>
        <w:drawing>
          <wp:inline distT="0" distB="0" distL="0" distR="0" wp14:anchorId="71957E6E" wp14:editId="36F21586">
            <wp:extent cx="6124575" cy="105727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l="-31" t="-175" r="-31" b="-175"/>
                    <a:stretch>
                      <a:fillRect/>
                    </a:stretch>
                  </pic:blipFill>
                  <pic:spPr bwMode="auto">
                    <a:xfrm>
                      <a:off x="0" y="0"/>
                      <a:ext cx="6124575" cy="1057275"/>
                    </a:xfrm>
                    <a:prstGeom prst="rect">
                      <a:avLst/>
                    </a:prstGeom>
                    <a:solidFill>
                      <a:srgbClr val="FFFFFF"/>
                    </a:solidFill>
                    <a:ln>
                      <a:noFill/>
                    </a:ln>
                  </pic:spPr>
                </pic:pic>
              </a:graphicData>
            </a:graphic>
          </wp:inline>
        </w:drawing>
      </w:r>
    </w:p>
    <w:p w14:paraId="433D83CB" w14:textId="77777777" w:rsidR="00BF6C51" w:rsidRDefault="00BF6C51">
      <w:pPr>
        <w:spacing w:line="276" w:lineRule="auto"/>
        <w:ind w:left="357"/>
        <w:rPr>
          <w:sz w:val="20"/>
          <w:lang w:eastAsia="es-ES"/>
        </w:rPr>
      </w:pPr>
    </w:p>
    <w:p w14:paraId="29F5D6F8" w14:textId="77777777" w:rsidR="00BF6C51" w:rsidRDefault="00BF6C51">
      <w:pPr>
        <w:spacing w:line="276" w:lineRule="auto"/>
        <w:ind w:left="357"/>
        <w:rPr>
          <w:sz w:val="20"/>
          <w:lang w:eastAsia="es-ES"/>
        </w:rPr>
      </w:pPr>
    </w:p>
    <w:p w14:paraId="5744A1DD" w14:textId="77777777" w:rsidR="00BF6C51" w:rsidRDefault="00BF6C51">
      <w:pPr>
        <w:spacing w:line="276" w:lineRule="auto"/>
        <w:ind w:left="357"/>
        <w:rPr>
          <w:sz w:val="20"/>
          <w:lang w:eastAsia="es-ES"/>
        </w:rPr>
      </w:pPr>
    </w:p>
    <w:p w14:paraId="7F0276D8" w14:textId="77777777" w:rsidR="00BF6C51" w:rsidRDefault="00D42B21">
      <w:pPr>
        <w:numPr>
          <w:ilvl w:val="0"/>
          <w:numId w:val="27"/>
        </w:numPr>
        <w:spacing w:line="276" w:lineRule="auto"/>
        <w:ind w:left="357" w:hanging="357"/>
      </w:pPr>
      <w:r>
        <w:rPr>
          <w:b/>
          <w:sz w:val="20"/>
        </w:rPr>
        <w:t>Domicilio Familiar</w:t>
      </w:r>
    </w:p>
    <w:p w14:paraId="1C963B53" w14:textId="77777777" w:rsidR="00BF6C51" w:rsidRDefault="00D42B21">
      <w:pPr>
        <w:spacing w:line="276" w:lineRule="auto"/>
        <w:ind w:left="357"/>
      </w:pPr>
      <w:r>
        <w:rPr>
          <w:sz w:val="20"/>
        </w:rPr>
        <w:t>El bloque DOMICILIO DE ASISTENCIA (EM055) se mostrará de la misma manera que se está mostrando actualmente para las CCPP. El título será variable en función del producto y será enviado desde el operacional.</w:t>
      </w:r>
    </w:p>
    <w:p w14:paraId="4A6EA68F" w14:textId="77777777" w:rsidR="00BF6C51" w:rsidRDefault="00BF6C51">
      <w:pPr>
        <w:spacing w:line="276" w:lineRule="auto"/>
        <w:ind w:left="360"/>
        <w:rPr>
          <w:sz w:val="20"/>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5225"/>
        <w:gridCol w:w="2035"/>
        <w:gridCol w:w="1046"/>
      </w:tblGrid>
      <w:tr w:rsidR="00BF6C51" w14:paraId="3E17752C" w14:textId="77777777">
        <w:trPr>
          <w:trHeight w:val="233"/>
        </w:trPr>
        <w:tc>
          <w:tcPr>
            <w:tcW w:w="1543" w:type="dxa"/>
            <w:tcBorders>
              <w:top w:val="single" w:sz="8" w:space="0" w:color="000000"/>
              <w:left w:val="single" w:sz="8" w:space="0" w:color="000000"/>
              <w:bottom w:val="single" w:sz="8" w:space="0" w:color="000000"/>
            </w:tcBorders>
            <w:vAlign w:val="center"/>
          </w:tcPr>
          <w:p w14:paraId="11F899C3" w14:textId="77777777" w:rsidR="00BF6C51" w:rsidRDefault="00D42B21">
            <w:pPr>
              <w:spacing w:before="0"/>
              <w:ind w:left="0"/>
              <w:jc w:val="left"/>
            </w:pPr>
            <w:r>
              <w:rPr>
                <w:rFonts w:ascii="Calibri" w:hAnsi="Calibri" w:cs="Calibri"/>
                <w:b/>
                <w:i/>
                <w:sz w:val="18"/>
                <w:szCs w:val="18"/>
                <w:lang w:eastAsia="es-ES"/>
              </w:rPr>
              <w:t>Descripción campo</w:t>
            </w:r>
          </w:p>
        </w:tc>
        <w:tc>
          <w:tcPr>
            <w:tcW w:w="5225" w:type="dxa"/>
            <w:tcBorders>
              <w:top w:val="single" w:sz="8" w:space="0" w:color="000000"/>
              <w:left w:val="single" w:sz="8" w:space="0" w:color="000000"/>
              <w:bottom w:val="single" w:sz="8" w:space="0" w:color="000000"/>
            </w:tcBorders>
            <w:vAlign w:val="center"/>
          </w:tcPr>
          <w:p w14:paraId="092F9134"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00E236AF"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0158934C"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6B457423" w14:textId="77777777">
        <w:trPr>
          <w:trHeight w:val="300"/>
        </w:trPr>
        <w:tc>
          <w:tcPr>
            <w:tcW w:w="1543" w:type="dxa"/>
            <w:tcBorders>
              <w:top w:val="single" w:sz="8" w:space="0" w:color="000000"/>
              <w:left w:val="single" w:sz="8" w:space="0" w:color="000000"/>
              <w:bottom w:val="single" w:sz="8" w:space="0" w:color="000000"/>
            </w:tcBorders>
            <w:vAlign w:val="center"/>
          </w:tcPr>
          <w:p w14:paraId="24F6DE8E" w14:textId="77777777" w:rsidR="00BF6C51" w:rsidRDefault="00D42B21">
            <w:pPr>
              <w:spacing w:before="0"/>
              <w:ind w:left="0"/>
              <w:jc w:val="left"/>
            </w:pPr>
            <w:r>
              <w:rPr>
                <w:rFonts w:ascii="Calibri" w:hAnsi="Calibri" w:cs="Calibri"/>
                <w:i/>
                <w:sz w:val="18"/>
                <w:szCs w:val="18"/>
                <w:lang w:eastAsia="es-ES"/>
              </w:rPr>
              <w:t>TIPO_DOMICILIO</w:t>
            </w:r>
          </w:p>
        </w:tc>
        <w:tc>
          <w:tcPr>
            <w:tcW w:w="5225" w:type="dxa"/>
            <w:tcBorders>
              <w:top w:val="single" w:sz="8" w:space="0" w:color="000000"/>
              <w:left w:val="single" w:sz="8" w:space="0" w:color="000000"/>
              <w:bottom w:val="single" w:sz="8" w:space="0" w:color="000000"/>
            </w:tcBorders>
            <w:vAlign w:val="center"/>
          </w:tcPr>
          <w:p w14:paraId="2DC4B658" w14:textId="77777777" w:rsidR="00BF6C51" w:rsidRDefault="00D42B21">
            <w:pPr>
              <w:spacing w:before="0"/>
              <w:ind w:left="0"/>
            </w:pPr>
            <w:r>
              <w:rPr>
                <w:rFonts w:ascii="Calibri" w:hAnsi="Calibri" w:cs="Calibri"/>
                <w:bCs/>
                <w:i/>
                <w:sz w:val="18"/>
                <w:szCs w:val="18"/>
                <w:lang w:eastAsia="es-ES"/>
              </w:rPr>
              <w:t>Será el título del bloque:</w:t>
            </w:r>
          </w:p>
          <w:p w14:paraId="6E940FC1" w14:textId="77777777" w:rsidR="00BF6C51" w:rsidRDefault="00D42B21">
            <w:pPr>
              <w:numPr>
                <w:ilvl w:val="0"/>
                <w:numId w:val="23"/>
              </w:numPr>
              <w:spacing w:line="276" w:lineRule="auto"/>
            </w:pPr>
            <w:r>
              <w:rPr>
                <w:rFonts w:ascii="Calibri" w:hAnsi="Calibri" w:cs="Calibri"/>
                <w:bCs/>
                <w:i/>
                <w:sz w:val="18"/>
                <w:szCs w:val="18"/>
                <w:lang w:eastAsia="es-ES"/>
              </w:rPr>
              <w:t>Productos de asistencia o reembolso: “DOMICILIO DE ASISTENCIA”.</w:t>
            </w:r>
          </w:p>
          <w:p w14:paraId="412D4B63" w14:textId="77777777" w:rsidR="00BF6C51" w:rsidRDefault="00D42B21">
            <w:pPr>
              <w:numPr>
                <w:ilvl w:val="0"/>
                <w:numId w:val="23"/>
              </w:numPr>
              <w:spacing w:line="276" w:lineRule="auto"/>
            </w:pPr>
            <w:r>
              <w:rPr>
                <w:rFonts w:ascii="Calibri" w:hAnsi="Calibri" w:cs="Calibri"/>
                <w:bCs/>
                <w:i/>
                <w:sz w:val="18"/>
                <w:szCs w:val="18"/>
                <w:lang w:eastAsia="es-ES"/>
              </w:rPr>
              <w:t>Productos de indemnización: “DOMICILIO PARTICULAR DEL ASEGURADO TITULAR”</w:t>
            </w:r>
          </w:p>
        </w:tc>
        <w:tc>
          <w:tcPr>
            <w:tcW w:w="2035" w:type="dxa"/>
            <w:tcBorders>
              <w:top w:val="single" w:sz="8" w:space="0" w:color="000000"/>
              <w:left w:val="single" w:sz="8" w:space="0" w:color="000000"/>
              <w:bottom w:val="single" w:sz="8" w:space="0" w:color="000000"/>
            </w:tcBorders>
          </w:tcPr>
          <w:p w14:paraId="01B1DA94" w14:textId="77777777" w:rsidR="00BF6C51" w:rsidRDefault="00D42B21">
            <w:pPr>
              <w:spacing w:before="0"/>
              <w:ind w:left="0"/>
              <w:jc w:val="left"/>
            </w:pPr>
            <w:r>
              <w:rPr>
                <w:rFonts w:ascii="Calibri" w:hAnsi="Calibri" w:cs="Calibri"/>
                <w:i/>
                <w:sz w:val="18"/>
                <w:szCs w:val="18"/>
                <w:lang w:eastAsia="es-ES"/>
              </w:rPr>
              <w:t>A75</w:t>
            </w:r>
          </w:p>
        </w:tc>
        <w:tc>
          <w:tcPr>
            <w:tcW w:w="1046" w:type="dxa"/>
            <w:tcBorders>
              <w:top w:val="single" w:sz="8" w:space="0" w:color="000000"/>
              <w:left w:val="single" w:sz="8" w:space="0" w:color="000000"/>
              <w:bottom w:val="single" w:sz="8" w:space="0" w:color="000000"/>
              <w:right w:val="single" w:sz="8" w:space="0" w:color="000000"/>
            </w:tcBorders>
          </w:tcPr>
          <w:p w14:paraId="1F1B096E" w14:textId="77777777" w:rsidR="00BF6C51" w:rsidRDefault="00BF6C51">
            <w:pPr>
              <w:snapToGrid w:val="0"/>
              <w:spacing w:before="0"/>
              <w:ind w:left="0"/>
              <w:jc w:val="left"/>
              <w:rPr>
                <w:rFonts w:ascii="Calibri" w:hAnsi="Calibri" w:cs="Calibri"/>
                <w:i/>
                <w:sz w:val="18"/>
                <w:szCs w:val="18"/>
                <w:lang w:eastAsia="es-ES"/>
              </w:rPr>
            </w:pPr>
          </w:p>
        </w:tc>
      </w:tr>
      <w:tr w:rsidR="00BF6C51" w14:paraId="16E08B8E" w14:textId="77777777">
        <w:trPr>
          <w:trHeight w:val="300"/>
        </w:trPr>
        <w:tc>
          <w:tcPr>
            <w:tcW w:w="1543" w:type="dxa"/>
            <w:tcBorders>
              <w:top w:val="single" w:sz="8" w:space="0" w:color="000000"/>
              <w:left w:val="single" w:sz="8" w:space="0" w:color="000000"/>
              <w:bottom w:val="single" w:sz="8" w:space="0" w:color="000000"/>
            </w:tcBorders>
            <w:vAlign w:val="center"/>
          </w:tcPr>
          <w:p w14:paraId="628555E1" w14:textId="77777777" w:rsidR="00BF6C51" w:rsidRDefault="00D42B21">
            <w:pPr>
              <w:spacing w:before="0"/>
              <w:ind w:left="0"/>
              <w:jc w:val="left"/>
            </w:pPr>
            <w:r>
              <w:rPr>
                <w:rFonts w:ascii="Calibri" w:hAnsi="Calibri" w:cs="Calibri"/>
                <w:i/>
                <w:sz w:val="18"/>
                <w:szCs w:val="18"/>
                <w:lang w:eastAsia="es-ES"/>
              </w:rPr>
              <w:t>55-C1</w:t>
            </w:r>
          </w:p>
        </w:tc>
        <w:tc>
          <w:tcPr>
            <w:tcW w:w="5225" w:type="dxa"/>
            <w:tcBorders>
              <w:top w:val="single" w:sz="8" w:space="0" w:color="000000"/>
              <w:left w:val="single" w:sz="8" w:space="0" w:color="000000"/>
              <w:bottom w:val="single" w:sz="8" w:space="0" w:color="000000"/>
            </w:tcBorders>
            <w:vAlign w:val="center"/>
          </w:tcPr>
          <w:p w14:paraId="303C799F" w14:textId="77777777" w:rsidR="00BF6C51" w:rsidRDefault="00D42B21">
            <w:pPr>
              <w:spacing w:before="0"/>
              <w:ind w:left="0"/>
            </w:pPr>
            <w:r>
              <w:rPr>
                <w:rFonts w:ascii="Calibri" w:hAnsi="Calibri" w:cs="Calibri"/>
                <w:bCs/>
                <w:i/>
                <w:sz w:val="18"/>
                <w:szCs w:val="18"/>
                <w:lang w:eastAsia="es-ES"/>
              </w:rPr>
              <w:t>Dirección (tipo de vía, número portal, escalera, piso, puerta…). Valor fijo: Dirección</w:t>
            </w:r>
          </w:p>
        </w:tc>
        <w:tc>
          <w:tcPr>
            <w:tcW w:w="2035" w:type="dxa"/>
            <w:tcBorders>
              <w:top w:val="single" w:sz="8" w:space="0" w:color="000000"/>
              <w:left w:val="single" w:sz="8" w:space="0" w:color="000000"/>
              <w:bottom w:val="single" w:sz="8" w:space="0" w:color="000000"/>
            </w:tcBorders>
          </w:tcPr>
          <w:p w14:paraId="1B129D49" w14:textId="77777777" w:rsidR="00BF6C51" w:rsidRDefault="00D42B21">
            <w:pPr>
              <w:spacing w:before="0"/>
              <w:ind w:left="0"/>
              <w:jc w:val="left"/>
            </w:pPr>
            <w:r>
              <w:rPr>
                <w:rFonts w:ascii="Calibri" w:hAnsi="Calibri" w:cs="Calibri"/>
                <w:i/>
                <w:sz w:val="18"/>
                <w:szCs w:val="18"/>
                <w:lang w:eastAsia="es-ES"/>
              </w:rPr>
              <w:t>A150</w:t>
            </w:r>
          </w:p>
        </w:tc>
        <w:tc>
          <w:tcPr>
            <w:tcW w:w="1046" w:type="dxa"/>
            <w:tcBorders>
              <w:top w:val="single" w:sz="8" w:space="0" w:color="000000"/>
              <w:left w:val="single" w:sz="8" w:space="0" w:color="000000"/>
              <w:bottom w:val="single" w:sz="8" w:space="0" w:color="000000"/>
              <w:right w:val="single" w:sz="8" w:space="0" w:color="000000"/>
            </w:tcBorders>
          </w:tcPr>
          <w:p w14:paraId="3428A8CD" w14:textId="77777777" w:rsidR="00BF6C51" w:rsidRDefault="00BF6C51">
            <w:pPr>
              <w:snapToGrid w:val="0"/>
              <w:spacing w:before="0"/>
              <w:ind w:left="0"/>
              <w:jc w:val="left"/>
              <w:rPr>
                <w:rFonts w:ascii="Calibri" w:hAnsi="Calibri" w:cs="Calibri"/>
                <w:i/>
                <w:sz w:val="18"/>
                <w:szCs w:val="18"/>
                <w:lang w:eastAsia="es-ES"/>
              </w:rPr>
            </w:pPr>
          </w:p>
        </w:tc>
      </w:tr>
      <w:tr w:rsidR="00BF6C51" w14:paraId="784EF45E" w14:textId="77777777">
        <w:trPr>
          <w:trHeight w:val="300"/>
        </w:trPr>
        <w:tc>
          <w:tcPr>
            <w:tcW w:w="1543" w:type="dxa"/>
            <w:tcBorders>
              <w:top w:val="single" w:sz="8" w:space="0" w:color="000000"/>
              <w:left w:val="single" w:sz="8" w:space="0" w:color="000000"/>
              <w:bottom w:val="single" w:sz="8" w:space="0" w:color="000000"/>
            </w:tcBorders>
            <w:vAlign w:val="center"/>
          </w:tcPr>
          <w:p w14:paraId="3F567A36" w14:textId="77777777" w:rsidR="00BF6C51" w:rsidRDefault="00D42B21">
            <w:pPr>
              <w:spacing w:before="0"/>
              <w:ind w:left="0"/>
              <w:jc w:val="left"/>
            </w:pPr>
            <w:r>
              <w:rPr>
                <w:rFonts w:ascii="Calibri" w:hAnsi="Calibri" w:cs="Calibri"/>
                <w:i/>
                <w:sz w:val="18"/>
                <w:szCs w:val="18"/>
                <w:lang w:eastAsia="es-ES"/>
              </w:rPr>
              <w:t>55-C2</w:t>
            </w:r>
          </w:p>
        </w:tc>
        <w:tc>
          <w:tcPr>
            <w:tcW w:w="5225" w:type="dxa"/>
            <w:tcBorders>
              <w:top w:val="single" w:sz="8" w:space="0" w:color="000000"/>
              <w:left w:val="single" w:sz="8" w:space="0" w:color="000000"/>
              <w:bottom w:val="single" w:sz="8" w:space="0" w:color="000000"/>
            </w:tcBorders>
            <w:vAlign w:val="center"/>
          </w:tcPr>
          <w:p w14:paraId="739B4939" w14:textId="77777777" w:rsidR="00BF6C51" w:rsidRPr="00480F9A" w:rsidRDefault="00D42B21">
            <w:pPr>
              <w:spacing w:before="0"/>
              <w:ind w:left="0"/>
              <w:rPr>
                <w:lang w:val="pt-BR"/>
              </w:rPr>
            </w:pPr>
            <w:r w:rsidRPr="00480F9A">
              <w:rPr>
                <w:rFonts w:ascii="Calibri" w:hAnsi="Calibri" w:cs="Calibri"/>
                <w:bCs/>
                <w:i/>
                <w:sz w:val="18"/>
                <w:szCs w:val="18"/>
                <w:lang w:val="pt-BR" w:eastAsia="es-ES"/>
              </w:rPr>
              <w:t>Código Postal. Valor fijo: Código Postal</w:t>
            </w:r>
          </w:p>
        </w:tc>
        <w:tc>
          <w:tcPr>
            <w:tcW w:w="2035" w:type="dxa"/>
            <w:tcBorders>
              <w:top w:val="single" w:sz="8" w:space="0" w:color="000000"/>
              <w:left w:val="single" w:sz="8" w:space="0" w:color="000000"/>
              <w:bottom w:val="single" w:sz="8" w:space="0" w:color="000000"/>
            </w:tcBorders>
          </w:tcPr>
          <w:p w14:paraId="27550738" w14:textId="77777777" w:rsidR="00BF6C51" w:rsidRDefault="00D42B21">
            <w:pPr>
              <w:spacing w:before="0"/>
              <w:ind w:left="0"/>
              <w:jc w:val="left"/>
            </w:pPr>
            <w:r>
              <w:rPr>
                <w:rFonts w:ascii="Calibri" w:hAnsi="Calibri" w:cs="Calibri"/>
                <w:i/>
                <w:sz w:val="18"/>
                <w:szCs w:val="18"/>
                <w:lang w:eastAsia="es-ES"/>
              </w:rPr>
              <w:t>A5</w:t>
            </w:r>
          </w:p>
        </w:tc>
        <w:tc>
          <w:tcPr>
            <w:tcW w:w="1046" w:type="dxa"/>
            <w:tcBorders>
              <w:top w:val="single" w:sz="8" w:space="0" w:color="000000"/>
              <w:left w:val="single" w:sz="8" w:space="0" w:color="000000"/>
              <w:bottom w:val="single" w:sz="8" w:space="0" w:color="000000"/>
              <w:right w:val="single" w:sz="8" w:space="0" w:color="000000"/>
            </w:tcBorders>
          </w:tcPr>
          <w:p w14:paraId="0402BE66" w14:textId="77777777" w:rsidR="00BF6C51" w:rsidRDefault="00BF6C51">
            <w:pPr>
              <w:snapToGrid w:val="0"/>
              <w:spacing w:before="0"/>
              <w:ind w:left="0"/>
              <w:jc w:val="left"/>
              <w:rPr>
                <w:rFonts w:ascii="Calibri" w:hAnsi="Calibri" w:cs="Calibri"/>
                <w:i/>
                <w:sz w:val="18"/>
                <w:szCs w:val="18"/>
                <w:lang w:eastAsia="es-ES"/>
              </w:rPr>
            </w:pPr>
          </w:p>
        </w:tc>
      </w:tr>
      <w:tr w:rsidR="00BF6C51" w14:paraId="149A17E0" w14:textId="77777777">
        <w:trPr>
          <w:trHeight w:val="300"/>
        </w:trPr>
        <w:tc>
          <w:tcPr>
            <w:tcW w:w="1543" w:type="dxa"/>
            <w:tcBorders>
              <w:top w:val="single" w:sz="8" w:space="0" w:color="000000"/>
              <w:left w:val="single" w:sz="8" w:space="0" w:color="000000"/>
              <w:bottom w:val="single" w:sz="8" w:space="0" w:color="000000"/>
            </w:tcBorders>
            <w:vAlign w:val="center"/>
          </w:tcPr>
          <w:p w14:paraId="0801A586" w14:textId="77777777" w:rsidR="00BF6C51" w:rsidRDefault="00D42B21">
            <w:pPr>
              <w:spacing w:before="0"/>
              <w:ind w:left="0"/>
              <w:jc w:val="left"/>
            </w:pPr>
            <w:r>
              <w:rPr>
                <w:rFonts w:ascii="Calibri" w:hAnsi="Calibri" w:cs="Calibri"/>
                <w:i/>
                <w:sz w:val="18"/>
                <w:szCs w:val="18"/>
                <w:lang w:eastAsia="es-ES"/>
              </w:rPr>
              <w:t>55-C3</w:t>
            </w:r>
          </w:p>
        </w:tc>
        <w:tc>
          <w:tcPr>
            <w:tcW w:w="5225" w:type="dxa"/>
            <w:tcBorders>
              <w:top w:val="single" w:sz="8" w:space="0" w:color="000000"/>
              <w:left w:val="single" w:sz="8" w:space="0" w:color="000000"/>
              <w:bottom w:val="single" w:sz="8" w:space="0" w:color="000000"/>
            </w:tcBorders>
            <w:vAlign w:val="center"/>
          </w:tcPr>
          <w:p w14:paraId="4237C465" w14:textId="77777777" w:rsidR="00BF6C51" w:rsidRDefault="00D42B21">
            <w:pPr>
              <w:spacing w:before="0"/>
              <w:ind w:left="0"/>
            </w:pPr>
            <w:r>
              <w:rPr>
                <w:rFonts w:ascii="Calibri" w:hAnsi="Calibri" w:cs="Calibri"/>
                <w:bCs/>
                <w:i/>
                <w:sz w:val="18"/>
                <w:szCs w:val="18"/>
                <w:lang w:eastAsia="es-ES"/>
              </w:rPr>
              <w:t>Localidad. Valor fijo: Localidad</w:t>
            </w:r>
          </w:p>
        </w:tc>
        <w:tc>
          <w:tcPr>
            <w:tcW w:w="2035" w:type="dxa"/>
            <w:tcBorders>
              <w:top w:val="single" w:sz="8" w:space="0" w:color="000000"/>
              <w:left w:val="single" w:sz="8" w:space="0" w:color="000000"/>
              <w:bottom w:val="single" w:sz="8" w:space="0" w:color="000000"/>
            </w:tcBorders>
          </w:tcPr>
          <w:p w14:paraId="707631CD" w14:textId="77777777" w:rsidR="00BF6C51" w:rsidRDefault="00D42B21">
            <w:pPr>
              <w:spacing w:before="0"/>
              <w:ind w:left="0"/>
              <w:jc w:val="left"/>
            </w:pPr>
            <w:r>
              <w:rPr>
                <w:rFonts w:ascii="Calibri" w:hAnsi="Calibri" w:cs="Calibri"/>
                <w:i/>
                <w:sz w:val="18"/>
                <w:szCs w:val="18"/>
                <w:lang w:eastAsia="es-ES"/>
              </w:rPr>
              <w:t>A75</w:t>
            </w:r>
          </w:p>
        </w:tc>
        <w:tc>
          <w:tcPr>
            <w:tcW w:w="1046" w:type="dxa"/>
            <w:tcBorders>
              <w:top w:val="single" w:sz="8" w:space="0" w:color="000000"/>
              <w:left w:val="single" w:sz="8" w:space="0" w:color="000000"/>
              <w:bottom w:val="single" w:sz="8" w:space="0" w:color="000000"/>
              <w:right w:val="single" w:sz="8" w:space="0" w:color="000000"/>
            </w:tcBorders>
          </w:tcPr>
          <w:p w14:paraId="016180E2" w14:textId="77777777" w:rsidR="00BF6C51" w:rsidRDefault="00BF6C51">
            <w:pPr>
              <w:snapToGrid w:val="0"/>
              <w:spacing w:before="0"/>
              <w:ind w:left="0"/>
              <w:jc w:val="left"/>
              <w:rPr>
                <w:rFonts w:ascii="Calibri" w:hAnsi="Calibri" w:cs="Calibri"/>
                <w:i/>
                <w:sz w:val="18"/>
                <w:szCs w:val="18"/>
                <w:lang w:eastAsia="es-ES"/>
              </w:rPr>
            </w:pPr>
          </w:p>
        </w:tc>
      </w:tr>
      <w:tr w:rsidR="00BF6C51" w14:paraId="3CBB74FE" w14:textId="77777777">
        <w:trPr>
          <w:trHeight w:val="300"/>
        </w:trPr>
        <w:tc>
          <w:tcPr>
            <w:tcW w:w="1543" w:type="dxa"/>
            <w:tcBorders>
              <w:top w:val="single" w:sz="8" w:space="0" w:color="000000"/>
              <w:left w:val="single" w:sz="8" w:space="0" w:color="000000"/>
              <w:bottom w:val="single" w:sz="8" w:space="0" w:color="000000"/>
            </w:tcBorders>
            <w:vAlign w:val="center"/>
          </w:tcPr>
          <w:p w14:paraId="7692A192" w14:textId="77777777" w:rsidR="00BF6C51" w:rsidRDefault="00D42B21">
            <w:pPr>
              <w:spacing w:before="0"/>
              <w:ind w:left="0"/>
              <w:jc w:val="left"/>
            </w:pPr>
            <w:r>
              <w:rPr>
                <w:rFonts w:ascii="Calibri" w:hAnsi="Calibri" w:cs="Calibri"/>
                <w:i/>
                <w:sz w:val="18"/>
                <w:szCs w:val="18"/>
                <w:lang w:eastAsia="es-ES"/>
              </w:rPr>
              <w:t>55-C4</w:t>
            </w:r>
          </w:p>
        </w:tc>
        <w:tc>
          <w:tcPr>
            <w:tcW w:w="5225" w:type="dxa"/>
            <w:tcBorders>
              <w:top w:val="single" w:sz="8" w:space="0" w:color="000000"/>
              <w:left w:val="single" w:sz="8" w:space="0" w:color="000000"/>
              <w:bottom w:val="single" w:sz="8" w:space="0" w:color="000000"/>
            </w:tcBorders>
            <w:vAlign w:val="center"/>
          </w:tcPr>
          <w:p w14:paraId="724D6864" w14:textId="77777777" w:rsidR="00BF6C51" w:rsidRDefault="00D42B21">
            <w:pPr>
              <w:spacing w:before="0"/>
              <w:ind w:left="0"/>
            </w:pPr>
            <w:r>
              <w:rPr>
                <w:rFonts w:ascii="Calibri" w:hAnsi="Calibri" w:cs="Calibri"/>
                <w:bCs/>
                <w:i/>
                <w:sz w:val="18"/>
                <w:szCs w:val="18"/>
                <w:lang w:eastAsia="es-ES"/>
              </w:rPr>
              <w:t>Teléfono Fijo. Valor fijo: Teléfono fijo</w:t>
            </w:r>
          </w:p>
        </w:tc>
        <w:tc>
          <w:tcPr>
            <w:tcW w:w="2035" w:type="dxa"/>
            <w:tcBorders>
              <w:top w:val="single" w:sz="8" w:space="0" w:color="000000"/>
              <w:left w:val="single" w:sz="8" w:space="0" w:color="000000"/>
              <w:bottom w:val="single" w:sz="8" w:space="0" w:color="000000"/>
            </w:tcBorders>
          </w:tcPr>
          <w:p w14:paraId="1EAAC0C9"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17B2AD9F" w14:textId="77777777" w:rsidR="00BF6C51" w:rsidRDefault="00BF6C51">
            <w:pPr>
              <w:snapToGrid w:val="0"/>
              <w:spacing w:before="0"/>
              <w:ind w:left="0"/>
              <w:jc w:val="left"/>
              <w:rPr>
                <w:rFonts w:ascii="Calibri" w:hAnsi="Calibri" w:cs="Calibri"/>
                <w:i/>
                <w:sz w:val="18"/>
                <w:szCs w:val="18"/>
                <w:lang w:eastAsia="es-ES"/>
              </w:rPr>
            </w:pPr>
          </w:p>
        </w:tc>
      </w:tr>
      <w:tr w:rsidR="00BF6C51" w14:paraId="4B2A1258" w14:textId="77777777">
        <w:trPr>
          <w:trHeight w:val="300"/>
        </w:trPr>
        <w:tc>
          <w:tcPr>
            <w:tcW w:w="1543" w:type="dxa"/>
            <w:tcBorders>
              <w:top w:val="single" w:sz="8" w:space="0" w:color="000000"/>
              <w:left w:val="single" w:sz="8" w:space="0" w:color="000000"/>
              <w:bottom w:val="single" w:sz="8" w:space="0" w:color="000000"/>
            </w:tcBorders>
            <w:vAlign w:val="center"/>
          </w:tcPr>
          <w:p w14:paraId="7E841201" w14:textId="77777777" w:rsidR="00BF6C51" w:rsidRDefault="00D42B21">
            <w:pPr>
              <w:spacing w:before="0"/>
              <w:ind w:left="0"/>
              <w:jc w:val="left"/>
            </w:pPr>
            <w:r>
              <w:rPr>
                <w:rFonts w:ascii="Calibri" w:hAnsi="Calibri" w:cs="Calibri"/>
                <w:i/>
                <w:sz w:val="18"/>
                <w:szCs w:val="18"/>
                <w:lang w:eastAsia="es-ES"/>
              </w:rPr>
              <w:t>55-C5</w:t>
            </w:r>
          </w:p>
        </w:tc>
        <w:tc>
          <w:tcPr>
            <w:tcW w:w="5225" w:type="dxa"/>
            <w:tcBorders>
              <w:top w:val="single" w:sz="8" w:space="0" w:color="000000"/>
              <w:left w:val="single" w:sz="8" w:space="0" w:color="000000"/>
              <w:bottom w:val="single" w:sz="8" w:space="0" w:color="000000"/>
            </w:tcBorders>
            <w:vAlign w:val="center"/>
          </w:tcPr>
          <w:p w14:paraId="2BB3B97C" w14:textId="77777777" w:rsidR="00BF6C51" w:rsidRDefault="00D42B21">
            <w:pPr>
              <w:spacing w:before="0"/>
              <w:ind w:left="0"/>
            </w:pPr>
            <w:r>
              <w:rPr>
                <w:rFonts w:ascii="Calibri" w:hAnsi="Calibri" w:cs="Calibri"/>
                <w:bCs/>
                <w:i/>
                <w:sz w:val="18"/>
                <w:szCs w:val="18"/>
                <w:lang w:eastAsia="es-ES"/>
              </w:rPr>
              <w:t>Provincia. Valor fijo: Estado/Provincia/Región</w:t>
            </w:r>
          </w:p>
        </w:tc>
        <w:tc>
          <w:tcPr>
            <w:tcW w:w="2035" w:type="dxa"/>
            <w:tcBorders>
              <w:top w:val="single" w:sz="8" w:space="0" w:color="000000"/>
              <w:left w:val="single" w:sz="8" w:space="0" w:color="000000"/>
              <w:bottom w:val="single" w:sz="8" w:space="0" w:color="000000"/>
            </w:tcBorders>
          </w:tcPr>
          <w:p w14:paraId="28DF8D1C" w14:textId="77777777" w:rsidR="00BF6C51" w:rsidRDefault="00D42B21">
            <w:pPr>
              <w:spacing w:before="0"/>
              <w:ind w:left="0"/>
              <w:jc w:val="left"/>
            </w:pPr>
            <w:r>
              <w:rPr>
                <w:rFonts w:ascii="Calibri" w:hAnsi="Calibri" w:cs="Calibri"/>
                <w:i/>
                <w:sz w:val="18"/>
                <w:szCs w:val="18"/>
                <w:lang w:eastAsia="es-ES"/>
              </w:rPr>
              <w:t>A50</w:t>
            </w:r>
          </w:p>
        </w:tc>
        <w:tc>
          <w:tcPr>
            <w:tcW w:w="1046" w:type="dxa"/>
            <w:tcBorders>
              <w:top w:val="single" w:sz="8" w:space="0" w:color="000000"/>
              <w:left w:val="single" w:sz="8" w:space="0" w:color="000000"/>
              <w:bottom w:val="single" w:sz="8" w:space="0" w:color="000000"/>
              <w:right w:val="single" w:sz="8" w:space="0" w:color="000000"/>
            </w:tcBorders>
          </w:tcPr>
          <w:p w14:paraId="23353474" w14:textId="77777777" w:rsidR="00BF6C51" w:rsidRDefault="00BF6C51">
            <w:pPr>
              <w:snapToGrid w:val="0"/>
              <w:spacing w:before="0"/>
              <w:ind w:left="0"/>
              <w:jc w:val="left"/>
              <w:rPr>
                <w:rFonts w:ascii="Calibri" w:hAnsi="Calibri" w:cs="Calibri"/>
                <w:i/>
                <w:sz w:val="18"/>
                <w:szCs w:val="18"/>
                <w:lang w:eastAsia="es-ES"/>
              </w:rPr>
            </w:pPr>
          </w:p>
        </w:tc>
      </w:tr>
      <w:tr w:rsidR="00BF6C51" w14:paraId="61BE537A" w14:textId="77777777">
        <w:trPr>
          <w:trHeight w:val="300"/>
        </w:trPr>
        <w:tc>
          <w:tcPr>
            <w:tcW w:w="1543" w:type="dxa"/>
            <w:tcBorders>
              <w:top w:val="single" w:sz="8" w:space="0" w:color="000000"/>
              <w:left w:val="single" w:sz="8" w:space="0" w:color="000000"/>
              <w:bottom w:val="single" w:sz="8" w:space="0" w:color="000000"/>
            </w:tcBorders>
            <w:vAlign w:val="center"/>
          </w:tcPr>
          <w:p w14:paraId="280E8965" w14:textId="77777777" w:rsidR="00BF6C51" w:rsidRDefault="00D42B21">
            <w:pPr>
              <w:spacing w:before="0"/>
              <w:ind w:left="0"/>
              <w:jc w:val="left"/>
            </w:pPr>
            <w:r>
              <w:rPr>
                <w:rFonts w:ascii="Calibri" w:hAnsi="Calibri" w:cs="Calibri"/>
                <w:i/>
                <w:sz w:val="18"/>
                <w:szCs w:val="18"/>
                <w:lang w:eastAsia="es-ES"/>
              </w:rPr>
              <w:t>55-C6</w:t>
            </w:r>
          </w:p>
        </w:tc>
        <w:tc>
          <w:tcPr>
            <w:tcW w:w="5225" w:type="dxa"/>
            <w:tcBorders>
              <w:top w:val="single" w:sz="8" w:space="0" w:color="000000"/>
              <w:left w:val="single" w:sz="8" w:space="0" w:color="000000"/>
              <w:bottom w:val="single" w:sz="8" w:space="0" w:color="000000"/>
            </w:tcBorders>
            <w:vAlign w:val="center"/>
          </w:tcPr>
          <w:p w14:paraId="50B9AFD9" w14:textId="77777777" w:rsidR="00BF6C51" w:rsidRDefault="00D42B21">
            <w:pPr>
              <w:spacing w:before="0"/>
              <w:ind w:left="0"/>
            </w:pPr>
            <w:r>
              <w:rPr>
                <w:rFonts w:ascii="Calibri" w:hAnsi="Calibri" w:cs="Calibri"/>
                <w:bCs/>
                <w:i/>
                <w:sz w:val="18"/>
                <w:szCs w:val="18"/>
                <w:lang w:eastAsia="es-ES"/>
              </w:rPr>
              <w:t>Teléfono Móvil. Valor fijo: Teléfono móvil</w:t>
            </w:r>
          </w:p>
        </w:tc>
        <w:tc>
          <w:tcPr>
            <w:tcW w:w="2035" w:type="dxa"/>
            <w:tcBorders>
              <w:top w:val="single" w:sz="8" w:space="0" w:color="000000"/>
              <w:left w:val="single" w:sz="8" w:space="0" w:color="000000"/>
              <w:bottom w:val="single" w:sz="8" w:space="0" w:color="000000"/>
            </w:tcBorders>
          </w:tcPr>
          <w:p w14:paraId="7E9BEE98" w14:textId="77777777" w:rsidR="00BF6C51" w:rsidRDefault="00D42B21">
            <w:pPr>
              <w:spacing w:before="0"/>
              <w:ind w:left="0"/>
              <w:jc w:val="left"/>
            </w:pPr>
            <w:r>
              <w:rPr>
                <w:rFonts w:ascii="Calibri" w:hAnsi="Calibri" w:cs="Calibri"/>
                <w:i/>
                <w:sz w:val="18"/>
                <w:szCs w:val="18"/>
                <w:lang w:eastAsia="es-ES"/>
              </w:rPr>
              <w:t>A15</w:t>
            </w:r>
          </w:p>
        </w:tc>
        <w:tc>
          <w:tcPr>
            <w:tcW w:w="1046" w:type="dxa"/>
            <w:tcBorders>
              <w:top w:val="single" w:sz="8" w:space="0" w:color="000000"/>
              <w:left w:val="single" w:sz="8" w:space="0" w:color="000000"/>
              <w:bottom w:val="single" w:sz="8" w:space="0" w:color="000000"/>
              <w:right w:val="single" w:sz="8" w:space="0" w:color="000000"/>
            </w:tcBorders>
          </w:tcPr>
          <w:p w14:paraId="3F1D4A75" w14:textId="77777777" w:rsidR="00BF6C51" w:rsidRDefault="00BF6C51">
            <w:pPr>
              <w:snapToGrid w:val="0"/>
              <w:spacing w:before="0"/>
              <w:ind w:left="0"/>
              <w:jc w:val="left"/>
              <w:rPr>
                <w:rFonts w:ascii="Calibri" w:hAnsi="Calibri" w:cs="Calibri"/>
                <w:i/>
                <w:sz w:val="18"/>
                <w:szCs w:val="18"/>
                <w:lang w:eastAsia="es-ES"/>
              </w:rPr>
            </w:pPr>
          </w:p>
        </w:tc>
      </w:tr>
    </w:tbl>
    <w:p w14:paraId="5D955B84" w14:textId="77777777" w:rsidR="00BF6C51" w:rsidRDefault="00BF6C51">
      <w:pPr>
        <w:spacing w:line="276" w:lineRule="auto"/>
        <w:ind w:left="360"/>
        <w:rPr>
          <w:sz w:val="20"/>
        </w:rPr>
      </w:pPr>
    </w:p>
    <w:p w14:paraId="45E4BBE2" w14:textId="77777777" w:rsidR="00BF6C51" w:rsidRDefault="00BF6C51">
      <w:pPr>
        <w:spacing w:line="276" w:lineRule="auto"/>
        <w:ind w:left="360"/>
        <w:rPr>
          <w:color w:val="00B050"/>
          <w:sz w:val="20"/>
        </w:rPr>
      </w:pPr>
    </w:p>
    <w:p w14:paraId="73089A46" w14:textId="77777777" w:rsidR="00BF6C51" w:rsidRDefault="00D42B21">
      <w:pPr>
        <w:spacing w:line="276" w:lineRule="auto"/>
        <w:ind w:left="360"/>
      </w:pPr>
      <w:r>
        <w:rPr>
          <w:sz w:val="20"/>
          <w:lang w:eastAsia="es-ES"/>
        </w:rPr>
        <w:t>La tabla irá recuadrada y se ordenará por líneas, de izquierda a derecha donde los atributos irán sobre fondo gris y los valores sobre fondo blanco. En caso de que el valor no venga informado no se mostrará tampoco el atributo pero sí se mantiene el hueco que ocuparía tal como se muestra en la siguiente imagen:</w:t>
      </w:r>
    </w:p>
    <w:p w14:paraId="2C137315" w14:textId="77777777" w:rsidR="00BF6C51" w:rsidRDefault="00BF6C51">
      <w:pPr>
        <w:spacing w:line="276" w:lineRule="auto"/>
        <w:rPr>
          <w:b/>
          <w:color w:val="00B050"/>
          <w:sz w:val="20"/>
        </w:rPr>
      </w:pPr>
    </w:p>
    <w:p w14:paraId="0132A5A7" w14:textId="77777777" w:rsidR="00BF6C51" w:rsidRDefault="00BF6C51">
      <w:pPr>
        <w:spacing w:line="276" w:lineRule="auto"/>
        <w:rPr>
          <w:b/>
          <w:color w:val="00B050"/>
          <w:sz w:val="20"/>
        </w:rPr>
      </w:pPr>
    </w:p>
    <w:p w14:paraId="0F09B3EA" w14:textId="14D32FAB" w:rsidR="00BF6C51" w:rsidRDefault="00D42B21">
      <w:pPr>
        <w:spacing w:line="276" w:lineRule="auto"/>
        <w:rPr>
          <w:b/>
          <w:color w:val="00B050"/>
          <w:sz w:val="20"/>
          <w:lang w:eastAsia="es-ES"/>
        </w:rPr>
      </w:pPr>
      <w:r>
        <w:rPr>
          <w:noProof/>
          <w:lang w:eastAsia="es-ES"/>
        </w:rPr>
        <mc:AlternateContent>
          <mc:Choice Requires="wps">
            <w:drawing>
              <wp:anchor distT="0" distB="0" distL="114300" distR="114300" simplePos="0" relativeHeight="251666944" behindDoc="0" locked="0" layoutInCell="1" allowOverlap="1" wp14:anchorId="0F2044B7" wp14:editId="268D466B">
                <wp:simplePos x="0" y="0"/>
                <wp:positionH relativeFrom="column">
                  <wp:posOffset>1371600</wp:posOffset>
                </wp:positionH>
                <wp:positionV relativeFrom="paragraph">
                  <wp:posOffset>126365</wp:posOffset>
                </wp:positionV>
                <wp:extent cx="1142365" cy="345440"/>
                <wp:effectExtent l="0" t="0" r="0" b="0"/>
                <wp:wrapNone/>
                <wp:docPr id="6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2365" cy="34544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496D9DC" w14:textId="77777777" w:rsidR="00756116" w:rsidRDefault="00756116">
                            <w:pPr>
                              <w:overflowPunct w:val="0"/>
                              <w:ind w:left="0"/>
                              <w:jc w:val="center"/>
                              <w:rPr>
                                <w:b/>
                                <w:kern w:val="2"/>
                                <w:sz w:val="16"/>
                                <w:szCs w:val="16"/>
                              </w:rPr>
                            </w:pPr>
                            <w:r>
                              <w:rPr>
                                <w:b/>
                                <w:kern w:val="2"/>
                                <w:sz w:val="16"/>
                                <w:szCs w:val="16"/>
                              </w:rPr>
                              <w:t>TIPO_DOMICILIO</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0F2044B7" id="AutoShape 38" o:spid="_x0000_s1046" style="position:absolute;left:0;text-align:left;margin-left:108pt;margin-top:9.95pt;width:89.95pt;height:27.2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" fillcolor="#ff9" strokeweight=".09mm">
                <v:stroke joinstyle="miter"/>
                <v:textbox>
                  <w:txbxContent>
                    <w:p w14:paraId="0496D9DC" w14:textId="77777777" w:rsidR="00756116" w:rsidRDefault="00756116">
                      <w:pPr>
                        <w:overflowPunct w:val="0"/>
                        <w:ind w:left="0"/>
                        <w:jc w:val="center"/>
                        <w:rPr>
                          <w:b/>
                          <w:kern w:val="2"/>
                          <w:sz w:val="16"/>
                          <w:szCs w:val="16"/>
                        </w:rPr>
                      </w:pPr>
                      <w:r>
                        <w:rPr>
                          <w:b/>
                          <w:kern w:val="2"/>
                          <w:sz w:val="16"/>
                          <w:szCs w:val="16"/>
                        </w:rPr>
                        <w:t>TIPO_DOMICILIO</w:t>
                      </w:r>
                    </w:p>
                  </w:txbxContent>
                </v:textbox>
              </v:roundrect>
            </w:pict>
          </mc:Fallback>
        </mc:AlternateContent>
      </w:r>
    </w:p>
    <w:p w14:paraId="0247CCFD" w14:textId="77777777" w:rsidR="00BF6C51" w:rsidRDefault="00BF6C51">
      <w:pPr>
        <w:spacing w:line="276" w:lineRule="auto"/>
        <w:ind w:left="357"/>
        <w:rPr>
          <w:b/>
          <w:color w:val="00B050"/>
          <w:sz w:val="20"/>
          <w:lang w:eastAsia="es-ES"/>
        </w:rPr>
      </w:pPr>
    </w:p>
    <w:p w14:paraId="178FAEA3" w14:textId="53EFD9E9" w:rsidR="00BF6C51" w:rsidRDefault="00D42B21">
      <w:pPr>
        <w:spacing w:line="276" w:lineRule="auto"/>
        <w:ind w:left="357"/>
      </w:pPr>
      <w:r>
        <w:rPr>
          <w:noProof/>
          <w:lang w:eastAsia="es-ES"/>
        </w:rPr>
        <w:lastRenderedPageBreak/>
        <mc:AlternateContent>
          <mc:Choice Requires="wps">
            <w:drawing>
              <wp:anchor distT="0" distB="0" distL="114300" distR="114300" simplePos="0" relativeHeight="251662848" behindDoc="0" locked="0" layoutInCell="1" allowOverlap="1" wp14:anchorId="63F8D29B" wp14:editId="0090F411">
                <wp:simplePos x="0" y="0"/>
                <wp:positionH relativeFrom="column">
                  <wp:posOffset>-48260</wp:posOffset>
                </wp:positionH>
                <wp:positionV relativeFrom="paragraph">
                  <wp:posOffset>47625</wp:posOffset>
                </wp:positionV>
                <wp:extent cx="542290" cy="731520"/>
                <wp:effectExtent l="0" t="0" r="0" b="0"/>
                <wp:wrapNone/>
                <wp:docPr id="62" name="Auto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73152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B72B973" w14:textId="77777777" w:rsidR="00756116" w:rsidRDefault="00756116">
                            <w:pPr>
                              <w:overflowPunct w:val="0"/>
                              <w:ind w:left="0"/>
                              <w:jc w:val="center"/>
                              <w:rPr>
                                <w:b/>
                                <w:kern w:val="2"/>
                                <w:sz w:val="16"/>
                                <w:szCs w:val="16"/>
                              </w:rPr>
                            </w:pPr>
                            <w:r>
                              <w:rPr>
                                <w:b/>
                                <w:kern w:val="2"/>
                                <w:sz w:val="16"/>
                                <w:szCs w:val="16"/>
                              </w:rPr>
                              <w:t>55-c1</w:t>
                            </w:r>
                          </w:p>
                          <w:p w14:paraId="4B413869" w14:textId="77777777" w:rsidR="00756116" w:rsidRDefault="00756116">
                            <w:pPr>
                              <w:overflowPunct w:val="0"/>
                              <w:ind w:left="0"/>
                              <w:jc w:val="center"/>
                              <w:rPr>
                                <w:b/>
                                <w:kern w:val="2"/>
                                <w:sz w:val="16"/>
                                <w:szCs w:val="16"/>
                              </w:rPr>
                            </w:pPr>
                            <w:r>
                              <w:rPr>
                                <w:b/>
                                <w:kern w:val="2"/>
                                <w:sz w:val="16"/>
                                <w:szCs w:val="16"/>
                              </w:rPr>
                              <w:t>55-c3</w:t>
                            </w:r>
                          </w:p>
                          <w:p w14:paraId="201DE080" w14:textId="77777777" w:rsidR="00756116" w:rsidRDefault="00756116">
                            <w:pPr>
                              <w:overflowPunct w:val="0"/>
                              <w:ind w:left="0"/>
                              <w:jc w:val="center"/>
                              <w:rPr>
                                <w:b/>
                                <w:kern w:val="2"/>
                                <w:sz w:val="16"/>
                                <w:szCs w:val="16"/>
                              </w:rPr>
                            </w:pPr>
                            <w:r>
                              <w:rPr>
                                <w:b/>
                                <w:kern w:val="2"/>
                                <w:sz w:val="16"/>
                                <w:szCs w:val="16"/>
                              </w:rPr>
                              <w:t>55-c5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3F8D29B" id="AutoShape 34" o:spid="_x0000_s1047" style="position:absolute;left:0;text-align:left;margin-left:-3.8pt;margin-top:3.75pt;width:42.7pt;height:57.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" fillcolor="#ff9" strokeweight=".09mm">
                <v:stroke joinstyle="miter"/>
                <v:textbox>
                  <w:txbxContent>
                    <w:p w14:paraId="0B72B973" w14:textId="77777777" w:rsidR="00756116" w:rsidRDefault="00756116">
                      <w:pPr>
                        <w:overflowPunct w:val="0"/>
                        <w:ind w:left="0"/>
                        <w:jc w:val="center"/>
                        <w:rPr>
                          <w:b/>
                          <w:kern w:val="2"/>
                          <w:sz w:val="16"/>
                          <w:szCs w:val="16"/>
                        </w:rPr>
                      </w:pPr>
                      <w:r>
                        <w:rPr>
                          <w:b/>
                          <w:kern w:val="2"/>
                          <w:sz w:val="16"/>
                          <w:szCs w:val="16"/>
                        </w:rPr>
                        <w:t>55-c1</w:t>
                      </w:r>
                    </w:p>
                    <w:p w14:paraId="4B413869" w14:textId="77777777" w:rsidR="00756116" w:rsidRDefault="00756116">
                      <w:pPr>
                        <w:overflowPunct w:val="0"/>
                        <w:ind w:left="0"/>
                        <w:jc w:val="center"/>
                        <w:rPr>
                          <w:b/>
                          <w:kern w:val="2"/>
                          <w:sz w:val="16"/>
                          <w:szCs w:val="16"/>
                        </w:rPr>
                      </w:pPr>
                      <w:r>
                        <w:rPr>
                          <w:b/>
                          <w:kern w:val="2"/>
                          <w:sz w:val="16"/>
                          <w:szCs w:val="16"/>
                        </w:rPr>
                        <w:t>55-c3</w:t>
                      </w:r>
                    </w:p>
                    <w:p w14:paraId="201DE080" w14:textId="77777777" w:rsidR="00756116" w:rsidRDefault="00756116">
                      <w:pPr>
                        <w:overflowPunct w:val="0"/>
                        <w:ind w:left="0"/>
                        <w:jc w:val="center"/>
                        <w:rPr>
                          <w:b/>
                          <w:kern w:val="2"/>
                          <w:sz w:val="16"/>
                          <w:szCs w:val="16"/>
                        </w:rPr>
                      </w:pPr>
                      <w:r>
                        <w:rPr>
                          <w:b/>
                          <w:kern w:val="2"/>
                          <w:sz w:val="16"/>
                          <w:szCs w:val="16"/>
                        </w:rPr>
                        <w:t>55-c5</w:t>
                      </w:r>
                    </w:p>
                  </w:txbxContent>
                </v:textbox>
              </v:roundrect>
            </w:pict>
          </mc:Fallback>
        </mc:AlternateContent>
      </w:r>
      <w:r>
        <w:rPr>
          <w:rFonts w:eastAsia="Arial"/>
          <w:noProof/>
          <w:color w:val="00B050"/>
          <w:lang w:eastAsia="es-ES"/>
        </w:rPr>
        <mc:AlternateContent>
          <mc:Choice Requires="wps">
            <w:drawing>
              <wp:anchor distT="0" distB="0" distL="114300" distR="114300" simplePos="0" relativeHeight="251663872" behindDoc="0" locked="0" layoutInCell="1" allowOverlap="1" wp14:anchorId="5BB47201" wp14:editId="4B2C49AE">
                <wp:simplePos x="0" y="0"/>
                <wp:positionH relativeFrom="column">
                  <wp:posOffset>4869180</wp:posOffset>
                </wp:positionH>
                <wp:positionV relativeFrom="paragraph">
                  <wp:posOffset>47625</wp:posOffset>
                </wp:positionV>
                <wp:extent cx="542290" cy="731520"/>
                <wp:effectExtent l="0" t="0" r="0" b="0"/>
                <wp:wrapNone/>
                <wp:docPr id="61"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73152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788FF6B" w14:textId="77777777" w:rsidR="00756116" w:rsidRDefault="00756116">
                            <w:pPr>
                              <w:overflowPunct w:val="0"/>
                              <w:ind w:left="0"/>
                              <w:jc w:val="center"/>
                              <w:rPr>
                                <w:b/>
                                <w:kern w:val="2"/>
                                <w:sz w:val="16"/>
                                <w:szCs w:val="16"/>
                              </w:rPr>
                            </w:pPr>
                            <w:r>
                              <w:rPr>
                                <w:b/>
                                <w:kern w:val="2"/>
                                <w:sz w:val="16"/>
                                <w:szCs w:val="16"/>
                              </w:rPr>
                              <w:t>55-c2</w:t>
                            </w:r>
                          </w:p>
                          <w:p w14:paraId="7DBB5D05" w14:textId="77777777" w:rsidR="00756116" w:rsidRDefault="00756116">
                            <w:pPr>
                              <w:overflowPunct w:val="0"/>
                              <w:ind w:left="0"/>
                              <w:jc w:val="center"/>
                              <w:rPr>
                                <w:b/>
                                <w:kern w:val="2"/>
                                <w:sz w:val="16"/>
                                <w:szCs w:val="16"/>
                              </w:rPr>
                            </w:pPr>
                            <w:r>
                              <w:rPr>
                                <w:b/>
                                <w:kern w:val="2"/>
                                <w:sz w:val="16"/>
                                <w:szCs w:val="16"/>
                              </w:rPr>
                              <w:t>55-c4</w:t>
                            </w:r>
                          </w:p>
                          <w:p w14:paraId="17EC8F04" w14:textId="77777777" w:rsidR="00756116" w:rsidRDefault="00756116">
                            <w:pPr>
                              <w:overflowPunct w:val="0"/>
                              <w:ind w:left="0"/>
                              <w:jc w:val="center"/>
                              <w:rPr>
                                <w:b/>
                                <w:kern w:val="2"/>
                                <w:sz w:val="16"/>
                                <w:szCs w:val="16"/>
                              </w:rPr>
                            </w:pPr>
                            <w:r>
                              <w:rPr>
                                <w:b/>
                                <w:kern w:val="2"/>
                                <w:sz w:val="16"/>
                                <w:szCs w:val="16"/>
                              </w:rPr>
                              <w:t>55-c6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BB47201" id="AutoShape 35" o:spid="_x0000_s1048" style="position:absolute;left:0;text-align:left;margin-left:383.4pt;margin-top:3.75pt;width:42.7pt;height:57.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" fillcolor="#ff9" strokeweight=".09mm">
                <v:stroke joinstyle="miter"/>
                <v:textbox>
                  <w:txbxContent>
                    <w:p w14:paraId="1788FF6B" w14:textId="77777777" w:rsidR="00756116" w:rsidRDefault="00756116">
                      <w:pPr>
                        <w:overflowPunct w:val="0"/>
                        <w:ind w:left="0"/>
                        <w:jc w:val="center"/>
                        <w:rPr>
                          <w:b/>
                          <w:kern w:val="2"/>
                          <w:sz w:val="16"/>
                          <w:szCs w:val="16"/>
                        </w:rPr>
                      </w:pPr>
                      <w:r>
                        <w:rPr>
                          <w:b/>
                          <w:kern w:val="2"/>
                          <w:sz w:val="16"/>
                          <w:szCs w:val="16"/>
                        </w:rPr>
                        <w:t>55-c2</w:t>
                      </w:r>
                    </w:p>
                    <w:p w14:paraId="7DBB5D05" w14:textId="77777777" w:rsidR="00756116" w:rsidRDefault="00756116">
                      <w:pPr>
                        <w:overflowPunct w:val="0"/>
                        <w:ind w:left="0"/>
                        <w:jc w:val="center"/>
                        <w:rPr>
                          <w:b/>
                          <w:kern w:val="2"/>
                          <w:sz w:val="16"/>
                          <w:szCs w:val="16"/>
                        </w:rPr>
                      </w:pPr>
                      <w:r>
                        <w:rPr>
                          <w:b/>
                          <w:kern w:val="2"/>
                          <w:sz w:val="16"/>
                          <w:szCs w:val="16"/>
                        </w:rPr>
                        <w:t>55-c4</w:t>
                      </w:r>
                    </w:p>
                    <w:p w14:paraId="17EC8F04" w14:textId="77777777" w:rsidR="00756116" w:rsidRDefault="00756116">
                      <w:pPr>
                        <w:overflowPunct w:val="0"/>
                        <w:ind w:left="0"/>
                        <w:jc w:val="center"/>
                        <w:rPr>
                          <w:b/>
                          <w:kern w:val="2"/>
                          <w:sz w:val="16"/>
                          <w:szCs w:val="16"/>
                        </w:rPr>
                      </w:pPr>
                      <w:r>
                        <w:rPr>
                          <w:b/>
                          <w:kern w:val="2"/>
                          <w:sz w:val="16"/>
                          <w:szCs w:val="16"/>
                        </w:rPr>
                        <w:t>55-c6</w:t>
                      </w:r>
                    </w:p>
                  </w:txbxContent>
                </v:textbox>
              </v:roundrect>
            </w:pict>
          </mc:Fallback>
        </mc:AlternateContent>
      </w:r>
      <w:r>
        <w:rPr>
          <w:rFonts w:eastAsia="Arial"/>
          <w:color w:val="00B050"/>
        </w:rPr>
        <w:t xml:space="preserve">    </w:t>
      </w:r>
      <w:r>
        <w:rPr>
          <w:noProof/>
          <w:color w:val="00B050"/>
          <w:lang w:eastAsia="es-ES"/>
        </w:rPr>
        <w:drawing>
          <wp:inline distT="0" distB="0" distL="0" distR="0" wp14:anchorId="34866735" wp14:editId="5DABA3EB">
            <wp:extent cx="5429250" cy="6286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l="-70" t="-597" r="-70" b="-597"/>
                    <a:stretch>
                      <a:fillRect/>
                    </a:stretch>
                  </pic:blipFill>
                  <pic:spPr bwMode="auto">
                    <a:xfrm>
                      <a:off x="0" y="0"/>
                      <a:ext cx="5429250" cy="628650"/>
                    </a:xfrm>
                    <a:prstGeom prst="rect">
                      <a:avLst/>
                    </a:prstGeom>
                    <a:solidFill>
                      <a:srgbClr val="FFFFFF"/>
                    </a:solidFill>
                    <a:ln>
                      <a:noFill/>
                    </a:ln>
                  </pic:spPr>
                </pic:pic>
              </a:graphicData>
            </a:graphic>
          </wp:inline>
        </w:drawing>
      </w:r>
    </w:p>
    <w:p w14:paraId="7E2B5F32" w14:textId="5317677B" w:rsidR="00BF6C51" w:rsidRDefault="00D42B21">
      <w:pPr>
        <w:spacing w:line="276" w:lineRule="auto"/>
        <w:ind w:left="357"/>
        <w:rPr>
          <w:color w:val="00B050"/>
          <w:sz w:val="20"/>
          <w:lang w:eastAsia="es-ES"/>
        </w:rPr>
      </w:pPr>
      <w:r>
        <w:rPr>
          <w:noProof/>
          <w:lang w:eastAsia="es-ES"/>
        </w:rPr>
        <mc:AlternateContent>
          <mc:Choice Requires="wps">
            <w:drawing>
              <wp:anchor distT="0" distB="0" distL="114300" distR="114300" simplePos="0" relativeHeight="251667968" behindDoc="0" locked="0" layoutInCell="1" allowOverlap="1" wp14:anchorId="233223BD" wp14:editId="78258976">
                <wp:simplePos x="0" y="0"/>
                <wp:positionH relativeFrom="column">
                  <wp:posOffset>1138555</wp:posOffset>
                </wp:positionH>
                <wp:positionV relativeFrom="paragraph">
                  <wp:posOffset>168275</wp:posOffset>
                </wp:positionV>
                <wp:extent cx="1142365" cy="345440"/>
                <wp:effectExtent l="0" t="0" r="0" b="0"/>
                <wp:wrapNone/>
                <wp:docPr id="60"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2365" cy="34544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A3F2C9" w14:textId="77777777" w:rsidR="00756116" w:rsidRDefault="00756116">
                            <w:pPr>
                              <w:overflowPunct w:val="0"/>
                              <w:ind w:left="0"/>
                              <w:jc w:val="center"/>
                              <w:rPr>
                                <w:b/>
                                <w:kern w:val="2"/>
                                <w:sz w:val="16"/>
                                <w:szCs w:val="16"/>
                              </w:rPr>
                            </w:pPr>
                            <w:r>
                              <w:rPr>
                                <w:b/>
                                <w:kern w:val="2"/>
                                <w:sz w:val="16"/>
                                <w:szCs w:val="16"/>
                              </w:rPr>
                              <w:t>TIPO_DOMICILIO</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233223BD" id="AutoShape 39" o:spid="_x0000_s1049" style="position:absolute;left:0;text-align:left;margin-left:89.65pt;margin-top:13.25pt;width:89.95pt;height:27.2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" fillcolor="#ff9" strokeweight=".09mm">
                <v:stroke joinstyle="miter"/>
                <v:textbox>
                  <w:txbxContent>
                    <w:p w14:paraId="1FA3F2C9" w14:textId="77777777" w:rsidR="00756116" w:rsidRDefault="00756116">
                      <w:pPr>
                        <w:overflowPunct w:val="0"/>
                        <w:ind w:left="0"/>
                        <w:jc w:val="center"/>
                        <w:rPr>
                          <w:b/>
                          <w:kern w:val="2"/>
                          <w:sz w:val="16"/>
                          <w:szCs w:val="16"/>
                        </w:rPr>
                      </w:pPr>
                      <w:r>
                        <w:rPr>
                          <w:b/>
                          <w:kern w:val="2"/>
                          <w:sz w:val="16"/>
                          <w:szCs w:val="16"/>
                        </w:rPr>
                        <w:t>TIPO_DOMICILIO</w:t>
                      </w:r>
                    </w:p>
                  </w:txbxContent>
                </v:textbox>
              </v:roundrect>
            </w:pict>
          </mc:Fallback>
        </mc:AlternateContent>
      </w:r>
    </w:p>
    <w:p w14:paraId="60EFEE4C" w14:textId="2B78DFB6" w:rsidR="00BF6C51" w:rsidRDefault="00D42B21">
      <w:pPr>
        <w:spacing w:line="276" w:lineRule="auto"/>
        <w:rPr>
          <w:sz w:val="20"/>
          <w:lang w:eastAsia="es-ES"/>
        </w:rPr>
      </w:pPr>
      <w:r>
        <w:rPr>
          <w:noProof/>
          <w:lang w:eastAsia="es-ES"/>
        </w:rPr>
        <mc:AlternateContent>
          <mc:Choice Requires="wps">
            <w:drawing>
              <wp:anchor distT="0" distB="0" distL="114300" distR="114300" simplePos="0" relativeHeight="251664896" behindDoc="0" locked="0" layoutInCell="1" allowOverlap="1" wp14:anchorId="5591C813" wp14:editId="5C184E18">
                <wp:simplePos x="0" y="0"/>
                <wp:positionH relativeFrom="column">
                  <wp:posOffset>-3175</wp:posOffset>
                </wp:positionH>
                <wp:positionV relativeFrom="paragraph">
                  <wp:posOffset>309245</wp:posOffset>
                </wp:positionV>
                <wp:extent cx="542290" cy="731520"/>
                <wp:effectExtent l="0" t="0" r="0" b="0"/>
                <wp:wrapNone/>
                <wp:docPr id="59" name="Auto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73152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973C9ED" w14:textId="77777777" w:rsidR="00756116" w:rsidRDefault="00756116">
                            <w:pPr>
                              <w:overflowPunct w:val="0"/>
                              <w:ind w:left="0"/>
                              <w:jc w:val="center"/>
                              <w:rPr>
                                <w:b/>
                                <w:kern w:val="2"/>
                                <w:sz w:val="16"/>
                                <w:szCs w:val="16"/>
                              </w:rPr>
                            </w:pPr>
                            <w:r>
                              <w:rPr>
                                <w:b/>
                                <w:kern w:val="2"/>
                                <w:sz w:val="16"/>
                                <w:szCs w:val="16"/>
                              </w:rPr>
                              <w:t>55-c1</w:t>
                            </w:r>
                          </w:p>
                          <w:p w14:paraId="3A164ACF" w14:textId="77777777" w:rsidR="00756116" w:rsidRDefault="00756116">
                            <w:pPr>
                              <w:overflowPunct w:val="0"/>
                              <w:ind w:left="0"/>
                              <w:jc w:val="center"/>
                              <w:rPr>
                                <w:b/>
                                <w:kern w:val="2"/>
                                <w:sz w:val="16"/>
                                <w:szCs w:val="16"/>
                              </w:rPr>
                            </w:pPr>
                            <w:r>
                              <w:rPr>
                                <w:b/>
                                <w:kern w:val="2"/>
                                <w:sz w:val="16"/>
                                <w:szCs w:val="16"/>
                              </w:rPr>
                              <w:t>55-c3</w:t>
                            </w:r>
                          </w:p>
                          <w:p w14:paraId="0440CC82" w14:textId="77777777" w:rsidR="00756116" w:rsidRDefault="00756116">
                            <w:pPr>
                              <w:overflowPunct w:val="0"/>
                              <w:ind w:left="0"/>
                              <w:jc w:val="center"/>
                              <w:rPr>
                                <w:b/>
                                <w:kern w:val="2"/>
                                <w:sz w:val="16"/>
                                <w:szCs w:val="16"/>
                              </w:rPr>
                            </w:pPr>
                            <w:r>
                              <w:rPr>
                                <w:b/>
                                <w:kern w:val="2"/>
                                <w:sz w:val="16"/>
                                <w:szCs w:val="16"/>
                              </w:rPr>
                              <w:t>55-c5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591C813" id="AutoShape 36" o:spid="_x0000_s1050" style="position:absolute;left:0;text-align:left;margin-left:-.25pt;margin-top:24.35pt;width:42.7pt;height:57.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" fillcolor="#ff9" strokeweight=".09mm">
                <v:stroke joinstyle="miter"/>
                <v:textbox>
                  <w:txbxContent>
                    <w:p w14:paraId="0973C9ED" w14:textId="77777777" w:rsidR="00756116" w:rsidRDefault="00756116">
                      <w:pPr>
                        <w:overflowPunct w:val="0"/>
                        <w:ind w:left="0"/>
                        <w:jc w:val="center"/>
                        <w:rPr>
                          <w:b/>
                          <w:kern w:val="2"/>
                          <w:sz w:val="16"/>
                          <w:szCs w:val="16"/>
                        </w:rPr>
                      </w:pPr>
                      <w:r>
                        <w:rPr>
                          <w:b/>
                          <w:kern w:val="2"/>
                          <w:sz w:val="16"/>
                          <w:szCs w:val="16"/>
                        </w:rPr>
                        <w:t>55-c1</w:t>
                      </w:r>
                    </w:p>
                    <w:p w14:paraId="3A164ACF" w14:textId="77777777" w:rsidR="00756116" w:rsidRDefault="00756116">
                      <w:pPr>
                        <w:overflowPunct w:val="0"/>
                        <w:ind w:left="0"/>
                        <w:jc w:val="center"/>
                        <w:rPr>
                          <w:b/>
                          <w:kern w:val="2"/>
                          <w:sz w:val="16"/>
                          <w:szCs w:val="16"/>
                        </w:rPr>
                      </w:pPr>
                      <w:r>
                        <w:rPr>
                          <w:b/>
                          <w:kern w:val="2"/>
                          <w:sz w:val="16"/>
                          <w:szCs w:val="16"/>
                        </w:rPr>
                        <w:t>55-c3</w:t>
                      </w:r>
                    </w:p>
                    <w:p w14:paraId="0440CC82" w14:textId="77777777" w:rsidR="00756116" w:rsidRDefault="00756116">
                      <w:pPr>
                        <w:overflowPunct w:val="0"/>
                        <w:ind w:left="0"/>
                        <w:jc w:val="center"/>
                        <w:rPr>
                          <w:b/>
                          <w:kern w:val="2"/>
                          <w:sz w:val="16"/>
                          <w:szCs w:val="16"/>
                        </w:rPr>
                      </w:pPr>
                      <w:r>
                        <w:rPr>
                          <w:b/>
                          <w:kern w:val="2"/>
                          <w:sz w:val="16"/>
                          <w:szCs w:val="16"/>
                        </w:rPr>
                        <w:t>55-c5</w:t>
                      </w:r>
                    </w:p>
                  </w:txbxContent>
                </v:textbox>
              </v:roundrect>
            </w:pict>
          </mc:Fallback>
        </mc:AlternateContent>
      </w:r>
      <w:r>
        <w:rPr>
          <w:rFonts w:eastAsia="Arial"/>
          <w:noProof/>
          <w:lang w:eastAsia="es-ES"/>
        </w:rPr>
        <mc:AlternateContent>
          <mc:Choice Requires="wps">
            <w:drawing>
              <wp:anchor distT="0" distB="0" distL="114300" distR="114300" simplePos="0" relativeHeight="251665920" behindDoc="0" locked="0" layoutInCell="1" allowOverlap="1" wp14:anchorId="54B56681" wp14:editId="2A614887">
                <wp:simplePos x="0" y="0"/>
                <wp:positionH relativeFrom="column">
                  <wp:posOffset>5110480</wp:posOffset>
                </wp:positionH>
                <wp:positionV relativeFrom="paragraph">
                  <wp:posOffset>358775</wp:posOffset>
                </wp:positionV>
                <wp:extent cx="542290" cy="731520"/>
                <wp:effectExtent l="0" t="0" r="0" b="0"/>
                <wp:wrapNone/>
                <wp:docPr id="58" name="Auto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290" cy="73152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BBC900" w14:textId="77777777" w:rsidR="00756116" w:rsidRDefault="00756116">
                            <w:pPr>
                              <w:overflowPunct w:val="0"/>
                              <w:ind w:left="0"/>
                              <w:jc w:val="center"/>
                              <w:rPr>
                                <w:b/>
                                <w:kern w:val="2"/>
                                <w:sz w:val="16"/>
                                <w:szCs w:val="16"/>
                              </w:rPr>
                            </w:pPr>
                            <w:r>
                              <w:rPr>
                                <w:b/>
                                <w:kern w:val="2"/>
                                <w:sz w:val="16"/>
                                <w:szCs w:val="16"/>
                              </w:rPr>
                              <w:t>55-c2</w:t>
                            </w:r>
                          </w:p>
                          <w:p w14:paraId="0E1ABFD2" w14:textId="77777777" w:rsidR="00756116" w:rsidRDefault="00756116">
                            <w:pPr>
                              <w:overflowPunct w:val="0"/>
                              <w:ind w:left="0"/>
                              <w:jc w:val="center"/>
                              <w:rPr>
                                <w:b/>
                                <w:kern w:val="2"/>
                                <w:sz w:val="16"/>
                                <w:szCs w:val="16"/>
                              </w:rPr>
                            </w:pPr>
                            <w:r>
                              <w:rPr>
                                <w:b/>
                                <w:kern w:val="2"/>
                                <w:sz w:val="16"/>
                                <w:szCs w:val="16"/>
                              </w:rPr>
                              <w:t>55-c4</w:t>
                            </w:r>
                          </w:p>
                          <w:p w14:paraId="333DA552" w14:textId="77777777" w:rsidR="00756116" w:rsidRDefault="00756116">
                            <w:pPr>
                              <w:overflowPunct w:val="0"/>
                              <w:ind w:left="0"/>
                              <w:jc w:val="center"/>
                              <w:rPr>
                                <w:b/>
                                <w:kern w:val="2"/>
                                <w:sz w:val="16"/>
                                <w:szCs w:val="16"/>
                              </w:rPr>
                            </w:pPr>
                            <w:r>
                              <w:rPr>
                                <w:b/>
                                <w:kern w:val="2"/>
                                <w:sz w:val="16"/>
                                <w:szCs w:val="16"/>
                              </w:rPr>
                              <w:t>55-c6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4B56681" id="AutoShape 37" o:spid="_x0000_s1051" style="position:absolute;left:0;text-align:left;margin-left:402.4pt;margin-top:28.25pt;width:42.7pt;height:57.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" fillcolor="#ff9" strokeweight=".09mm">
                <v:stroke joinstyle="miter"/>
                <v:textbox>
                  <w:txbxContent>
                    <w:p w14:paraId="1BBBC900" w14:textId="77777777" w:rsidR="00756116" w:rsidRDefault="00756116">
                      <w:pPr>
                        <w:overflowPunct w:val="0"/>
                        <w:ind w:left="0"/>
                        <w:jc w:val="center"/>
                        <w:rPr>
                          <w:b/>
                          <w:kern w:val="2"/>
                          <w:sz w:val="16"/>
                          <w:szCs w:val="16"/>
                        </w:rPr>
                      </w:pPr>
                      <w:r>
                        <w:rPr>
                          <w:b/>
                          <w:kern w:val="2"/>
                          <w:sz w:val="16"/>
                          <w:szCs w:val="16"/>
                        </w:rPr>
                        <w:t>55-c2</w:t>
                      </w:r>
                    </w:p>
                    <w:p w14:paraId="0E1ABFD2" w14:textId="77777777" w:rsidR="00756116" w:rsidRDefault="00756116">
                      <w:pPr>
                        <w:overflowPunct w:val="0"/>
                        <w:ind w:left="0"/>
                        <w:jc w:val="center"/>
                        <w:rPr>
                          <w:b/>
                          <w:kern w:val="2"/>
                          <w:sz w:val="16"/>
                          <w:szCs w:val="16"/>
                        </w:rPr>
                      </w:pPr>
                      <w:r>
                        <w:rPr>
                          <w:b/>
                          <w:kern w:val="2"/>
                          <w:sz w:val="16"/>
                          <w:szCs w:val="16"/>
                        </w:rPr>
                        <w:t>55-c4</w:t>
                      </w:r>
                    </w:p>
                    <w:p w14:paraId="333DA552" w14:textId="77777777" w:rsidR="00756116" w:rsidRDefault="00756116">
                      <w:pPr>
                        <w:overflowPunct w:val="0"/>
                        <w:ind w:left="0"/>
                        <w:jc w:val="center"/>
                        <w:rPr>
                          <w:b/>
                          <w:kern w:val="2"/>
                          <w:sz w:val="16"/>
                          <w:szCs w:val="16"/>
                        </w:rPr>
                      </w:pPr>
                      <w:r>
                        <w:rPr>
                          <w:b/>
                          <w:kern w:val="2"/>
                          <w:sz w:val="16"/>
                          <w:szCs w:val="16"/>
                        </w:rPr>
                        <w:t>55-c6</w:t>
                      </w:r>
                    </w:p>
                  </w:txbxContent>
                </v:textbox>
              </v:roundrect>
            </w:pict>
          </mc:Fallback>
        </mc:AlternateContent>
      </w:r>
      <w:r>
        <w:t xml:space="preserve"> </w:t>
      </w:r>
      <w:r>
        <w:rPr>
          <w:noProof/>
          <w:color w:val="E36C0A"/>
          <w:lang w:eastAsia="es-ES"/>
        </w:rPr>
        <w:drawing>
          <wp:inline distT="0" distB="0" distL="0" distR="0" wp14:anchorId="4E2A4864" wp14:editId="5FA06FD6">
            <wp:extent cx="5867400" cy="9715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l="-46" t="-276" r="-46" b="-276"/>
                    <a:stretch>
                      <a:fillRect/>
                    </a:stretch>
                  </pic:blipFill>
                  <pic:spPr bwMode="auto">
                    <a:xfrm>
                      <a:off x="0" y="0"/>
                      <a:ext cx="5867400" cy="971550"/>
                    </a:xfrm>
                    <a:prstGeom prst="rect">
                      <a:avLst/>
                    </a:prstGeom>
                    <a:solidFill>
                      <a:srgbClr val="FFFFFF"/>
                    </a:solidFill>
                    <a:ln>
                      <a:noFill/>
                    </a:ln>
                  </pic:spPr>
                </pic:pic>
              </a:graphicData>
            </a:graphic>
          </wp:inline>
        </w:drawing>
      </w:r>
    </w:p>
    <w:p w14:paraId="6F95B5D8" w14:textId="77777777" w:rsidR="00BF6C51" w:rsidRDefault="00BF6C51">
      <w:pPr>
        <w:spacing w:line="276" w:lineRule="auto"/>
        <w:ind w:left="357"/>
        <w:rPr>
          <w:sz w:val="20"/>
          <w:lang w:eastAsia="es-ES"/>
        </w:rPr>
      </w:pPr>
    </w:p>
    <w:p w14:paraId="5D6E104F" w14:textId="77777777" w:rsidR="00BF6C51" w:rsidRDefault="00BF6C51">
      <w:pPr>
        <w:spacing w:line="276" w:lineRule="auto"/>
        <w:ind w:left="357"/>
        <w:rPr>
          <w:sz w:val="20"/>
          <w:lang w:eastAsia="es-ES"/>
        </w:rPr>
      </w:pPr>
    </w:p>
    <w:p w14:paraId="627495D1" w14:textId="77777777" w:rsidR="00BF6C51" w:rsidRDefault="00D42B21">
      <w:pPr>
        <w:numPr>
          <w:ilvl w:val="0"/>
          <w:numId w:val="27"/>
        </w:numPr>
        <w:spacing w:line="276" w:lineRule="auto"/>
        <w:ind w:left="357" w:hanging="357"/>
      </w:pPr>
      <w:r>
        <w:rPr>
          <w:b/>
          <w:sz w:val="20"/>
        </w:rPr>
        <w:t>Domicilio de cobro y/o pago de prestaciones</w:t>
      </w:r>
    </w:p>
    <w:p w14:paraId="2DA45B14" w14:textId="77777777" w:rsidR="00BF6C51" w:rsidRDefault="00D42B21">
      <w:pPr>
        <w:spacing w:line="276" w:lineRule="auto"/>
        <w:ind w:left="357"/>
      </w:pPr>
      <w:r>
        <w:rPr>
          <w:sz w:val="20"/>
          <w:lang w:eastAsia="es-ES"/>
        </w:rPr>
        <w:t>Bloque “DATOS DE PAGO Y COBRO” (EM202). El título para este bloque depende del tipo de producto y será enviado desde el operacional.</w:t>
      </w:r>
    </w:p>
    <w:p w14:paraId="1546D42D" w14:textId="77777777" w:rsidR="00BF6C51" w:rsidRDefault="00BF6C51">
      <w:pPr>
        <w:spacing w:line="276" w:lineRule="auto"/>
        <w:ind w:left="720"/>
        <w:rPr>
          <w:sz w:val="20"/>
          <w:lang w:eastAsia="es-ES"/>
        </w:rPr>
      </w:pPr>
    </w:p>
    <w:tbl>
      <w:tblPr>
        <w:tblW w:w="0" w:type="auto"/>
        <w:tblInd w:w="510" w:type="dxa"/>
        <w:tblLayout w:type="fixed"/>
        <w:tblCellMar>
          <w:left w:w="70" w:type="dxa"/>
          <w:right w:w="70" w:type="dxa"/>
        </w:tblCellMar>
        <w:tblLook w:val="0000" w:firstRow="0" w:lastRow="0" w:firstColumn="0" w:lastColumn="0" w:noHBand="0" w:noVBand="0"/>
      </w:tblPr>
      <w:tblGrid>
        <w:gridCol w:w="2079"/>
        <w:gridCol w:w="4179"/>
        <w:gridCol w:w="2035"/>
        <w:gridCol w:w="1046"/>
      </w:tblGrid>
      <w:tr w:rsidR="00BF6C51" w14:paraId="058D3BE5" w14:textId="77777777">
        <w:trPr>
          <w:trHeight w:val="233"/>
        </w:trPr>
        <w:tc>
          <w:tcPr>
            <w:tcW w:w="2079" w:type="dxa"/>
            <w:tcBorders>
              <w:top w:val="single" w:sz="8" w:space="0" w:color="000000"/>
              <w:left w:val="single" w:sz="8" w:space="0" w:color="000000"/>
              <w:bottom w:val="single" w:sz="8" w:space="0" w:color="000000"/>
            </w:tcBorders>
            <w:vAlign w:val="center"/>
          </w:tcPr>
          <w:p w14:paraId="594687E1" w14:textId="77777777" w:rsidR="00BF6C51" w:rsidRDefault="00D42B21">
            <w:pPr>
              <w:spacing w:before="0"/>
              <w:ind w:left="0"/>
              <w:jc w:val="left"/>
            </w:pPr>
            <w:r>
              <w:rPr>
                <w:rFonts w:ascii="Calibri" w:hAnsi="Calibri" w:cs="Calibri"/>
                <w:b/>
                <w:i/>
                <w:sz w:val="18"/>
                <w:szCs w:val="18"/>
                <w:lang w:eastAsia="es-ES"/>
              </w:rPr>
              <w:t>Descripción campo</w:t>
            </w:r>
          </w:p>
        </w:tc>
        <w:tc>
          <w:tcPr>
            <w:tcW w:w="4179" w:type="dxa"/>
            <w:tcBorders>
              <w:top w:val="single" w:sz="8" w:space="0" w:color="000000"/>
              <w:left w:val="single" w:sz="8" w:space="0" w:color="000000"/>
              <w:bottom w:val="single" w:sz="8" w:space="0" w:color="000000"/>
            </w:tcBorders>
            <w:vAlign w:val="center"/>
          </w:tcPr>
          <w:p w14:paraId="01D7B229"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4ADA8631" w14:textId="77777777" w:rsidR="00BF6C51" w:rsidRDefault="00D42B21">
            <w:pPr>
              <w:spacing w:before="0"/>
              <w:ind w:left="0"/>
              <w:jc w:val="center"/>
            </w:pPr>
            <w:r>
              <w:rPr>
                <w:rFonts w:ascii="Calibri" w:hAnsi="Calibri" w:cs="Calibri"/>
                <w:b/>
                <w:i/>
                <w:sz w:val="18"/>
                <w:szCs w:val="18"/>
                <w:lang w:eastAsia="es-ES"/>
              </w:rPr>
              <w:t>Tipo (cadena, numérico)</w:t>
            </w:r>
          </w:p>
        </w:tc>
        <w:tc>
          <w:tcPr>
            <w:tcW w:w="1046" w:type="dxa"/>
            <w:tcBorders>
              <w:top w:val="single" w:sz="8" w:space="0" w:color="000000"/>
              <w:left w:val="single" w:sz="8" w:space="0" w:color="000000"/>
              <w:bottom w:val="single" w:sz="8" w:space="0" w:color="000000"/>
              <w:right w:val="single" w:sz="8" w:space="0" w:color="000000"/>
            </w:tcBorders>
          </w:tcPr>
          <w:p w14:paraId="3C5AE197"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29294072" w14:textId="77777777">
        <w:trPr>
          <w:trHeight w:val="300"/>
        </w:trPr>
        <w:tc>
          <w:tcPr>
            <w:tcW w:w="2079" w:type="dxa"/>
            <w:tcBorders>
              <w:top w:val="single" w:sz="8" w:space="0" w:color="000000"/>
              <w:left w:val="single" w:sz="8" w:space="0" w:color="000000"/>
              <w:bottom w:val="single" w:sz="8" w:space="0" w:color="000000"/>
            </w:tcBorders>
            <w:vAlign w:val="center"/>
          </w:tcPr>
          <w:p w14:paraId="163F7219" w14:textId="77777777" w:rsidR="00BF6C51" w:rsidRDefault="00D42B21">
            <w:pPr>
              <w:spacing w:before="0"/>
              <w:ind w:left="0"/>
              <w:jc w:val="left"/>
            </w:pPr>
            <w:r>
              <w:rPr>
                <w:rFonts w:ascii="Calibri" w:hAnsi="Calibri" w:cs="Calibri"/>
                <w:i/>
                <w:sz w:val="18"/>
                <w:szCs w:val="18"/>
                <w:lang w:eastAsia="es-ES"/>
              </w:rPr>
              <w:t>DOMICILIO_COBRO_PAGO</w:t>
            </w:r>
          </w:p>
        </w:tc>
        <w:tc>
          <w:tcPr>
            <w:tcW w:w="4179" w:type="dxa"/>
            <w:tcBorders>
              <w:top w:val="single" w:sz="8" w:space="0" w:color="000000"/>
              <w:left w:val="single" w:sz="8" w:space="0" w:color="000000"/>
              <w:bottom w:val="single" w:sz="8" w:space="0" w:color="000000"/>
            </w:tcBorders>
            <w:vAlign w:val="center"/>
          </w:tcPr>
          <w:p w14:paraId="1B08DB83" w14:textId="77777777" w:rsidR="00BF6C51" w:rsidRDefault="00D42B21">
            <w:pPr>
              <w:spacing w:before="0"/>
              <w:ind w:left="0"/>
            </w:pPr>
            <w:r>
              <w:rPr>
                <w:rFonts w:ascii="Calibri" w:hAnsi="Calibri" w:cs="Calibri"/>
                <w:bCs/>
                <w:i/>
                <w:sz w:val="18"/>
                <w:szCs w:val="18"/>
                <w:lang w:eastAsia="es-ES"/>
              </w:rPr>
              <w:t>Será el título del bloque:</w:t>
            </w:r>
          </w:p>
          <w:p w14:paraId="3DD9ED6F" w14:textId="77777777" w:rsidR="00BF6C51" w:rsidRDefault="00D42B21">
            <w:pPr>
              <w:numPr>
                <w:ilvl w:val="0"/>
                <w:numId w:val="23"/>
              </w:numPr>
              <w:spacing w:line="276" w:lineRule="auto"/>
            </w:pPr>
            <w:r>
              <w:rPr>
                <w:rFonts w:ascii="Calibri" w:hAnsi="Calibri" w:cs="Calibri"/>
                <w:bCs/>
                <w:i/>
                <w:sz w:val="18"/>
                <w:szCs w:val="18"/>
                <w:lang w:eastAsia="es-ES"/>
              </w:rPr>
              <w:t>Productos de asistencia o reembolso: “DOMICILIO COBRO DE RECIBOS Y/O PAGO DE PRESTACIONES”.</w:t>
            </w:r>
          </w:p>
          <w:p w14:paraId="6C7681AE" w14:textId="77777777" w:rsidR="00BF6C51" w:rsidRDefault="00D42B21">
            <w:pPr>
              <w:numPr>
                <w:ilvl w:val="0"/>
                <w:numId w:val="23"/>
              </w:numPr>
              <w:spacing w:line="276" w:lineRule="auto"/>
            </w:pPr>
            <w:r>
              <w:rPr>
                <w:rFonts w:ascii="Calibri" w:hAnsi="Calibri" w:cs="Calibri"/>
                <w:bCs/>
                <w:i/>
                <w:sz w:val="18"/>
                <w:szCs w:val="18"/>
                <w:lang w:eastAsia="es-ES"/>
              </w:rPr>
              <w:t>Productos de indemnización: “DOMICILIO COBRO DE RECIBOS Y/O PAGO DE LA INDEMNIZACIÓN”</w:t>
            </w:r>
          </w:p>
        </w:tc>
        <w:tc>
          <w:tcPr>
            <w:tcW w:w="2035" w:type="dxa"/>
            <w:tcBorders>
              <w:top w:val="single" w:sz="8" w:space="0" w:color="000000"/>
              <w:left w:val="single" w:sz="8" w:space="0" w:color="000000"/>
              <w:bottom w:val="single" w:sz="8" w:space="0" w:color="000000"/>
            </w:tcBorders>
          </w:tcPr>
          <w:p w14:paraId="1959DF8F" w14:textId="77777777" w:rsidR="00BF6C51" w:rsidRDefault="00D42B21">
            <w:pPr>
              <w:spacing w:before="0"/>
              <w:ind w:left="0"/>
              <w:jc w:val="left"/>
            </w:pPr>
            <w:r>
              <w:rPr>
                <w:rFonts w:ascii="Calibri" w:hAnsi="Calibri" w:cs="Calibri"/>
                <w:i/>
                <w:sz w:val="18"/>
                <w:szCs w:val="18"/>
                <w:lang w:eastAsia="es-ES"/>
              </w:rPr>
              <w:t>A75</w:t>
            </w:r>
          </w:p>
        </w:tc>
        <w:tc>
          <w:tcPr>
            <w:tcW w:w="1046" w:type="dxa"/>
            <w:tcBorders>
              <w:top w:val="single" w:sz="8" w:space="0" w:color="000000"/>
              <w:left w:val="single" w:sz="8" w:space="0" w:color="000000"/>
              <w:bottom w:val="single" w:sz="8" w:space="0" w:color="000000"/>
              <w:right w:val="single" w:sz="8" w:space="0" w:color="000000"/>
            </w:tcBorders>
          </w:tcPr>
          <w:p w14:paraId="27E2216E" w14:textId="77777777" w:rsidR="00BF6C51" w:rsidRDefault="00BF6C51">
            <w:pPr>
              <w:snapToGrid w:val="0"/>
              <w:spacing w:before="0"/>
              <w:ind w:left="0"/>
              <w:jc w:val="left"/>
              <w:rPr>
                <w:rFonts w:ascii="Calibri" w:hAnsi="Calibri" w:cs="Calibri"/>
                <w:i/>
                <w:sz w:val="18"/>
                <w:szCs w:val="18"/>
                <w:lang w:eastAsia="es-ES"/>
              </w:rPr>
            </w:pPr>
          </w:p>
        </w:tc>
      </w:tr>
      <w:tr w:rsidR="00BF6C51" w14:paraId="5BE420B6" w14:textId="77777777">
        <w:trPr>
          <w:trHeight w:val="300"/>
        </w:trPr>
        <w:tc>
          <w:tcPr>
            <w:tcW w:w="2079" w:type="dxa"/>
            <w:tcBorders>
              <w:top w:val="single" w:sz="8" w:space="0" w:color="000000"/>
              <w:left w:val="single" w:sz="8" w:space="0" w:color="000000"/>
              <w:bottom w:val="single" w:sz="8" w:space="0" w:color="000000"/>
            </w:tcBorders>
            <w:vAlign w:val="center"/>
          </w:tcPr>
          <w:p w14:paraId="2E9A13D5" w14:textId="77777777" w:rsidR="00BF6C51" w:rsidRDefault="00D42B21">
            <w:pPr>
              <w:spacing w:before="0"/>
              <w:ind w:left="0"/>
              <w:jc w:val="left"/>
            </w:pPr>
            <w:r>
              <w:rPr>
                <w:rFonts w:ascii="Calibri" w:hAnsi="Calibri" w:cs="Calibri"/>
                <w:i/>
                <w:sz w:val="18"/>
                <w:szCs w:val="18"/>
                <w:lang w:eastAsia="es-ES"/>
              </w:rPr>
              <w:t>202-C1</w:t>
            </w:r>
          </w:p>
        </w:tc>
        <w:tc>
          <w:tcPr>
            <w:tcW w:w="4179" w:type="dxa"/>
            <w:tcBorders>
              <w:top w:val="single" w:sz="8" w:space="0" w:color="000000"/>
              <w:left w:val="single" w:sz="8" w:space="0" w:color="000000"/>
              <w:bottom w:val="single" w:sz="8" w:space="0" w:color="000000"/>
            </w:tcBorders>
            <w:vAlign w:val="center"/>
          </w:tcPr>
          <w:p w14:paraId="67F7919E" w14:textId="77777777" w:rsidR="00BF6C51" w:rsidRDefault="00D42B21">
            <w:pPr>
              <w:spacing w:before="0"/>
              <w:ind w:left="0"/>
            </w:pPr>
            <w:r w:rsidRPr="00480F9A">
              <w:rPr>
                <w:rFonts w:ascii="Calibri" w:hAnsi="Calibri" w:cs="Calibri"/>
                <w:bCs/>
                <w:i/>
                <w:sz w:val="18"/>
                <w:szCs w:val="18"/>
                <w:lang w:val="pt-BR" w:eastAsia="es-ES"/>
              </w:rPr>
              <w:t xml:space="preserve">Forma de Pago (anual, mensual, semestral…). </w:t>
            </w:r>
            <w:r>
              <w:rPr>
                <w:rFonts w:ascii="Calibri" w:hAnsi="Calibri" w:cs="Calibri"/>
                <w:bCs/>
                <w:i/>
                <w:sz w:val="18"/>
                <w:szCs w:val="18"/>
                <w:lang w:eastAsia="es-ES"/>
              </w:rPr>
              <w:t>Valor fijo: Forma de Pago:</w:t>
            </w:r>
          </w:p>
        </w:tc>
        <w:tc>
          <w:tcPr>
            <w:tcW w:w="2035" w:type="dxa"/>
            <w:tcBorders>
              <w:top w:val="single" w:sz="8" w:space="0" w:color="000000"/>
              <w:left w:val="single" w:sz="8" w:space="0" w:color="000000"/>
              <w:bottom w:val="single" w:sz="8" w:space="0" w:color="000000"/>
            </w:tcBorders>
          </w:tcPr>
          <w:p w14:paraId="1F9A3FEE"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7B9345A7" w14:textId="77777777" w:rsidR="00BF6C51" w:rsidRDefault="00BF6C51">
            <w:pPr>
              <w:snapToGrid w:val="0"/>
              <w:spacing w:before="0"/>
              <w:ind w:left="0"/>
              <w:jc w:val="left"/>
              <w:rPr>
                <w:rFonts w:ascii="Calibri" w:hAnsi="Calibri" w:cs="Calibri"/>
                <w:i/>
                <w:sz w:val="18"/>
                <w:szCs w:val="18"/>
                <w:lang w:eastAsia="es-ES"/>
              </w:rPr>
            </w:pPr>
          </w:p>
        </w:tc>
      </w:tr>
      <w:tr w:rsidR="00BF6C51" w14:paraId="2F6380C9" w14:textId="77777777">
        <w:trPr>
          <w:trHeight w:val="300"/>
        </w:trPr>
        <w:tc>
          <w:tcPr>
            <w:tcW w:w="2079" w:type="dxa"/>
            <w:tcBorders>
              <w:top w:val="single" w:sz="8" w:space="0" w:color="000000"/>
              <w:left w:val="single" w:sz="8" w:space="0" w:color="000000"/>
              <w:bottom w:val="single" w:sz="8" w:space="0" w:color="000000"/>
            </w:tcBorders>
            <w:vAlign w:val="center"/>
          </w:tcPr>
          <w:p w14:paraId="59C7C87F" w14:textId="77777777" w:rsidR="00BF6C51" w:rsidRDefault="00D42B21">
            <w:pPr>
              <w:spacing w:before="0"/>
              <w:ind w:left="0"/>
              <w:jc w:val="left"/>
            </w:pPr>
            <w:r>
              <w:rPr>
                <w:rFonts w:ascii="Calibri" w:hAnsi="Calibri" w:cs="Calibri"/>
                <w:i/>
                <w:sz w:val="18"/>
                <w:szCs w:val="18"/>
                <w:lang w:eastAsia="es-ES"/>
              </w:rPr>
              <w:t>202-C2</w:t>
            </w:r>
          </w:p>
        </w:tc>
        <w:tc>
          <w:tcPr>
            <w:tcW w:w="4179" w:type="dxa"/>
            <w:tcBorders>
              <w:top w:val="single" w:sz="8" w:space="0" w:color="000000"/>
              <w:left w:val="single" w:sz="8" w:space="0" w:color="000000"/>
              <w:bottom w:val="single" w:sz="8" w:space="0" w:color="000000"/>
            </w:tcBorders>
            <w:vAlign w:val="center"/>
          </w:tcPr>
          <w:p w14:paraId="60639CEE" w14:textId="77777777" w:rsidR="00BF6C51" w:rsidRDefault="00D42B21">
            <w:pPr>
              <w:spacing w:before="0"/>
              <w:ind w:left="0"/>
            </w:pPr>
            <w:r>
              <w:rPr>
                <w:rFonts w:ascii="Calibri" w:hAnsi="Calibri" w:cs="Calibri"/>
                <w:bCs/>
                <w:i/>
                <w:sz w:val="18"/>
                <w:szCs w:val="18"/>
                <w:lang w:eastAsia="es-ES"/>
              </w:rPr>
              <w:t>Código de la Entidad Bancaria de Pago. Valor fijo: Código Banco:</w:t>
            </w:r>
          </w:p>
        </w:tc>
        <w:tc>
          <w:tcPr>
            <w:tcW w:w="2035" w:type="dxa"/>
            <w:tcBorders>
              <w:top w:val="single" w:sz="8" w:space="0" w:color="000000"/>
              <w:left w:val="single" w:sz="8" w:space="0" w:color="000000"/>
              <w:bottom w:val="single" w:sz="8" w:space="0" w:color="000000"/>
            </w:tcBorders>
          </w:tcPr>
          <w:p w14:paraId="68884CC5" w14:textId="77777777" w:rsidR="00BF6C51" w:rsidRDefault="00D42B21">
            <w:pPr>
              <w:spacing w:before="0"/>
              <w:ind w:left="0"/>
              <w:jc w:val="left"/>
            </w:pPr>
            <w:r>
              <w:rPr>
                <w:rFonts w:ascii="Calibri" w:hAnsi="Calibri" w:cs="Calibri"/>
                <w:i/>
                <w:sz w:val="18"/>
                <w:szCs w:val="18"/>
                <w:lang w:eastAsia="es-ES"/>
              </w:rPr>
              <w:t>A4</w:t>
            </w:r>
          </w:p>
        </w:tc>
        <w:tc>
          <w:tcPr>
            <w:tcW w:w="1046" w:type="dxa"/>
            <w:tcBorders>
              <w:top w:val="single" w:sz="8" w:space="0" w:color="000000"/>
              <w:left w:val="single" w:sz="8" w:space="0" w:color="000000"/>
              <w:bottom w:val="single" w:sz="8" w:space="0" w:color="000000"/>
              <w:right w:val="single" w:sz="8" w:space="0" w:color="000000"/>
            </w:tcBorders>
          </w:tcPr>
          <w:p w14:paraId="4FF61A80" w14:textId="77777777" w:rsidR="00BF6C51" w:rsidRDefault="00BF6C51">
            <w:pPr>
              <w:snapToGrid w:val="0"/>
              <w:spacing w:before="0"/>
              <w:ind w:left="0"/>
              <w:jc w:val="left"/>
              <w:rPr>
                <w:rFonts w:ascii="Calibri" w:hAnsi="Calibri" w:cs="Calibri"/>
                <w:i/>
                <w:sz w:val="18"/>
                <w:szCs w:val="18"/>
                <w:lang w:eastAsia="es-ES"/>
              </w:rPr>
            </w:pPr>
          </w:p>
        </w:tc>
      </w:tr>
      <w:tr w:rsidR="00BF6C51" w14:paraId="5AC8AC7F" w14:textId="77777777">
        <w:trPr>
          <w:trHeight w:val="300"/>
        </w:trPr>
        <w:tc>
          <w:tcPr>
            <w:tcW w:w="2079" w:type="dxa"/>
            <w:tcBorders>
              <w:top w:val="single" w:sz="8" w:space="0" w:color="000000"/>
              <w:left w:val="single" w:sz="8" w:space="0" w:color="000000"/>
              <w:bottom w:val="single" w:sz="8" w:space="0" w:color="000000"/>
            </w:tcBorders>
            <w:vAlign w:val="center"/>
          </w:tcPr>
          <w:p w14:paraId="17506228" w14:textId="77777777" w:rsidR="00BF6C51" w:rsidRDefault="00D42B21">
            <w:pPr>
              <w:spacing w:before="0"/>
              <w:ind w:left="0"/>
              <w:jc w:val="left"/>
            </w:pPr>
            <w:r>
              <w:rPr>
                <w:rFonts w:ascii="Calibri" w:hAnsi="Calibri" w:cs="Calibri"/>
                <w:i/>
                <w:sz w:val="18"/>
                <w:szCs w:val="18"/>
                <w:lang w:eastAsia="es-ES"/>
              </w:rPr>
              <w:t>202-C3</w:t>
            </w:r>
          </w:p>
        </w:tc>
        <w:tc>
          <w:tcPr>
            <w:tcW w:w="4179" w:type="dxa"/>
            <w:tcBorders>
              <w:top w:val="single" w:sz="8" w:space="0" w:color="000000"/>
              <w:left w:val="single" w:sz="8" w:space="0" w:color="000000"/>
              <w:bottom w:val="single" w:sz="8" w:space="0" w:color="000000"/>
            </w:tcBorders>
            <w:vAlign w:val="center"/>
          </w:tcPr>
          <w:p w14:paraId="01D268C9" w14:textId="77777777" w:rsidR="00BF6C51" w:rsidRDefault="00D42B21">
            <w:pPr>
              <w:spacing w:before="0"/>
              <w:ind w:left="0"/>
            </w:pPr>
            <w:r>
              <w:rPr>
                <w:rFonts w:ascii="Calibri" w:hAnsi="Calibri" w:cs="Calibri"/>
                <w:bCs/>
                <w:i/>
                <w:sz w:val="18"/>
                <w:szCs w:val="18"/>
                <w:lang w:eastAsia="es-ES"/>
              </w:rPr>
              <w:t>Código de la Sucursal de Pago. Valor fijo: Oficina:</w:t>
            </w:r>
          </w:p>
        </w:tc>
        <w:tc>
          <w:tcPr>
            <w:tcW w:w="2035" w:type="dxa"/>
            <w:tcBorders>
              <w:top w:val="single" w:sz="8" w:space="0" w:color="000000"/>
              <w:left w:val="single" w:sz="8" w:space="0" w:color="000000"/>
              <w:bottom w:val="single" w:sz="8" w:space="0" w:color="000000"/>
            </w:tcBorders>
          </w:tcPr>
          <w:p w14:paraId="000A88BE" w14:textId="77777777" w:rsidR="00BF6C51" w:rsidRDefault="00D42B21">
            <w:pPr>
              <w:spacing w:before="0"/>
              <w:ind w:left="0"/>
              <w:jc w:val="left"/>
            </w:pPr>
            <w:r>
              <w:rPr>
                <w:rFonts w:ascii="Calibri" w:hAnsi="Calibri" w:cs="Calibri"/>
                <w:i/>
                <w:sz w:val="18"/>
                <w:szCs w:val="18"/>
                <w:lang w:eastAsia="es-ES"/>
              </w:rPr>
              <w:t>A4</w:t>
            </w:r>
          </w:p>
        </w:tc>
        <w:tc>
          <w:tcPr>
            <w:tcW w:w="1046" w:type="dxa"/>
            <w:tcBorders>
              <w:top w:val="single" w:sz="8" w:space="0" w:color="000000"/>
              <w:left w:val="single" w:sz="8" w:space="0" w:color="000000"/>
              <w:bottom w:val="single" w:sz="8" w:space="0" w:color="000000"/>
              <w:right w:val="single" w:sz="8" w:space="0" w:color="000000"/>
            </w:tcBorders>
          </w:tcPr>
          <w:p w14:paraId="2F2C8A76" w14:textId="77777777" w:rsidR="00BF6C51" w:rsidRDefault="00BF6C51">
            <w:pPr>
              <w:snapToGrid w:val="0"/>
              <w:spacing w:before="0"/>
              <w:ind w:left="0"/>
              <w:jc w:val="left"/>
              <w:rPr>
                <w:rFonts w:ascii="Calibri" w:hAnsi="Calibri" w:cs="Calibri"/>
                <w:i/>
                <w:sz w:val="18"/>
                <w:szCs w:val="18"/>
                <w:lang w:eastAsia="es-ES"/>
              </w:rPr>
            </w:pPr>
          </w:p>
        </w:tc>
      </w:tr>
      <w:tr w:rsidR="00BF6C51" w14:paraId="2B7A9E18" w14:textId="77777777">
        <w:trPr>
          <w:trHeight w:val="300"/>
        </w:trPr>
        <w:tc>
          <w:tcPr>
            <w:tcW w:w="2079" w:type="dxa"/>
            <w:tcBorders>
              <w:top w:val="single" w:sz="8" w:space="0" w:color="000000"/>
              <w:left w:val="single" w:sz="8" w:space="0" w:color="000000"/>
              <w:bottom w:val="single" w:sz="8" w:space="0" w:color="000000"/>
            </w:tcBorders>
            <w:vAlign w:val="center"/>
          </w:tcPr>
          <w:p w14:paraId="5F8E78FC" w14:textId="77777777" w:rsidR="00BF6C51" w:rsidRDefault="00D42B21">
            <w:pPr>
              <w:spacing w:before="0"/>
              <w:ind w:left="0"/>
              <w:jc w:val="left"/>
            </w:pPr>
            <w:r>
              <w:rPr>
                <w:rFonts w:ascii="Calibri" w:hAnsi="Calibri" w:cs="Calibri"/>
                <w:i/>
                <w:sz w:val="18"/>
                <w:szCs w:val="18"/>
                <w:lang w:eastAsia="es-ES"/>
              </w:rPr>
              <w:t>202-C4</w:t>
            </w:r>
          </w:p>
        </w:tc>
        <w:tc>
          <w:tcPr>
            <w:tcW w:w="4179" w:type="dxa"/>
            <w:tcBorders>
              <w:top w:val="single" w:sz="8" w:space="0" w:color="000000"/>
              <w:left w:val="single" w:sz="8" w:space="0" w:color="000000"/>
              <w:bottom w:val="single" w:sz="8" w:space="0" w:color="000000"/>
            </w:tcBorders>
            <w:vAlign w:val="center"/>
          </w:tcPr>
          <w:p w14:paraId="77C452D4" w14:textId="77777777" w:rsidR="00BF6C51" w:rsidRDefault="00D42B21">
            <w:pPr>
              <w:spacing w:before="0"/>
              <w:ind w:left="0"/>
            </w:pPr>
            <w:r>
              <w:rPr>
                <w:rFonts w:ascii="Calibri" w:hAnsi="Calibri" w:cs="Calibri"/>
                <w:bCs/>
                <w:i/>
                <w:sz w:val="18"/>
                <w:szCs w:val="18"/>
                <w:lang w:eastAsia="es-ES"/>
              </w:rPr>
              <w:t>Dígito de Control de la Cuenta. Valor fijo: D.C:</w:t>
            </w:r>
          </w:p>
        </w:tc>
        <w:tc>
          <w:tcPr>
            <w:tcW w:w="2035" w:type="dxa"/>
            <w:tcBorders>
              <w:top w:val="single" w:sz="8" w:space="0" w:color="000000"/>
              <w:left w:val="single" w:sz="8" w:space="0" w:color="000000"/>
              <w:bottom w:val="single" w:sz="8" w:space="0" w:color="000000"/>
            </w:tcBorders>
          </w:tcPr>
          <w:p w14:paraId="41AA95D0" w14:textId="77777777" w:rsidR="00BF6C51" w:rsidRDefault="00D42B21">
            <w:pPr>
              <w:spacing w:before="0"/>
              <w:ind w:left="0"/>
              <w:jc w:val="left"/>
            </w:pPr>
            <w:r>
              <w:rPr>
                <w:rFonts w:ascii="Calibri" w:hAnsi="Calibri" w:cs="Calibri"/>
                <w:i/>
                <w:sz w:val="18"/>
                <w:szCs w:val="18"/>
                <w:lang w:eastAsia="es-ES"/>
              </w:rPr>
              <w:t>A2</w:t>
            </w:r>
          </w:p>
        </w:tc>
        <w:tc>
          <w:tcPr>
            <w:tcW w:w="1046" w:type="dxa"/>
            <w:tcBorders>
              <w:top w:val="single" w:sz="8" w:space="0" w:color="000000"/>
              <w:left w:val="single" w:sz="8" w:space="0" w:color="000000"/>
              <w:bottom w:val="single" w:sz="8" w:space="0" w:color="000000"/>
              <w:right w:val="single" w:sz="8" w:space="0" w:color="000000"/>
            </w:tcBorders>
          </w:tcPr>
          <w:p w14:paraId="48421DB6" w14:textId="77777777" w:rsidR="00BF6C51" w:rsidRDefault="00BF6C51">
            <w:pPr>
              <w:snapToGrid w:val="0"/>
              <w:spacing w:before="0"/>
              <w:ind w:left="0"/>
              <w:jc w:val="left"/>
              <w:rPr>
                <w:rFonts w:ascii="Calibri" w:hAnsi="Calibri" w:cs="Calibri"/>
                <w:i/>
                <w:sz w:val="18"/>
                <w:szCs w:val="18"/>
                <w:lang w:eastAsia="es-ES"/>
              </w:rPr>
            </w:pPr>
          </w:p>
        </w:tc>
      </w:tr>
      <w:tr w:rsidR="00BF6C51" w14:paraId="3B986663" w14:textId="77777777">
        <w:trPr>
          <w:trHeight w:val="300"/>
        </w:trPr>
        <w:tc>
          <w:tcPr>
            <w:tcW w:w="2079" w:type="dxa"/>
            <w:tcBorders>
              <w:top w:val="single" w:sz="8" w:space="0" w:color="000000"/>
              <w:left w:val="single" w:sz="8" w:space="0" w:color="000000"/>
              <w:bottom w:val="single" w:sz="8" w:space="0" w:color="000000"/>
            </w:tcBorders>
            <w:vAlign w:val="center"/>
          </w:tcPr>
          <w:p w14:paraId="1A0FC36E" w14:textId="77777777" w:rsidR="00BF6C51" w:rsidRDefault="00D42B21">
            <w:pPr>
              <w:spacing w:before="0"/>
              <w:ind w:left="0"/>
              <w:jc w:val="left"/>
            </w:pPr>
            <w:r>
              <w:rPr>
                <w:rFonts w:ascii="Calibri" w:hAnsi="Calibri" w:cs="Calibri"/>
                <w:i/>
                <w:sz w:val="18"/>
                <w:szCs w:val="18"/>
                <w:lang w:eastAsia="es-ES"/>
              </w:rPr>
              <w:t>202-C5</w:t>
            </w:r>
          </w:p>
        </w:tc>
        <w:tc>
          <w:tcPr>
            <w:tcW w:w="4179" w:type="dxa"/>
            <w:tcBorders>
              <w:top w:val="single" w:sz="8" w:space="0" w:color="000000"/>
              <w:left w:val="single" w:sz="8" w:space="0" w:color="000000"/>
              <w:bottom w:val="single" w:sz="8" w:space="0" w:color="000000"/>
            </w:tcBorders>
            <w:vAlign w:val="center"/>
          </w:tcPr>
          <w:p w14:paraId="69C91C17" w14:textId="77777777" w:rsidR="00BF6C51" w:rsidRDefault="00D42B21">
            <w:pPr>
              <w:spacing w:before="0"/>
              <w:ind w:left="0"/>
            </w:pPr>
            <w:r>
              <w:rPr>
                <w:rFonts w:ascii="Calibri" w:hAnsi="Calibri" w:cs="Calibri"/>
                <w:bCs/>
                <w:i/>
                <w:sz w:val="18"/>
                <w:szCs w:val="18"/>
                <w:lang w:eastAsia="es-ES"/>
              </w:rPr>
              <w:t>Número de cuenta de Pago. Valor fijo: Cuenta:</w:t>
            </w:r>
          </w:p>
        </w:tc>
        <w:tc>
          <w:tcPr>
            <w:tcW w:w="2035" w:type="dxa"/>
            <w:tcBorders>
              <w:top w:val="single" w:sz="8" w:space="0" w:color="000000"/>
              <w:left w:val="single" w:sz="8" w:space="0" w:color="000000"/>
              <w:bottom w:val="single" w:sz="8" w:space="0" w:color="000000"/>
            </w:tcBorders>
          </w:tcPr>
          <w:p w14:paraId="634782FB" w14:textId="77777777" w:rsidR="00BF6C51" w:rsidRDefault="00D42B21">
            <w:pPr>
              <w:spacing w:before="0"/>
              <w:ind w:left="0"/>
              <w:jc w:val="left"/>
            </w:pPr>
            <w:r>
              <w:rPr>
                <w:rFonts w:ascii="Calibri" w:hAnsi="Calibri" w:cs="Calibri"/>
                <w:i/>
                <w:sz w:val="18"/>
                <w:szCs w:val="18"/>
                <w:lang w:eastAsia="es-ES"/>
              </w:rPr>
              <w:t>A10</w:t>
            </w:r>
          </w:p>
        </w:tc>
        <w:tc>
          <w:tcPr>
            <w:tcW w:w="1046" w:type="dxa"/>
            <w:tcBorders>
              <w:top w:val="single" w:sz="8" w:space="0" w:color="000000"/>
              <w:left w:val="single" w:sz="8" w:space="0" w:color="000000"/>
              <w:bottom w:val="single" w:sz="8" w:space="0" w:color="000000"/>
              <w:right w:val="single" w:sz="8" w:space="0" w:color="000000"/>
            </w:tcBorders>
          </w:tcPr>
          <w:p w14:paraId="4978D536" w14:textId="77777777" w:rsidR="00BF6C51" w:rsidRDefault="00BF6C51">
            <w:pPr>
              <w:snapToGrid w:val="0"/>
              <w:spacing w:before="0"/>
              <w:ind w:left="0"/>
              <w:jc w:val="left"/>
              <w:rPr>
                <w:rFonts w:ascii="Calibri" w:hAnsi="Calibri" w:cs="Calibri"/>
                <w:i/>
                <w:sz w:val="18"/>
                <w:szCs w:val="18"/>
                <w:lang w:eastAsia="es-ES"/>
              </w:rPr>
            </w:pPr>
          </w:p>
        </w:tc>
      </w:tr>
      <w:tr w:rsidR="00BF6C51" w14:paraId="60BB7C2D" w14:textId="77777777">
        <w:trPr>
          <w:trHeight w:val="300"/>
        </w:trPr>
        <w:tc>
          <w:tcPr>
            <w:tcW w:w="2079" w:type="dxa"/>
            <w:tcBorders>
              <w:top w:val="single" w:sz="8" w:space="0" w:color="000000"/>
              <w:left w:val="single" w:sz="8" w:space="0" w:color="000000"/>
              <w:bottom w:val="single" w:sz="8" w:space="0" w:color="000000"/>
            </w:tcBorders>
            <w:vAlign w:val="center"/>
          </w:tcPr>
          <w:p w14:paraId="609CC1C6" w14:textId="77777777" w:rsidR="00BF6C51" w:rsidRDefault="00D42B21">
            <w:pPr>
              <w:spacing w:before="0"/>
              <w:ind w:left="0"/>
              <w:jc w:val="left"/>
            </w:pPr>
            <w:r>
              <w:rPr>
                <w:rFonts w:ascii="Calibri" w:hAnsi="Calibri" w:cs="Calibri"/>
                <w:i/>
                <w:sz w:val="18"/>
                <w:szCs w:val="18"/>
                <w:lang w:eastAsia="es-ES"/>
              </w:rPr>
              <w:t>202-C6</w:t>
            </w:r>
          </w:p>
        </w:tc>
        <w:tc>
          <w:tcPr>
            <w:tcW w:w="4179" w:type="dxa"/>
            <w:tcBorders>
              <w:top w:val="single" w:sz="8" w:space="0" w:color="000000"/>
              <w:left w:val="single" w:sz="8" w:space="0" w:color="000000"/>
              <w:bottom w:val="single" w:sz="8" w:space="0" w:color="000000"/>
            </w:tcBorders>
            <w:vAlign w:val="center"/>
          </w:tcPr>
          <w:p w14:paraId="78C2B2A6" w14:textId="77777777" w:rsidR="00BF6C51" w:rsidRDefault="00D42B21">
            <w:pPr>
              <w:spacing w:before="0"/>
              <w:ind w:left="0"/>
            </w:pPr>
            <w:r>
              <w:rPr>
                <w:rFonts w:ascii="Calibri" w:hAnsi="Calibri" w:cs="Calibri"/>
                <w:bCs/>
                <w:i/>
                <w:sz w:val="18"/>
                <w:szCs w:val="18"/>
                <w:lang w:eastAsia="es-ES"/>
              </w:rPr>
              <w:t>Código de la Entidad Bancaria de Pago. Valor fijo: Código Banco:</w:t>
            </w:r>
          </w:p>
        </w:tc>
        <w:tc>
          <w:tcPr>
            <w:tcW w:w="2035" w:type="dxa"/>
            <w:tcBorders>
              <w:top w:val="single" w:sz="8" w:space="0" w:color="000000"/>
              <w:left w:val="single" w:sz="8" w:space="0" w:color="000000"/>
              <w:bottom w:val="single" w:sz="8" w:space="0" w:color="000000"/>
            </w:tcBorders>
          </w:tcPr>
          <w:p w14:paraId="604C95D2" w14:textId="77777777" w:rsidR="00BF6C51" w:rsidRDefault="00D42B21">
            <w:pPr>
              <w:spacing w:before="0"/>
              <w:ind w:left="0"/>
              <w:jc w:val="left"/>
            </w:pPr>
            <w:r>
              <w:rPr>
                <w:rFonts w:ascii="Calibri" w:hAnsi="Calibri" w:cs="Calibri"/>
                <w:i/>
                <w:sz w:val="18"/>
                <w:szCs w:val="18"/>
                <w:lang w:eastAsia="es-ES"/>
              </w:rPr>
              <w:t>A4</w:t>
            </w:r>
          </w:p>
        </w:tc>
        <w:tc>
          <w:tcPr>
            <w:tcW w:w="1046" w:type="dxa"/>
            <w:tcBorders>
              <w:top w:val="single" w:sz="8" w:space="0" w:color="000000"/>
              <w:left w:val="single" w:sz="8" w:space="0" w:color="000000"/>
              <w:bottom w:val="single" w:sz="8" w:space="0" w:color="000000"/>
              <w:right w:val="single" w:sz="8" w:space="0" w:color="000000"/>
            </w:tcBorders>
          </w:tcPr>
          <w:p w14:paraId="751C7B84" w14:textId="77777777" w:rsidR="00BF6C51" w:rsidRDefault="00BF6C51">
            <w:pPr>
              <w:snapToGrid w:val="0"/>
              <w:spacing w:before="0"/>
              <w:ind w:left="0"/>
              <w:jc w:val="left"/>
              <w:rPr>
                <w:rFonts w:ascii="Calibri" w:hAnsi="Calibri" w:cs="Calibri"/>
                <w:i/>
                <w:sz w:val="18"/>
                <w:szCs w:val="18"/>
                <w:lang w:eastAsia="es-ES"/>
              </w:rPr>
            </w:pPr>
          </w:p>
        </w:tc>
      </w:tr>
      <w:tr w:rsidR="00BF6C51" w14:paraId="3B9FD682" w14:textId="77777777">
        <w:trPr>
          <w:trHeight w:val="300"/>
        </w:trPr>
        <w:tc>
          <w:tcPr>
            <w:tcW w:w="2079" w:type="dxa"/>
            <w:tcBorders>
              <w:top w:val="single" w:sz="8" w:space="0" w:color="000000"/>
              <w:left w:val="single" w:sz="8" w:space="0" w:color="000000"/>
              <w:bottom w:val="single" w:sz="8" w:space="0" w:color="000000"/>
            </w:tcBorders>
            <w:vAlign w:val="center"/>
          </w:tcPr>
          <w:p w14:paraId="1397A2B1" w14:textId="77777777" w:rsidR="00BF6C51" w:rsidRDefault="00D42B21">
            <w:pPr>
              <w:spacing w:before="0"/>
              <w:ind w:left="0"/>
              <w:jc w:val="left"/>
            </w:pPr>
            <w:r>
              <w:rPr>
                <w:rFonts w:ascii="Calibri" w:hAnsi="Calibri" w:cs="Calibri"/>
                <w:i/>
                <w:sz w:val="18"/>
                <w:szCs w:val="18"/>
                <w:lang w:eastAsia="es-ES"/>
              </w:rPr>
              <w:t>202-C7</w:t>
            </w:r>
          </w:p>
        </w:tc>
        <w:tc>
          <w:tcPr>
            <w:tcW w:w="4179" w:type="dxa"/>
            <w:tcBorders>
              <w:top w:val="single" w:sz="8" w:space="0" w:color="000000"/>
              <w:left w:val="single" w:sz="8" w:space="0" w:color="000000"/>
              <w:bottom w:val="single" w:sz="8" w:space="0" w:color="000000"/>
            </w:tcBorders>
            <w:vAlign w:val="center"/>
          </w:tcPr>
          <w:p w14:paraId="3B4919B2" w14:textId="77777777" w:rsidR="00BF6C51" w:rsidRDefault="00D42B21">
            <w:pPr>
              <w:spacing w:before="0"/>
              <w:ind w:left="0"/>
            </w:pPr>
            <w:r>
              <w:rPr>
                <w:rFonts w:ascii="Calibri" w:hAnsi="Calibri" w:cs="Calibri"/>
                <w:bCs/>
                <w:i/>
                <w:sz w:val="18"/>
                <w:szCs w:val="18"/>
                <w:lang w:eastAsia="es-ES"/>
              </w:rPr>
              <w:t>Código de la Sucursal de Pago. Valor fijo: Oficina:</w:t>
            </w:r>
          </w:p>
        </w:tc>
        <w:tc>
          <w:tcPr>
            <w:tcW w:w="2035" w:type="dxa"/>
            <w:tcBorders>
              <w:top w:val="single" w:sz="8" w:space="0" w:color="000000"/>
              <w:left w:val="single" w:sz="8" w:space="0" w:color="000000"/>
              <w:bottom w:val="single" w:sz="8" w:space="0" w:color="000000"/>
            </w:tcBorders>
          </w:tcPr>
          <w:p w14:paraId="7E6BA0BF" w14:textId="77777777" w:rsidR="00BF6C51" w:rsidRDefault="00D42B21">
            <w:pPr>
              <w:spacing w:before="0"/>
              <w:ind w:left="0"/>
              <w:jc w:val="left"/>
            </w:pPr>
            <w:r>
              <w:rPr>
                <w:rFonts w:ascii="Calibri" w:hAnsi="Calibri" w:cs="Calibri"/>
                <w:i/>
                <w:sz w:val="18"/>
                <w:szCs w:val="18"/>
                <w:lang w:eastAsia="es-ES"/>
              </w:rPr>
              <w:t>A4</w:t>
            </w:r>
          </w:p>
        </w:tc>
        <w:tc>
          <w:tcPr>
            <w:tcW w:w="1046" w:type="dxa"/>
            <w:tcBorders>
              <w:top w:val="single" w:sz="8" w:space="0" w:color="000000"/>
              <w:left w:val="single" w:sz="8" w:space="0" w:color="000000"/>
              <w:bottom w:val="single" w:sz="8" w:space="0" w:color="000000"/>
              <w:right w:val="single" w:sz="8" w:space="0" w:color="000000"/>
            </w:tcBorders>
          </w:tcPr>
          <w:p w14:paraId="0202AC7D" w14:textId="77777777" w:rsidR="00BF6C51" w:rsidRDefault="00BF6C51">
            <w:pPr>
              <w:snapToGrid w:val="0"/>
              <w:spacing w:before="0"/>
              <w:ind w:left="0"/>
              <w:jc w:val="left"/>
              <w:rPr>
                <w:rFonts w:ascii="Calibri" w:hAnsi="Calibri" w:cs="Calibri"/>
                <w:i/>
                <w:sz w:val="18"/>
                <w:szCs w:val="18"/>
                <w:lang w:eastAsia="es-ES"/>
              </w:rPr>
            </w:pPr>
          </w:p>
        </w:tc>
      </w:tr>
      <w:tr w:rsidR="00BF6C51" w14:paraId="520E34DB" w14:textId="77777777">
        <w:trPr>
          <w:trHeight w:val="300"/>
        </w:trPr>
        <w:tc>
          <w:tcPr>
            <w:tcW w:w="2079" w:type="dxa"/>
            <w:tcBorders>
              <w:top w:val="single" w:sz="8" w:space="0" w:color="000000"/>
              <w:left w:val="single" w:sz="8" w:space="0" w:color="000000"/>
              <w:bottom w:val="single" w:sz="8" w:space="0" w:color="000000"/>
            </w:tcBorders>
            <w:vAlign w:val="center"/>
          </w:tcPr>
          <w:p w14:paraId="7DF4FB50" w14:textId="77777777" w:rsidR="00BF6C51" w:rsidRDefault="00D42B21">
            <w:pPr>
              <w:spacing w:before="0"/>
              <w:ind w:left="0"/>
              <w:jc w:val="left"/>
            </w:pPr>
            <w:r>
              <w:rPr>
                <w:rFonts w:ascii="Calibri" w:hAnsi="Calibri" w:cs="Calibri"/>
                <w:i/>
                <w:sz w:val="18"/>
                <w:szCs w:val="18"/>
                <w:lang w:eastAsia="es-ES"/>
              </w:rPr>
              <w:t>202-C8</w:t>
            </w:r>
          </w:p>
        </w:tc>
        <w:tc>
          <w:tcPr>
            <w:tcW w:w="4179" w:type="dxa"/>
            <w:tcBorders>
              <w:top w:val="single" w:sz="8" w:space="0" w:color="000000"/>
              <w:left w:val="single" w:sz="8" w:space="0" w:color="000000"/>
              <w:bottom w:val="single" w:sz="8" w:space="0" w:color="000000"/>
            </w:tcBorders>
            <w:vAlign w:val="center"/>
          </w:tcPr>
          <w:p w14:paraId="3A5A24D9" w14:textId="77777777" w:rsidR="00BF6C51" w:rsidRDefault="00D42B21">
            <w:pPr>
              <w:spacing w:before="0"/>
              <w:ind w:left="0"/>
            </w:pPr>
            <w:r>
              <w:rPr>
                <w:rFonts w:ascii="Calibri" w:hAnsi="Calibri" w:cs="Calibri"/>
                <w:bCs/>
                <w:i/>
                <w:sz w:val="18"/>
                <w:szCs w:val="18"/>
                <w:lang w:eastAsia="es-ES"/>
              </w:rPr>
              <w:t>Dígito de Control de la Cuenta. Valor fijo: D.C:</w:t>
            </w:r>
          </w:p>
        </w:tc>
        <w:tc>
          <w:tcPr>
            <w:tcW w:w="2035" w:type="dxa"/>
            <w:tcBorders>
              <w:top w:val="single" w:sz="8" w:space="0" w:color="000000"/>
              <w:left w:val="single" w:sz="8" w:space="0" w:color="000000"/>
              <w:bottom w:val="single" w:sz="8" w:space="0" w:color="000000"/>
            </w:tcBorders>
          </w:tcPr>
          <w:p w14:paraId="2F446B2E" w14:textId="77777777" w:rsidR="00BF6C51" w:rsidRDefault="00D42B21">
            <w:pPr>
              <w:spacing w:before="0"/>
              <w:ind w:left="0"/>
              <w:jc w:val="left"/>
            </w:pPr>
            <w:r>
              <w:rPr>
                <w:rFonts w:ascii="Calibri" w:hAnsi="Calibri" w:cs="Calibri"/>
                <w:i/>
                <w:sz w:val="18"/>
                <w:szCs w:val="18"/>
                <w:lang w:eastAsia="es-ES"/>
              </w:rPr>
              <w:t>A2</w:t>
            </w:r>
          </w:p>
        </w:tc>
        <w:tc>
          <w:tcPr>
            <w:tcW w:w="1046" w:type="dxa"/>
            <w:tcBorders>
              <w:top w:val="single" w:sz="8" w:space="0" w:color="000000"/>
              <w:left w:val="single" w:sz="8" w:space="0" w:color="000000"/>
              <w:bottom w:val="single" w:sz="8" w:space="0" w:color="000000"/>
              <w:right w:val="single" w:sz="8" w:space="0" w:color="000000"/>
            </w:tcBorders>
          </w:tcPr>
          <w:p w14:paraId="6ED08F16" w14:textId="77777777" w:rsidR="00BF6C51" w:rsidRDefault="00BF6C51">
            <w:pPr>
              <w:snapToGrid w:val="0"/>
              <w:spacing w:before="0"/>
              <w:ind w:left="0"/>
              <w:jc w:val="left"/>
              <w:rPr>
                <w:rFonts w:ascii="Calibri" w:hAnsi="Calibri" w:cs="Calibri"/>
                <w:i/>
                <w:sz w:val="18"/>
                <w:szCs w:val="18"/>
                <w:lang w:eastAsia="es-ES"/>
              </w:rPr>
            </w:pPr>
          </w:p>
        </w:tc>
      </w:tr>
      <w:tr w:rsidR="00BF6C51" w14:paraId="7074D471" w14:textId="77777777">
        <w:trPr>
          <w:trHeight w:val="300"/>
        </w:trPr>
        <w:tc>
          <w:tcPr>
            <w:tcW w:w="2079" w:type="dxa"/>
            <w:tcBorders>
              <w:top w:val="single" w:sz="8" w:space="0" w:color="000000"/>
              <w:left w:val="single" w:sz="8" w:space="0" w:color="000000"/>
              <w:bottom w:val="single" w:sz="8" w:space="0" w:color="000000"/>
            </w:tcBorders>
            <w:vAlign w:val="center"/>
          </w:tcPr>
          <w:p w14:paraId="060E84C3" w14:textId="77777777" w:rsidR="00BF6C51" w:rsidRDefault="00D42B21">
            <w:pPr>
              <w:spacing w:before="0"/>
              <w:ind w:left="0"/>
              <w:jc w:val="left"/>
            </w:pPr>
            <w:r>
              <w:rPr>
                <w:rFonts w:ascii="Calibri" w:hAnsi="Calibri" w:cs="Calibri"/>
                <w:i/>
                <w:sz w:val="18"/>
                <w:szCs w:val="18"/>
                <w:lang w:eastAsia="es-ES"/>
              </w:rPr>
              <w:t>202-C9</w:t>
            </w:r>
          </w:p>
        </w:tc>
        <w:tc>
          <w:tcPr>
            <w:tcW w:w="4179" w:type="dxa"/>
            <w:tcBorders>
              <w:top w:val="single" w:sz="8" w:space="0" w:color="000000"/>
              <w:left w:val="single" w:sz="8" w:space="0" w:color="000000"/>
              <w:bottom w:val="single" w:sz="8" w:space="0" w:color="000000"/>
            </w:tcBorders>
            <w:vAlign w:val="center"/>
          </w:tcPr>
          <w:p w14:paraId="7607E016" w14:textId="77777777" w:rsidR="00BF6C51" w:rsidRDefault="00D42B21">
            <w:pPr>
              <w:spacing w:before="0"/>
              <w:ind w:left="0"/>
            </w:pPr>
            <w:r>
              <w:rPr>
                <w:rFonts w:ascii="Calibri" w:hAnsi="Calibri" w:cs="Calibri"/>
                <w:bCs/>
                <w:i/>
                <w:sz w:val="18"/>
                <w:szCs w:val="18"/>
                <w:lang w:eastAsia="es-ES"/>
              </w:rPr>
              <w:t>Número de cuenta de Pago. Valor fijo: Cuenta:</w:t>
            </w:r>
          </w:p>
        </w:tc>
        <w:tc>
          <w:tcPr>
            <w:tcW w:w="2035" w:type="dxa"/>
            <w:tcBorders>
              <w:top w:val="single" w:sz="8" w:space="0" w:color="000000"/>
              <w:left w:val="single" w:sz="8" w:space="0" w:color="000000"/>
              <w:bottom w:val="single" w:sz="8" w:space="0" w:color="000000"/>
            </w:tcBorders>
          </w:tcPr>
          <w:p w14:paraId="272CB57D" w14:textId="77777777" w:rsidR="00BF6C51" w:rsidRDefault="00D42B21">
            <w:pPr>
              <w:spacing w:before="0"/>
              <w:ind w:left="0"/>
              <w:jc w:val="left"/>
            </w:pPr>
            <w:r>
              <w:rPr>
                <w:rFonts w:ascii="Calibri" w:hAnsi="Calibri" w:cs="Calibri"/>
                <w:i/>
                <w:sz w:val="18"/>
                <w:szCs w:val="18"/>
                <w:lang w:eastAsia="es-ES"/>
              </w:rPr>
              <w:t>A10</w:t>
            </w:r>
          </w:p>
        </w:tc>
        <w:tc>
          <w:tcPr>
            <w:tcW w:w="1046" w:type="dxa"/>
            <w:tcBorders>
              <w:top w:val="single" w:sz="8" w:space="0" w:color="000000"/>
              <w:left w:val="single" w:sz="8" w:space="0" w:color="000000"/>
              <w:bottom w:val="single" w:sz="8" w:space="0" w:color="000000"/>
              <w:right w:val="single" w:sz="8" w:space="0" w:color="000000"/>
            </w:tcBorders>
          </w:tcPr>
          <w:p w14:paraId="793B3BDF" w14:textId="77777777" w:rsidR="00BF6C51" w:rsidRDefault="00BF6C51">
            <w:pPr>
              <w:snapToGrid w:val="0"/>
              <w:spacing w:before="0"/>
              <w:ind w:left="0"/>
              <w:jc w:val="left"/>
              <w:rPr>
                <w:rFonts w:ascii="Calibri" w:hAnsi="Calibri" w:cs="Calibri"/>
                <w:i/>
                <w:sz w:val="18"/>
                <w:szCs w:val="18"/>
                <w:lang w:eastAsia="es-ES"/>
              </w:rPr>
            </w:pPr>
          </w:p>
        </w:tc>
      </w:tr>
      <w:tr w:rsidR="00BF6C51" w14:paraId="5BF83D11" w14:textId="77777777">
        <w:trPr>
          <w:trHeight w:val="300"/>
        </w:trPr>
        <w:tc>
          <w:tcPr>
            <w:tcW w:w="2079" w:type="dxa"/>
            <w:tcBorders>
              <w:top w:val="single" w:sz="8" w:space="0" w:color="000000"/>
              <w:left w:val="single" w:sz="8" w:space="0" w:color="000000"/>
              <w:bottom w:val="single" w:sz="8" w:space="0" w:color="000000"/>
            </w:tcBorders>
            <w:vAlign w:val="center"/>
          </w:tcPr>
          <w:p w14:paraId="4D06EBC3" w14:textId="77777777" w:rsidR="00BF6C51" w:rsidRDefault="00D42B21">
            <w:pPr>
              <w:spacing w:before="0"/>
              <w:ind w:left="0"/>
              <w:jc w:val="left"/>
            </w:pPr>
            <w:r>
              <w:rPr>
                <w:rFonts w:ascii="Calibri" w:hAnsi="Calibri" w:cs="Calibri"/>
                <w:i/>
                <w:sz w:val="18"/>
                <w:szCs w:val="18"/>
                <w:lang w:eastAsia="es-ES"/>
              </w:rPr>
              <w:t>202-C10</w:t>
            </w:r>
          </w:p>
        </w:tc>
        <w:tc>
          <w:tcPr>
            <w:tcW w:w="4179" w:type="dxa"/>
            <w:tcBorders>
              <w:top w:val="single" w:sz="8" w:space="0" w:color="000000"/>
              <w:left w:val="single" w:sz="8" w:space="0" w:color="000000"/>
              <w:bottom w:val="single" w:sz="8" w:space="0" w:color="000000"/>
            </w:tcBorders>
            <w:vAlign w:val="center"/>
          </w:tcPr>
          <w:p w14:paraId="1D8F634C" w14:textId="77777777" w:rsidR="00BF6C51" w:rsidRDefault="00D42B21">
            <w:pPr>
              <w:spacing w:before="0"/>
              <w:ind w:left="0"/>
            </w:pPr>
            <w:r>
              <w:rPr>
                <w:rFonts w:ascii="Calibri" w:hAnsi="Calibri" w:cs="Calibri"/>
                <w:bCs/>
                <w:i/>
                <w:sz w:val="18"/>
                <w:szCs w:val="18"/>
                <w:lang w:eastAsia="es-ES"/>
              </w:rPr>
              <w:t>Número de Tarjeta. Valor fijo: Tarjeta:</w:t>
            </w:r>
          </w:p>
        </w:tc>
        <w:tc>
          <w:tcPr>
            <w:tcW w:w="2035" w:type="dxa"/>
            <w:tcBorders>
              <w:top w:val="single" w:sz="8" w:space="0" w:color="000000"/>
              <w:left w:val="single" w:sz="8" w:space="0" w:color="000000"/>
              <w:bottom w:val="single" w:sz="8" w:space="0" w:color="000000"/>
            </w:tcBorders>
          </w:tcPr>
          <w:p w14:paraId="20E10AB7" w14:textId="77777777" w:rsidR="00BF6C51" w:rsidRDefault="00D42B21">
            <w:pPr>
              <w:spacing w:before="0"/>
              <w:ind w:left="0"/>
              <w:jc w:val="left"/>
            </w:pPr>
            <w:r>
              <w:rPr>
                <w:rFonts w:ascii="Calibri" w:hAnsi="Calibri" w:cs="Calibri"/>
                <w:i/>
                <w:sz w:val="18"/>
                <w:szCs w:val="18"/>
                <w:lang w:eastAsia="es-ES"/>
              </w:rPr>
              <w:t>A20</w:t>
            </w:r>
          </w:p>
        </w:tc>
        <w:tc>
          <w:tcPr>
            <w:tcW w:w="1046" w:type="dxa"/>
            <w:tcBorders>
              <w:top w:val="single" w:sz="8" w:space="0" w:color="000000"/>
              <w:left w:val="single" w:sz="8" w:space="0" w:color="000000"/>
              <w:bottom w:val="single" w:sz="8" w:space="0" w:color="000000"/>
              <w:right w:val="single" w:sz="8" w:space="0" w:color="000000"/>
            </w:tcBorders>
          </w:tcPr>
          <w:p w14:paraId="7464D97B" w14:textId="77777777" w:rsidR="00BF6C51" w:rsidRDefault="00BF6C51">
            <w:pPr>
              <w:snapToGrid w:val="0"/>
              <w:spacing w:before="0"/>
              <w:ind w:left="0"/>
              <w:jc w:val="left"/>
              <w:rPr>
                <w:rFonts w:ascii="Calibri" w:hAnsi="Calibri" w:cs="Calibri"/>
                <w:i/>
                <w:sz w:val="18"/>
                <w:szCs w:val="18"/>
                <w:lang w:eastAsia="es-ES"/>
              </w:rPr>
            </w:pPr>
          </w:p>
        </w:tc>
      </w:tr>
    </w:tbl>
    <w:p w14:paraId="5D4B98E7" w14:textId="77777777" w:rsidR="00BF6C51" w:rsidRDefault="00BF6C51">
      <w:pPr>
        <w:spacing w:line="276" w:lineRule="auto"/>
        <w:ind w:left="357"/>
        <w:rPr>
          <w:sz w:val="20"/>
          <w:lang w:eastAsia="es-ES"/>
        </w:rPr>
      </w:pPr>
    </w:p>
    <w:p w14:paraId="3835CD0E" w14:textId="77777777" w:rsidR="00BF6C51" w:rsidRDefault="00D42B21">
      <w:pPr>
        <w:spacing w:line="276" w:lineRule="auto"/>
        <w:ind w:left="357"/>
      </w:pPr>
      <w:r>
        <w:rPr>
          <w:sz w:val="20"/>
          <w:lang w:eastAsia="es-ES"/>
        </w:rPr>
        <w:t>Los datos vendrán recuadrados y se mostrarán en formato de tabla en el orden indicado en la imagen. Cada atributo irá recuadrado sobre fondo gris y los valores sobre fondo blanco. Si un atributo no tiene valor, tampoco se mostrará el nombre del atributo.</w:t>
      </w:r>
    </w:p>
    <w:p w14:paraId="03086496" w14:textId="77777777" w:rsidR="00BF6C51" w:rsidRDefault="00BF6C51">
      <w:pPr>
        <w:spacing w:line="276" w:lineRule="auto"/>
        <w:ind w:left="357"/>
        <w:rPr>
          <w:lang w:eastAsia="es-ES"/>
        </w:rPr>
      </w:pPr>
    </w:p>
    <w:p w14:paraId="74078171" w14:textId="1B59DBEB" w:rsidR="00BF6C51" w:rsidRDefault="00D42B21">
      <w:pPr>
        <w:spacing w:line="276" w:lineRule="auto"/>
        <w:ind w:left="357"/>
        <w:rPr>
          <w:lang w:eastAsia="es-ES"/>
        </w:rPr>
      </w:pPr>
      <w:r>
        <w:rPr>
          <w:noProof/>
          <w:lang w:eastAsia="es-ES"/>
        </w:rPr>
        <mc:AlternateContent>
          <mc:Choice Requires="wps">
            <w:drawing>
              <wp:anchor distT="0" distB="0" distL="114300" distR="114300" simplePos="0" relativeHeight="251668992" behindDoc="0" locked="0" layoutInCell="1" allowOverlap="1" wp14:anchorId="472802E3" wp14:editId="65E19D3B">
                <wp:simplePos x="0" y="0"/>
                <wp:positionH relativeFrom="column">
                  <wp:posOffset>682625</wp:posOffset>
                </wp:positionH>
                <wp:positionV relativeFrom="paragraph">
                  <wp:posOffset>214630</wp:posOffset>
                </wp:positionV>
                <wp:extent cx="1619885" cy="323850"/>
                <wp:effectExtent l="0" t="0" r="0" b="0"/>
                <wp:wrapNone/>
                <wp:docPr id="57" name="Auto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88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40F27E1" w14:textId="77777777" w:rsidR="00756116" w:rsidRDefault="00756116">
                            <w:pPr>
                              <w:overflowPunct w:val="0"/>
                              <w:ind w:left="0"/>
                              <w:jc w:val="center"/>
                              <w:rPr>
                                <w:b/>
                                <w:kern w:val="2"/>
                                <w:sz w:val="16"/>
                                <w:szCs w:val="16"/>
                              </w:rPr>
                            </w:pPr>
                            <w:r>
                              <w:rPr>
                                <w:b/>
                                <w:kern w:val="2"/>
                                <w:sz w:val="16"/>
                                <w:szCs w:val="16"/>
                              </w:rPr>
                              <w:t>DOMICILIO_COBRO_PAGO</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72802E3" id="AutoShape 40" o:spid="_x0000_s1052" style="position:absolute;left:0;text-align:left;margin-left:53.75pt;margin-top:16.9pt;width:127.55pt;height:25.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" fillcolor="#ff9" strokeweight=".09mm">
                <v:stroke joinstyle="miter"/>
                <v:textbox>
                  <w:txbxContent>
                    <w:p w14:paraId="440F27E1" w14:textId="77777777" w:rsidR="00756116" w:rsidRDefault="00756116">
                      <w:pPr>
                        <w:overflowPunct w:val="0"/>
                        <w:ind w:left="0"/>
                        <w:jc w:val="center"/>
                        <w:rPr>
                          <w:b/>
                          <w:kern w:val="2"/>
                          <w:sz w:val="16"/>
                          <w:szCs w:val="16"/>
                        </w:rPr>
                      </w:pPr>
                      <w:r>
                        <w:rPr>
                          <w:b/>
                          <w:kern w:val="2"/>
                          <w:sz w:val="16"/>
                          <w:szCs w:val="16"/>
                        </w:rPr>
                        <w:t>DOMICILIO_COBRO_PAGO</w:t>
                      </w:r>
                    </w:p>
                  </w:txbxContent>
                </v:textbox>
              </v:roundrect>
            </w:pict>
          </mc:Fallback>
        </mc:AlternateContent>
      </w:r>
    </w:p>
    <w:p w14:paraId="5EFDB9AC" w14:textId="77777777" w:rsidR="00BF6C51" w:rsidRDefault="00BF6C51">
      <w:pPr>
        <w:spacing w:line="276" w:lineRule="auto"/>
        <w:ind w:left="357"/>
        <w:rPr>
          <w:lang w:eastAsia="es-ES"/>
        </w:rPr>
      </w:pPr>
    </w:p>
    <w:p w14:paraId="46C8E25C" w14:textId="196C7D3A" w:rsidR="00BF6C51" w:rsidRDefault="00D42B21">
      <w:pPr>
        <w:spacing w:line="276" w:lineRule="auto"/>
        <w:ind w:left="357" w:firstLine="351"/>
        <w:rPr>
          <w:lang w:eastAsia="es-ES"/>
        </w:rPr>
      </w:pPr>
      <w:r>
        <w:rPr>
          <w:noProof/>
          <w:lang w:eastAsia="es-ES"/>
        </w:rPr>
        <mc:AlternateContent>
          <mc:Choice Requires="wps">
            <w:drawing>
              <wp:anchor distT="0" distB="0" distL="114300" distR="114300" simplePos="0" relativeHeight="251645440" behindDoc="0" locked="0" layoutInCell="1" allowOverlap="1" wp14:anchorId="6503A125" wp14:editId="1FFBC976">
                <wp:simplePos x="0" y="0"/>
                <wp:positionH relativeFrom="column">
                  <wp:posOffset>2734310</wp:posOffset>
                </wp:positionH>
                <wp:positionV relativeFrom="paragraph">
                  <wp:posOffset>987425</wp:posOffset>
                </wp:positionV>
                <wp:extent cx="600075" cy="323850"/>
                <wp:effectExtent l="0" t="0" r="0" b="0"/>
                <wp:wrapNone/>
                <wp:docPr id="5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DFFD51B" w14:textId="77777777" w:rsidR="00756116" w:rsidRDefault="00756116">
                            <w:pPr>
                              <w:overflowPunct w:val="0"/>
                              <w:ind w:left="0"/>
                              <w:jc w:val="center"/>
                              <w:rPr>
                                <w:b/>
                                <w:kern w:val="2"/>
                                <w:sz w:val="16"/>
                                <w:szCs w:val="16"/>
                              </w:rPr>
                            </w:pPr>
                            <w:r>
                              <w:rPr>
                                <w:b/>
                                <w:kern w:val="2"/>
                                <w:sz w:val="16"/>
                                <w:szCs w:val="16"/>
                              </w:rPr>
                              <w:t>202-c1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503A125" id="AutoShape 17" o:spid="_x0000_s1053" style="position:absolute;left:0;text-align:left;margin-left:215.3pt;margin-top:77.75pt;width:47.25pt;height:25.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" fillcolor="#ff9" strokeweight=".09mm">
                <v:stroke joinstyle="miter"/>
                <v:textbox>
                  <w:txbxContent>
                    <w:p w14:paraId="2DFFD51B" w14:textId="77777777" w:rsidR="00756116" w:rsidRDefault="00756116">
                      <w:pPr>
                        <w:overflowPunct w:val="0"/>
                        <w:ind w:left="0"/>
                        <w:jc w:val="center"/>
                        <w:rPr>
                          <w:b/>
                          <w:kern w:val="2"/>
                          <w:sz w:val="16"/>
                          <w:szCs w:val="16"/>
                        </w:rPr>
                      </w:pPr>
                      <w:r>
                        <w:rPr>
                          <w:b/>
                          <w:kern w:val="2"/>
                          <w:sz w:val="16"/>
                          <w:szCs w:val="16"/>
                        </w:rPr>
                        <w:t>202-c1</w:t>
                      </w:r>
                    </w:p>
                  </w:txbxContent>
                </v:textbox>
              </v:roundrect>
            </w:pict>
          </mc:Fallback>
        </mc:AlternateContent>
      </w:r>
      <w:r>
        <w:rPr>
          <w:noProof/>
          <w:lang w:eastAsia="es-ES"/>
        </w:rPr>
        <mc:AlternateContent>
          <mc:Choice Requires="wps">
            <w:drawing>
              <wp:anchor distT="0" distB="0" distL="114300" distR="114300" simplePos="0" relativeHeight="251646464" behindDoc="0" locked="0" layoutInCell="1" allowOverlap="1" wp14:anchorId="5749EABF" wp14:editId="2E59EB1D">
                <wp:simplePos x="0" y="0"/>
                <wp:positionH relativeFrom="column">
                  <wp:posOffset>82550</wp:posOffset>
                </wp:positionH>
                <wp:positionV relativeFrom="paragraph">
                  <wp:posOffset>32385</wp:posOffset>
                </wp:positionV>
                <wp:extent cx="600075" cy="323850"/>
                <wp:effectExtent l="0" t="0" r="0" b="0"/>
                <wp:wrapNone/>
                <wp:docPr id="55"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1BFCDF" w14:textId="77777777" w:rsidR="00756116" w:rsidRDefault="00756116">
                            <w:pPr>
                              <w:overflowPunct w:val="0"/>
                              <w:ind w:left="0"/>
                              <w:jc w:val="center"/>
                              <w:rPr>
                                <w:b/>
                                <w:kern w:val="2"/>
                                <w:sz w:val="16"/>
                                <w:szCs w:val="16"/>
                              </w:rPr>
                            </w:pPr>
                            <w:r>
                              <w:rPr>
                                <w:b/>
                                <w:kern w:val="2"/>
                                <w:sz w:val="16"/>
                                <w:szCs w:val="16"/>
                              </w:rPr>
                              <w:t>202-c2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749EABF" id="AutoShape 18" o:spid="_x0000_s1054" style="position:absolute;left:0;text-align:left;margin-left:6.5pt;margin-top:2.55pt;width:47.25pt;height:25.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" fillcolor="#ff9" strokeweight=".09mm">
                <v:stroke joinstyle="miter"/>
                <v:textbox>
                  <w:txbxContent>
                    <w:p w14:paraId="581BFCDF" w14:textId="77777777" w:rsidR="00756116" w:rsidRDefault="00756116">
                      <w:pPr>
                        <w:overflowPunct w:val="0"/>
                        <w:ind w:left="0"/>
                        <w:jc w:val="center"/>
                        <w:rPr>
                          <w:b/>
                          <w:kern w:val="2"/>
                          <w:sz w:val="16"/>
                          <w:szCs w:val="16"/>
                        </w:rPr>
                      </w:pPr>
                      <w:r>
                        <w:rPr>
                          <w:b/>
                          <w:kern w:val="2"/>
                          <w:sz w:val="16"/>
                          <w:szCs w:val="16"/>
                        </w:rPr>
                        <w:t>202-c2</w:t>
                      </w:r>
                    </w:p>
                  </w:txbxContent>
                </v:textbox>
              </v:roundrect>
            </w:pict>
          </mc:Fallback>
        </mc:AlternateContent>
      </w:r>
      <w:r>
        <w:rPr>
          <w:noProof/>
          <w:lang w:eastAsia="es-ES"/>
        </w:rPr>
        <mc:AlternateContent>
          <mc:Choice Requires="wps">
            <w:drawing>
              <wp:anchor distT="0" distB="0" distL="114300" distR="114300" simplePos="0" relativeHeight="251647488" behindDoc="0" locked="0" layoutInCell="1" allowOverlap="1" wp14:anchorId="49BF8737" wp14:editId="7F626F66">
                <wp:simplePos x="0" y="0"/>
                <wp:positionH relativeFrom="column">
                  <wp:posOffset>2057400</wp:posOffset>
                </wp:positionH>
                <wp:positionV relativeFrom="paragraph">
                  <wp:posOffset>47625</wp:posOffset>
                </wp:positionV>
                <wp:extent cx="600075" cy="323850"/>
                <wp:effectExtent l="0" t="0" r="0" b="0"/>
                <wp:wrapNone/>
                <wp:docPr id="54"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5667DDE" w14:textId="77777777" w:rsidR="00756116" w:rsidRDefault="00756116">
                            <w:pPr>
                              <w:overflowPunct w:val="0"/>
                              <w:ind w:left="0"/>
                              <w:jc w:val="center"/>
                              <w:rPr>
                                <w:b/>
                                <w:kern w:val="2"/>
                                <w:sz w:val="16"/>
                                <w:szCs w:val="16"/>
                              </w:rPr>
                            </w:pPr>
                            <w:r>
                              <w:rPr>
                                <w:b/>
                                <w:kern w:val="2"/>
                                <w:sz w:val="16"/>
                                <w:szCs w:val="16"/>
                              </w:rPr>
                              <w:t>202-c3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9BF8737" id="AutoShape 19" o:spid="_x0000_s1055" style="position:absolute;left:0;text-align:left;margin-left:162pt;margin-top:3.75pt;width:47.25pt;height:25.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" fillcolor="#ff9" strokeweight=".09mm">
                <v:stroke joinstyle="miter"/>
                <v:textbox>
                  <w:txbxContent>
                    <w:p w14:paraId="35667DDE" w14:textId="77777777" w:rsidR="00756116" w:rsidRDefault="00756116">
                      <w:pPr>
                        <w:overflowPunct w:val="0"/>
                        <w:ind w:left="0"/>
                        <w:jc w:val="center"/>
                        <w:rPr>
                          <w:b/>
                          <w:kern w:val="2"/>
                          <w:sz w:val="16"/>
                          <w:szCs w:val="16"/>
                        </w:rPr>
                      </w:pPr>
                      <w:r>
                        <w:rPr>
                          <w:b/>
                          <w:kern w:val="2"/>
                          <w:sz w:val="16"/>
                          <w:szCs w:val="16"/>
                        </w:rPr>
                        <w:t>202-c3</w:t>
                      </w:r>
                    </w:p>
                  </w:txbxContent>
                </v:textbox>
              </v:roundrect>
            </w:pict>
          </mc:Fallback>
        </mc:AlternateContent>
      </w:r>
      <w:r>
        <w:rPr>
          <w:noProof/>
          <w:lang w:eastAsia="es-ES"/>
        </w:rPr>
        <mc:AlternateContent>
          <mc:Choice Requires="wps">
            <w:drawing>
              <wp:anchor distT="0" distB="0" distL="114300" distR="114300" simplePos="0" relativeHeight="251648512" behindDoc="0" locked="0" layoutInCell="1" allowOverlap="1" wp14:anchorId="53B31D0D" wp14:editId="0ACD4087">
                <wp:simplePos x="0" y="0"/>
                <wp:positionH relativeFrom="column">
                  <wp:posOffset>3334385</wp:posOffset>
                </wp:positionH>
                <wp:positionV relativeFrom="paragraph">
                  <wp:posOffset>32385</wp:posOffset>
                </wp:positionV>
                <wp:extent cx="600075" cy="323850"/>
                <wp:effectExtent l="0" t="0" r="0" b="0"/>
                <wp:wrapNone/>
                <wp:docPr id="53"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B5DF761" w14:textId="77777777" w:rsidR="00756116" w:rsidRDefault="00756116">
                            <w:pPr>
                              <w:overflowPunct w:val="0"/>
                              <w:ind w:left="0"/>
                              <w:jc w:val="center"/>
                              <w:rPr>
                                <w:b/>
                                <w:kern w:val="2"/>
                                <w:sz w:val="16"/>
                                <w:szCs w:val="16"/>
                              </w:rPr>
                            </w:pPr>
                            <w:r>
                              <w:rPr>
                                <w:b/>
                                <w:kern w:val="2"/>
                                <w:sz w:val="16"/>
                                <w:szCs w:val="16"/>
                              </w:rPr>
                              <w:t>202-c4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3B31D0D" id="AutoShape 20" o:spid="_x0000_s1056" style="position:absolute;left:0;text-align:left;margin-left:262.55pt;margin-top:2.55pt;width:47.25pt;height:2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" fillcolor="#ff9" strokeweight=".09mm">
                <v:stroke joinstyle="miter"/>
                <v:textbox>
                  <w:txbxContent>
                    <w:p w14:paraId="2B5DF761" w14:textId="77777777" w:rsidR="00756116" w:rsidRDefault="00756116">
                      <w:pPr>
                        <w:overflowPunct w:val="0"/>
                        <w:ind w:left="0"/>
                        <w:jc w:val="center"/>
                        <w:rPr>
                          <w:b/>
                          <w:kern w:val="2"/>
                          <w:sz w:val="16"/>
                          <w:szCs w:val="16"/>
                        </w:rPr>
                      </w:pPr>
                      <w:r>
                        <w:rPr>
                          <w:b/>
                          <w:kern w:val="2"/>
                          <w:sz w:val="16"/>
                          <w:szCs w:val="16"/>
                        </w:rPr>
                        <w:t>202-c4</w:t>
                      </w:r>
                    </w:p>
                  </w:txbxContent>
                </v:textbox>
              </v:roundrect>
            </w:pict>
          </mc:Fallback>
        </mc:AlternateContent>
      </w:r>
      <w:r>
        <w:rPr>
          <w:noProof/>
          <w:lang w:eastAsia="es-ES"/>
        </w:rPr>
        <mc:AlternateContent>
          <mc:Choice Requires="wps">
            <w:drawing>
              <wp:anchor distT="0" distB="0" distL="114300" distR="114300" simplePos="0" relativeHeight="251649536" behindDoc="0" locked="0" layoutInCell="1" allowOverlap="1" wp14:anchorId="196E4DEC" wp14:editId="4D381565">
                <wp:simplePos x="0" y="0"/>
                <wp:positionH relativeFrom="column">
                  <wp:posOffset>4779645</wp:posOffset>
                </wp:positionH>
                <wp:positionV relativeFrom="paragraph">
                  <wp:posOffset>32385</wp:posOffset>
                </wp:positionV>
                <wp:extent cx="600075" cy="323850"/>
                <wp:effectExtent l="0" t="0" r="0" b="0"/>
                <wp:wrapNone/>
                <wp:docPr id="51" name="Auto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9BFB7F9" w14:textId="77777777" w:rsidR="00756116" w:rsidRDefault="00756116">
                            <w:pPr>
                              <w:overflowPunct w:val="0"/>
                              <w:ind w:left="0"/>
                              <w:jc w:val="center"/>
                              <w:rPr>
                                <w:b/>
                                <w:kern w:val="2"/>
                                <w:sz w:val="16"/>
                                <w:szCs w:val="16"/>
                              </w:rPr>
                            </w:pPr>
                            <w:r>
                              <w:rPr>
                                <w:b/>
                                <w:kern w:val="2"/>
                                <w:sz w:val="16"/>
                                <w:szCs w:val="16"/>
                              </w:rPr>
                              <w:t>202-c5</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96E4DEC" id="AutoShape 21" o:spid="_x0000_s1057" style="position:absolute;left:0;text-align:left;margin-left:376.35pt;margin-top:2.55pt;width:47.25pt;height:2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" fillcolor="#ff9" strokeweight=".09mm">
                <v:stroke joinstyle="miter"/>
                <v:textbox>
                  <w:txbxContent>
                    <w:p w14:paraId="39BFB7F9" w14:textId="77777777" w:rsidR="00756116" w:rsidRDefault="00756116">
                      <w:pPr>
                        <w:overflowPunct w:val="0"/>
                        <w:ind w:left="0"/>
                        <w:jc w:val="center"/>
                        <w:rPr>
                          <w:b/>
                          <w:kern w:val="2"/>
                          <w:sz w:val="16"/>
                          <w:szCs w:val="16"/>
                        </w:rPr>
                      </w:pPr>
                      <w:r>
                        <w:rPr>
                          <w:b/>
                          <w:kern w:val="2"/>
                          <w:sz w:val="16"/>
                          <w:szCs w:val="16"/>
                        </w:rPr>
                        <w:t>202-c5</w:t>
                      </w:r>
                    </w:p>
                  </w:txbxContent>
                </v:textbox>
              </v:roundrect>
            </w:pict>
          </mc:Fallback>
        </mc:AlternateContent>
      </w:r>
      <w:r>
        <w:rPr>
          <w:noProof/>
          <w:lang w:eastAsia="es-ES"/>
        </w:rPr>
        <mc:AlternateContent>
          <mc:Choice Requires="wps">
            <w:drawing>
              <wp:anchor distT="0" distB="0" distL="114300" distR="114300" simplePos="0" relativeHeight="251650560" behindDoc="0" locked="0" layoutInCell="1" allowOverlap="1" wp14:anchorId="37B0142D" wp14:editId="749C3936">
                <wp:simplePos x="0" y="0"/>
                <wp:positionH relativeFrom="column">
                  <wp:posOffset>-133350</wp:posOffset>
                </wp:positionH>
                <wp:positionV relativeFrom="paragraph">
                  <wp:posOffset>434975</wp:posOffset>
                </wp:positionV>
                <wp:extent cx="600075" cy="323850"/>
                <wp:effectExtent l="0" t="0" r="0" b="0"/>
                <wp:wrapNone/>
                <wp:docPr id="50" name="AutoShap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84EF05E" w14:textId="77777777" w:rsidR="00756116" w:rsidRDefault="00756116">
                            <w:pPr>
                              <w:overflowPunct w:val="0"/>
                              <w:ind w:left="0"/>
                              <w:jc w:val="center"/>
                              <w:rPr>
                                <w:b/>
                                <w:kern w:val="2"/>
                                <w:sz w:val="16"/>
                                <w:szCs w:val="16"/>
                              </w:rPr>
                            </w:pPr>
                            <w:r>
                              <w:rPr>
                                <w:b/>
                                <w:kern w:val="2"/>
                                <w:sz w:val="16"/>
                                <w:szCs w:val="16"/>
                              </w:rPr>
                              <w:t>202-c6</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37B0142D" id="AutoShape 22" o:spid="_x0000_s1058" style="position:absolute;left:0;text-align:left;margin-left:-10.5pt;margin-top:34.25pt;width:47.25pt;height:25.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" fillcolor="#ff9" strokeweight=".09mm">
                <v:stroke joinstyle="miter"/>
                <v:textbox>
                  <w:txbxContent>
                    <w:p w14:paraId="584EF05E" w14:textId="77777777" w:rsidR="00756116" w:rsidRDefault="00756116">
                      <w:pPr>
                        <w:overflowPunct w:val="0"/>
                        <w:ind w:left="0"/>
                        <w:jc w:val="center"/>
                        <w:rPr>
                          <w:b/>
                          <w:kern w:val="2"/>
                          <w:sz w:val="16"/>
                          <w:szCs w:val="16"/>
                        </w:rPr>
                      </w:pPr>
                      <w:r>
                        <w:rPr>
                          <w:b/>
                          <w:kern w:val="2"/>
                          <w:sz w:val="16"/>
                          <w:szCs w:val="16"/>
                        </w:rPr>
                        <w:t>202-c6</w:t>
                      </w:r>
                    </w:p>
                  </w:txbxContent>
                </v:textbox>
              </v:roundrect>
            </w:pict>
          </mc:Fallback>
        </mc:AlternateContent>
      </w:r>
      <w:r>
        <w:rPr>
          <w:noProof/>
          <w:lang w:eastAsia="es-ES"/>
        </w:rPr>
        <mc:AlternateContent>
          <mc:Choice Requires="wps">
            <w:drawing>
              <wp:anchor distT="0" distB="0" distL="114300" distR="114300" simplePos="0" relativeHeight="251651584" behindDoc="0" locked="0" layoutInCell="1" allowOverlap="1" wp14:anchorId="7902DA16" wp14:editId="0A97E740">
                <wp:simplePos x="0" y="0"/>
                <wp:positionH relativeFrom="column">
                  <wp:posOffset>2134235</wp:posOffset>
                </wp:positionH>
                <wp:positionV relativeFrom="paragraph">
                  <wp:posOffset>434975</wp:posOffset>
                </wp:positionV>
                <wp:extent cx="600075" cy="323850"/>
                <wp:effectExtent l="0" t="0" r="0" b="0"/>
                <wp:wrapNone/>
                <wp:docPr id="49" name="Auto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22BC6645" w14:textId="77777777" w:rsidR="00756116" w:rsidRDefault="00756116">
                            <w:pPr>
                              <w:overflowPunct w:val="0"/>
                              <w:ind w:left="0"/>
                              <w:jc w:val="center"/>
                              <w:rPr>
                                <w:b/>
                                <w:kern w:val="2"/>
                                <w:sz w:val="16"/>
                                <w:szCs w:val="16"/>
                              </w:rPr>
                            </w:pPr>
                            <w:r>
                              <w:rPr>
                                <w:b/>
                                <w:kern w:val="2"/>
                                <w:sz w:val="16"/>
                                <w:szCs w:val="16"/>
                              </w:rPr>
                              <w:t>202-c7</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902DA16" id="AutoShape 23" o:spid="_x0000_s1059" style="position:absolute;left:0;text-align:left;margin-left:168.05pt;margin-top:34.25pt;width:47.25pt;height:25.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" fillcolor="#ff9" strokeweight=".09mm">
                <v:stroke joinstyle="miter"/>
                <v:textbox>
                  <w:txbxContent>
                    <w:p w14:paraId="22BC6645" w14:textId="77777777" w:rsidR="00756116" w:rsidRDefault="00756116">
                      <w:pPr>
                        <w:overflowPunct w:val="0"/>
                        <w:ind w:left="0"/>
                        <w:jc w:val="center"/>
                        <w:rPr>
                          <w:b/>
                          <w:kern w:val="2"/>
                          <w:sz w:val="16"/>
                          <w:szCs w:val="16"/>
                        </w:rPr>
                      </w:pPr>
                      <w:r>
                        <w:rPr>
                          <w:b/>
                          <w:kern w:val="2"/>
                          <w:sz w:val="16"/>
                          <w:szCs w:val="16"/>
                        </w:rPr>
                        <w:t>202-c7</w:t>
                      </w:r>
                    </w:p>
                  </w:txbxContent>
                </v:textbox>
              </v:roundrect>
            </w:pict>
          </mc:Fallback>
        </mc:AlternateContent>
      </w:r>
      <w:r>
        <w:rPr>
          <w:noProof/>
          <w:lang w:eastAsia="es-ES"/>
        </w:rPr>
        <mc:AlternateContent>
          <mc:Choice Requires="wps">
            <w:drawing>
              <wp:anchor distT="0" distB="0" distL="114300" distR="114300" simplePos="0" relativeHeight="251652608" behindDoc="0" locked="0" layoutInCell="1" allowOverlap="1" wp14:anchorId="7D7572BA" wp14:editId="0C39D0F4">
                <wp:simplePos x="0" y="0"/>
                <wp:positionH relativeFrom="column">
                  <wp:posOffset>3385185</wp:posOffset>
                </wp:positionH>
                <wp:positionV relativeFrom="paragraph">
                  <wp:posOffset>434975</wp:posOffset>
                </wp:positionV>
                <wp:extent cx="600075" cy="323850"/>
                <wp:effectExtent l="0" t="0" r="0" b="0"/>
                <wp:wrapNone/>
                <wp:docPr id="4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9C569A9" w14:textId="77777777" w:rsidR="00756116" w:rsidRDefault="00756116">
                            <w:pPr>
                              <w:overflowPunct w:val="0"/>
                              <w:ind w:left="0"/>
                              <w:jc w:val="center"/>
                              <w:rPr>
                                <w:b/>
                                <w:kern w:val="2"/>
                                <w:sz w:val="16"/>
                                <w:szCs w:val="16"/>
                              </w:rPr>
                            </w:pPr>
                            <w:r>
                              <w:rPr>
                                <w:b/>
                                <w:kern w:val="2"/>
                                <w:sz w:val="16"/>
                                <w:szCs w:val="16"/>
                              </w:rPr>
                              <w:t>202-c8</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D7572BA" id="AutoShape 24" o:spid="_x0000_s1060" style="position:absolute;left:0;text-align:left;margin-left:266.55pt;margin-top:34.25pt;width:47.25pt;height:25.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" fillcolor="#ff9" strokeweight=".09mm">
                <v:stroke joinstyle="miter"/>
                <v:textbox>
                  <w:txbxContent>
                    <w:p w14:paraId="59C569A9" w14:textId="77777777" w:rsidR="00756116" w:rsidRDefault="00756116">
                      <w:pPr>
                        <w:overflowPunct w:val="0"/>
                        <w:ind w:left="0"/>
                        <w:jc w:val="center"/>
                        <w:rPr>
                          <w:b/>
                          <w:kern w:val="2"/>
                          <w:sz w:val="16"/>
                          <w:szCs w:val="16"/>
                        </w:rPr>
                      </w:pPr>
                      <w:r>
                        <w:rPr>
                          <w:b/>
                          <w:kern w:val="2"/>
                          <w:sz w:val="16"/>
                          <w:szCs w:val="16"/>
                        </w:rPr>
                        <w:t>202-c8</w:t>
                      </w:r>
                    </w:p>
                  </w:txbxContent>
                </v:textbox>
              </v:roundrect>
            </w:pict>
          </mc:Fallback>
        </mc:AlternateContent>
      </w:r>
      <w:r>
        <w:rPr>
          <w:noProof/>
          <w:lang w:eastAsia="es-ES"/>
        </w:rPr>
        <mc:AlternateContent>
          <mc:Choice Requires="wps">
            <w:drawing>
              <wp:anchor distT="0" distB="0" distL="114300" distR="114300" simplePos="0" relativeHeight="251653632" behindDoc="0" locked="0" layoutInCell="1" allowOverlap="1" wp14:anchorId="1DBF49C6" wp14:editId="091B539D">
                <wp:simplePos x="0" y="0"/>
                <wp:positionH relativeFrom="column">
                  <wp:posOffset>4779645</wp:posOffset>
                </wp:positionH>
                <wp:positionV relativeFrom="paragraph">
                  <wp:posOffset>434975</wp:posOffset>
                </wp:positionV>
                <wp:extent cx="600075" cy="323850"/>
                <wp:effectExtent l="0" t="0" r="0" b="0"/>
                <wp:wrapNone/>
                <wp:docPr id="47" name="Auto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64E80A4" w14:textId="77777777" w:rsidR="00756116" w:rsidRDefault="00756116">
                            <w:pPr>
                              <w:overflowPunct w:val="0"/>
                              <w:ind w:left="0"/>
                              <w:jc w:val="center"/>
                              <w:rPr>
                                <w:b/>
                                <w:kern w:val="2"/>
                                <w:sz w:val="16"/>
                                <w:szCs w:val="16"/>
                              </w:rPr>
                            </w:pPr>
                            <w:r>
                              <w:rPr>
                                <w:b/>
                                <w:kern w:val="2"/>
                                <w:sz w:val="16"/>
                                <w:szCs w:val="16"/>
                              </w:rPr>
                              <w:t>202-c9</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DBF49C6" id="AutoShape 25" o:spid="_x0000_s1061" style="position:absolute;left:0;text-align:left;margin-left:376.35pt;margin-top:34.25pt;width:47.25pt;height:25.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" fillcolor="#ff9" strokeweight=".09mm">
                <v:stroke joinstyle="miter"/>
                <v:textbox>
                  <w:txbxContent>
                    <w:p w14:paraId="364E80A4" w14:textId="77777777" w:rsidR="00756116" w:rsidRDefault="00756116">
                      <w:pPr>
                        <w:overflowPunct w:val="0"/>
                        <w:ind w:left="0"/>
                        <w:jc w:val="center"/>
                        <w:rPr>
                          <w:b/>
                          <w:kern w:val="2"/>
                          <w:sz w:val="16"/>
                          <w:szCs w:val="16"/>
                        </w:rPr>
                      </w:pPr>
                      <w:r>
                        <w:rPr>
                          <w:b/>
                          <w:kern w:val="2"/>
                          <w:sz w:val="16"/>
                          <w:szCs w:val="16"/>
                        </w:rPr>
                        <w:t>202-c9</w:t>
                      </w:r>
                    </w:p>
                  </w:txbxContent>
                </v:textbox>
              </v:roundrect>
            </w:pict>
          </mc:Fallback>
        </mc:AlternateContent>
      </w:r>
      <w:r>
        <w:rPr>
          <w:noProof/>
          <w:lang w:eastAsia="es-ES"/>
        </w:rPr>
        <mc:AlternateContent>
          <mc:Choice Requires="wps">
            <w:drawing>
              <wp:anchor distT="0" distB="0" distL="114300" distR="114300" simplePos="0" relativeHeight="251654656" behindDoc="0" locked="0" layoutInCell="1" allowOverlap="1" wp14:anchorId="4E7E02AD" wp14:editId="0679CE20">
                <wp:simplePos x="0" y="0"/>
                <wp:positionH relativeFrom="column">
                  <wp:posOffset>1105535</wp:posOffset>
                </wp:positionH>
                <wp:positionV relativeFrom="paragraph">
                  <wp:posOffset>926465</wp:posOffset>
                </wp:positionV>
                <wp:extent cx="600075" cy="323850"/>
                <wp:effectExtent l="0" t="0" r="0" b="0"/>
                <wp:wrapNone/>
                <wp:docPr id="4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5CDDB5" w14:textId="77777777" w:rsidR="00756116" w:rsidRDefault="00756116">
                            <w:pPr>
                              <w:overflowPunct w:val="0"/>
                              <w:ind w:left="0"/>
                              <w:jc w:val="center"/>
                              <w:rPr>
                                <w:b/>
                                <w:kern w:val="2"/>
                                <w:sz w:val="16"/>
                                <w:szCs w:val="16"/>
                              </w:rPr>
                            </w:pPr>
                            <w:r>
                              <w:rPr>
                                <w:b/>
                                <w:kern w:val="2"/>
                                <w:sz w:val="16"/>
                                <w:szCs w:val="16"/>
                              </w:rPr>
                              <w:t>202-c10</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4E7E02AD" id="AutoShape 26" o:spid="_x0000_s1062" style="position:absolute;left:0;text-align:left;margin-left:87.05pt;margin-top:72.95pt;width:47.25pt;height:25.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" fillcolor="#ff9" strokeweight=".09mm">
                <v:stroke joinstyle="miter"/>
                <v:textbox>
                  <w:txbxContent>
                    <w:p w14:paraId="1A5CDDB5" w14:textId="77777777" w:rsidR="00756116" w:rsidRDefault="00756116">
                      <w:pPr>
                        <w:overflowPunct w:val="0"/>
                        <w:ind w:left="0"/>
                        <w:jc w:val="center"/>
                        <w:rPr>
                          <w:b/>
                          <w:kern w:val="2"/>
                          <w:sz w:val="16"/>
                          <w:szCs w:val="16"/>
                        </w:rPr>
                      </w:pPr>
                      <w:r>
                        <w:rPr>
                          <w:b/>
                          <w:kern w:val="2"/>
                          <w:sz w:val="16"/>
                          <w:szCs w:val="16"/>
                        </w:rPr>
                        <w:t>202-c10</w:t>
                      </w:r>
                    </w:p>
                  </w:txbxContent>
                </v:textbox>
              </v:roundrect>
            </w:pict>
          </mc:Fallback>
        </mc:AlternateContent>
      </w:r>
      <w:r>
        <w:rPr>
          <w:noProof/>
          <w:lang w:eastAsia="es-ES"/>
        </w:rPr>
        <w:drawing>
          <wp:inline distT="0" distB="0" distL="0" distR="0" wp14:anchorId="53398734" wp14:editId="069DFE2D">
            <wp:extent cx="5334000" cy="11430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l="-72" t="-334" r="-72" b="-334"/>
                    <a:stretch>
                      <a:fillRect/>
                    </a:stretch>
                  </pic:blipFill>
                  <pic:spPr bwMode="auto">
                    <a:xfrm>
                      <a:off x="0" y="0"/>
                      <a:ext cx="5334000" cy="1143000"/>
                    </a:xfrm>
                    <a:prstGeom prst="rect">
                      <a:avLst/>
                    </a:prstGeom>
                    <a:solidFill>
                      <a:srgbClr val="FFFFFF"/>
                    </a:solidFill>
                    <a:ln>
                      <a:noFill/>
                    </a:ln>
                  </pic:spPr>
                </pic:pic>
              </a:graphicData>
            </a:graphic>
          </wp:inline>
        </w:drawing>
      </w:r>
    </w:p>
    <w:p w14:paraId="23A0CC53" w14:textId="77777777" w:rsidR="00BF6C51" w:rsidRDefault="00BF6C51">
      <w:pPr>
        <w:spacing w:line="276" w:lineRule="auto"/>
        <w:ind w:left="357"/>
        <w:rPr>
          <w:lang w:eastAsia="es-ES"/>
        </w:rPr>
      </w:pPr>
    </w:p>
    <w:p w14:paraId="6ACB4B04" w14:textId="77777777" w:rsidR="00BF6C51" w:rsidRDefault="00BF6C51">
      <w:pPr>
        <w:spacing w:line="276" w:lineRule="auto"/>
        <w:ind w:left="357"/>
        <w:rPr>
          <w:sz w:val="20"/>
          <w:lang w:eastAsia="es-ES"/>
        </w:rPr>
      </w:pPr>
    </w:p>
    <w:p w14:paraId="1409C181" w14:textId="77777777" w:rsidR="00BF6C51" w:rsidRDefault="00D42B21">
      <w:pPr>
        <w:numPr>
          <w:ilvl w:val="0"/>
          <w:numId w:val="27"/>
        </w:numPr>
        <w:spacing w:line="276" w:lineRule="auto"/>
        <w:ind w:left="357" w:hanging="357"/>
      </w:pPr>
      <w:r>
        <w:rPr>
          <w:b/>
          <w:sz w:val="20"/>
        </w:rPr>
        <w:t>Datos de Garantías</w:t>
      </w:r>
    </w:p>
    <w:p w14:paraId="55513ED0" w14:textId="77777777" w:rsidR="00BF6C51" w:rsidRDefault="00D42B21">
      <w:pPr>
        <w:spacing w:line="276" w:lineRule="auto"/>
        <w:ind w:left="357"/>
      </w:pPr>
      <w:r>
        <w:rPr>
          <w:sz w:val="20"/>
        </w:rPr>
        <w:t xml:space="preserve">Para todos los productos se deben mostrar de la misma manera que para las CCPP. El modo de mostrar los datos de Garantías variará en función del producto. </w:t>
      </w:r>
    </w:p>
    <w:p w14:paraId="28E3A04F" w14:textId="77777777" w:rsidR="00BF6C51" w:rsidRDefault="00D42B21">
      <w:pPr>
        <w:spacing w:line="276" w:lineRule="auto"/>
        <w:ind w:left="357"/>
      </w:pPr>
      <w:r>
        <w:rPr>
          <w:sz w:val="20"/>
        </w:rPr>
        <w:t>El título será “COBERTURAS Y GARANTÍAS”.</w:t>
      </w:r>
    </w:p>
    <w:p w14:paraId="3F89BC02" w14:textId="77777777" w:rsidR="00BF6C51" w:rsidRDefault="00D42B21">
      <w:pPr>
        <w:spacing w:line="276" w:lineRule="auto"/>
        <w:ind w:left="357"/>
      </w:pPr>
      <w:r>
        <w:rPr>
          <w:sz w:val="20"/>
        </w:rPr>
        <w:t>Para productos de Asistencia y Reembolso el bloque “COBERTURAS Y GARANTÍAS” (EM100) para estos productos será igual que el mismo bloque que gestiona actualmente las garantías en las CCPP y se distinguirá entre:</w:t>
      </w:r>
    </w:p>
    <w:p w14:paraId="21FE733E" w14:textId="77777777" w:rsidR="00BF6C51" w:rsidRDefault="00BF6C51">
      <w:pPr>
        <w:spacing w:line="276" w:lineRule="auto"/>
        <w:ind w:left="357"/>
        <w:rPr>
          <w:sz w:val="20"/>
        </w:rPr>
      </w:pPr>
    </w:p>
    <w:p w14:paraId="3997D52F" w14:textId="77777777" w:rsidR="00BF6C51" w:rsidRDefault="00D42B21">
      <w:pPr>
        <w:numPr>
          <w:ilvl w:val="0"/>
          <w:numId w:val="23"/>
        </w:numPr>
        <w:spacing w:line="276" w:lineRule="auto"/>
      </w:pPr>
      <w:r>
        <w:rPr>
          <w:sz w:val="20"/>
        </w:rPr>
        <w:t>Todos los asegurados contratan las mismas garantías:</w:t>
      </w:r>
    </w:p>
    <w:p w14:paraId="10DA46BE" w14:textId="1C07F8D5" w:rsidR="00BF6C51" w:rsidRDefault="00D42B21">
      <w:pPr>
        <w:spacing w:line="276" w:lineRule="auto"/>
        <w:ind w:left="1440"/>
        <w:rPr>
          <w:sz w:val="20"/>
        </w:rPr>
      </w:pPr>
      <w:r>
        <w:rPr>
          <w:noProof/>
          <w:lang w:eastAsia="es-ES"/>
        </w:rPr>
        <w:drawing>
          <wp:inline distT="0" distB="0" distL="0" distR="0" wp14:anchorId="6104C65B" wp14:editId="3E13E369">
            <wp:extent cx="5324475" cy="8477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a:extLst>
                        <a:ext uri="{28A0092B-C50C-407E-A947-70E740481C1C}">
                          <a14:useLocalDpi xmlns:a14="http://schemas.microsoft.com/office/drawing/2010/main" val="0"/>
                        </a:ext>
                      </a:extLst>
                    </a:blip>
                    <a:srcRect l="-72" t="-450" r="-72" b="-450"/>
                    <a:stretch>
                      <a:fillRect/>
                    </a:stretch>
                  </pic:blipFill>
                  <pic:spPr bwMode="auto">
                    <a:xfrm>
                      <a:off x="0" y="0"/>
                      <a:ext cx="5324475" cy="847725"/>
                    </a:xfrm>
                    <a:prstGeom prst="rect">
                      <a:avLst/>
                    </a:prstGeom>
                    <a:solidFill>
                      <a:srgbClr val="FFFFFF"/>
                    </a:solidFill>
                    <a:ln>
                      <a:noFill/>
                    </a:ln>
                  </pic:spPr>
                </pic:pic>
              </a:graphicData>
            </a:graphic>
          </wp:inline>
        </w:drawing>
      </w:r>
    </w:p>
    <w:p w14:paraId="20D89242" w14:textId="77777777" w:rsidR="00BF6C51" w:rsidRDefault="00D42B21">
      <w:pPr>
        <w:numPr>
          <w:ilvl w:val="0"/>
          <w:numId w:val="23"/>
        </w:numPr>
        <w:spacing w:line="276" w:lineRule="auto"/>
      </w:pPr>
      <w:r>
        <w:rPr>
          <w:sz w:val="20"/>
        </w:rPr>
        <w:t>No todos los asegurados contratan las mismas garantías:</w:t>
      </w:r>
    </w:p>
    <w:p w14:paraId="2F6FC066" w14:textId="2BC260A2" w:rsidR="00BF6C51" w:rsidRDefault="00D42B21">
      <w:pPr>
        <w:spacing w:line="276" w:lineRule="auto"/>
        <w:ind w:left="1440"/>
        <w:rPr>
          <w:sz w:val="20"/>
        </w:rPr>
      </w:pPr>
      <w:r>
        <w:rPr>
          <w:noProof/>
          <w:lang w:eastAsia="es-ES"/>
        </w:rPr>
        <w:drawing>
          <wp:inline distT="0" distB="0" distL="0" distR="0" wp14:anchorId="0F3A838D" wp14:editId="717B8C4D">
            <wp:extent cx="5467350" cy="150495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l="-70" t="-253" r="-70" b="-253"/>
                    <a:stretch>
                      <a:fillRect/>
                    </a:stretch>
                  </pic:blipFill>
                  <pic:spPr bwMode="auto">
                    <a:xfrm>
                      <a:off x="0" y="0"/>
                      <a:ext cx="5467350" cy="1504950"/>
                    </a:xfrm>
                    <a:prstGeom prst="rect">
                      <a:avLst/>
                    </a:prstGeom>
                    <a:solidFill>
                      <a:srgbClr val="FFFFFF"/>
                    </a:solidFill>
                    <a:ln>
                      <a:noFill/>
                    </a:ln>
                  </pic:spPr>
                </pic:pic>
              </a:graphicData>
            </a:graphic>
          </wp:inline>
        </w:drawing>
      </w:r>
    </w:p>
    <w:p w14:paraId="6D34DB66" w14:textId="77777777" w:rsidR="00BF6C51" w:rsidRDefault="00BF6C51">
      <w:pPr>
        <w:spacing w:line="276" w:lineRule="auto"/>
        <w:rPr>
          <w:sz w:val="20"/>
        </w:rPr>
      </w:pPr>
    </w:p>
    <w:tbl>
      <w:tblPr>
        <w:tblW w:w="0" w:type="auto"/>
        <w:tblInd w:w="510" w:type="dxa"/>
        <w:tblLayout w:type="fixed"/>
        <w:tblCellMar>
          <w:left w:w="70" w:type="dxa"/>
          <w:right w:w="70" w:type="dxa"/>
        </w:tblCellMar>
        <w:tblLook w:val="0000" w:firstRow="0" w:lastRow="0" w:firstColumn="0" w:lastColumn="0" w:noHBand="0" w:noVBand="0"/>
      </w:tblPr>
      <w:tblGrid>
        <w:gridCol w:w="1543"/>
        <w:gridCol w:w="4640"/>
        <w:gridCol w:w="2035"/>
        <w:gridCol w:w="1121"/>
      </w:tblGrid>
      <w:tr w:rsidR="00BF6C51" w14:paraId="693EACC5" w14:textId="77777777">
        <w:trPr>
          <w:trHeight w:val="233"/>
        </w:trPr>
        <w:tc>
          <w:tcPr>
            <w:tcW w:w="1543" w:type="dxa"/>
            <w:tcBorders>
              <w:top w:val="single" w:sz="8" w:space="0" w:color="000000"/>
              <w:left w:val="single" w:sz="8" w:space="0" w:color="000000"/>
              <w:bottom w:val="single" w:sz="8" w:space="0" w:color="000000"/>
            </w:tcBorders>
            <w:vAlign w:val="center"/>
          </w:tcPr>
          <w:p w14:paraId="1FD1C9CC" w14:textId="77777777" w:rsidR="00BF6C51" w:rsidRDefault="00D42B21">
            <w:pPr>
              <w:spacing w:before="0"/>
              <w:ind w:left="0"/>
              <w:jc w:val="left"/>
            </w:pPr>
            <w:r>
              <w:rPr>
                <w:rFonts w:ascii="Calibri" w:hAnsi="Calibri" w:cs="Calibri"/>
                <w:b/>
                <w:i/>
                <w:sz w:val="18"/>
                <w:szCs w:val="18"/>
                <w:lang w:eastAsia="es-ES"/>
              </w:rPr>
              <w:t>Descripción campo</w:t>
            </w:r>
          </w:p>
        </w:tc>
        <w:tc>
          <w:tcPr>
            <w:tcW w:w="4640" w:type="dxa"/>
            <w:tcBorders>
              <w:top w:val="single" w:sz="8" w:space="0" w:color="000000"/>
              <w:left w:val="single" w:sz="8" w:space="0" w:color="000000"/>
              <w:bottom w:val="single" w:sz="8" w:space="0" w:color="000000"/>
            </w:tcBorders>
            <w:vAlign w:val="center"/>
          </w:tcPr>
          <w:p w14:paraId="4E3766C2"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3E6DFD8A" w14:textId="77777777" w:rsidR="00BF6C51" w:rsidRDefault="00D42B21">
            <w:pPr>
              <w:spacing w:before="0"/>
              <w:ind w:left="0"/>
              <w:jc w:val="center"/>
            </w:pPr>
            <w:r>
              <w:rPr>
                <w:rFonts w:ascii="Calibri" w:hAnsi="Calibri" w:cs="Calibri"/>
                <w:b/>
                <w:i/>
                <w:sz w:val="18"/>
                <w:szCs w:val="18"/>
                <w:lang w:eastAsia="es-ES"/>
              </w:rPr>
              <w:t>Tipo (cadena, numérico)</w:t>
            </w:r>
          </w:p>
        </w:tc>
        <w:tc>
          <w:tcPr>
            <w:tcW w:w="1121" w:type="dxa"/>
            <w:tcBorders>
              <w:top w:val="single" w:sz="8" w:space="0" w:color="000000"/>
              <w:left w:val="single" w:sz="8" w:space="0" w:color="000000"/>
              <w:bottom w:val="single" w:sz="8" w:space="0" w:color="000000"/>
              <w:right w:val="single" w:sz="8" w:space="0" w:color="000000"/>
            </w:tcBorders>
          </w:tcPr>
          <w:p w14:paraId="1CA4618A"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2659A09E" w14:textId="77777777">
        <w:trPr>
          <w:trHeight w:val="300"/>
        </w:trPr>
        <w:tc>
          <w:tcPr>
            <w:tcW w:w="1543" w:type="dxa"/>
            <w:tcBorders>
              <w:top w:val="single" w:sz="8" w:space="0" w:color="000000"/>
              <w:left w:val="single" w:sz="8" w:space="0" w:color="000000"/>
              <w:bottom w:val="single" w:sz="8" w:space="0" w:color="000000"/>
            </w:tcBorders>
            <w:vAlign w:val="center"/>
          </w:tcPr>
          <w:p w14:paraId="2476DFE7" w14:textId="77777777" w:rsidR="00BF6C51" w:rsidRDefault="00D42B21">
            <w:pPr>
              <w:spacing w:before="0"/>
              <w:ind w:left="0"/>
              <w:jc w:val="left"/>
            </w:pPr>
            <w:r>
              <w:rPr>
                <w:rFonts w:ascii="Calibri" w:hAnsi="Calibri" w:cs="Calibri"/>
                <w:i/>
                <w:sz w:val="18"/>
                <w:szCs w:val="18"/>
                <w:lang w:eastAsia="es-ES"/>
              </w:rPr>
              <w:t>100-C1</w:t>
            </w:r>
          </w:p>
        </w:tc>
        <w:tc>
          <w:tcPr>
            <w:tcW w:w="4640" w:type="dxa"/>
            <w:tcBorders>
              <w:top w:val="single" w:sz="8" w:space="0" w:color="000000"/>
              <w:left w:val="single" w:sz="8" w:space="0" w:color="000000"/>
              <w:bottom w:val="single" w:sz="8" w:space="0" w:color="000000"/>
            </w:tcBorders>
            <w:vAlign w:val="center"/>
          </w:tcPr>
          <w:p w14:paraId="7F786EB1" w14:textId="77777777" w:rsidR="00BF6C51" w:rsidRDefault="00D42B21">
            <w:pPr>
              <w:spacing w:before="0"/>
              <w:ind w:left="0"/>
            </w:pPr>
            <w:r>
              <w:rPr>
                <w:rFonts w:ascii="Calibri" w:hAnsi="Calibri" w:cs="Calibri"/>
                <w:bCs/>
                <w:i/>
                <w:sz w:val="18"/>
                <w:szCs w:val="18"/>
                <w:lang w:eastAsia="es-ES"/>
              </w:rPr>
              <w:t>Coberturas y garantías de los certificados (*)</w:t>
            </w:r>
          </w:p>
        </w:tc>
        <w:tc>
          <w:tcPr>
            <w:tcW w:w="2035" w:type="dxa"/>
            <w:tcBorders>
              <w:top w:val="single" w:sz="8" w:space="0" w:color="000000"/>
              <w:left w:val="single" w:sz="8" w:space="0" w:color="000000"/>
              <w:bottom w:val="single" w:sz="8" w:space="0" w:color="000000"/>
            </w:tcBorders>
          </w:tcPr>
          <w:p w14:paraId="4A3B6AF8" w14:textId="77777777" w:rsidR="00BF6C51" w:rsidRDefault="00D42B21">
            <w:pPr>
              <w:spacing w:before="0"/>
              <w:ind w:left="0"/>
              <w:jc w:val="left"/>
            </w:pPr>
            <w:r>
              <w:rPr>
                <w:rFonts w:ascii="Calibri" w:hAnsi="Calibri" w:cs="Calibri"/>
                <w:i/>
                <w:sz w:val="18"/>
                <w:szCs w:val="18"/>
                <w:lang w:eastAsia="es-ES"/>
              </w:rPr>
              <w:t>A50</w:t>
            </w:r>
          </w:p>
        </w:tc>
        <w:tc>
          <w:tcPr>
            <w:tcW w:w="1121" w:type="dxa"/>
            <w:tcBorders>
              <w:top w:val="single" w:sz="8" w:space="0" w:color="000000"/>
              <w:left w:val="single" w:sz="8" w:space="0" w:color="000000"/>
              <w:bottom w:val="single" w:sz="8" w:space="0" w:color="000000"/>
              <w:right w:val="single" w:sz="8" w:space="0" w:color="000000"/>
            </w:tcBorders>
          </w:tcPr>
          <w:p w14:paraId="648390DF" w14:textId="77777777" w:rsidR="00BF6C51" w:rsidRDefault="00BF6C51">
            <w:pPr>
              <w:snapToGrid w:val="0"/>
              <w:spacing w:before="0"/>
              <w:ind w:left="0"/>
              <w:jc w:val="left"/>
              <w:rPr>
                <w:rFonts w:ascii="Calibri" w:hAnsi="Calibri" w:cs="Calibri"/>
                <w:i/>
                <w:sz w:val="18"/>
                <w:szCs w:val="18"/>
                <w:lang w:eastAsia="es-ES"/>
              </w:rPr>
            </w:pPr>
          </w:p>
        </w:tc>
      </w:tr>
      <w:tr w:rsidR="00BF6C51" w14:paraId="147DE324" w14:textId="77777777">
        <w:trPr>
          <w:trHeight w:val="300"/>
        </w:trPr>
        <w:tc>
          <w:tcPr>
            <w:tcW w:w="1543" w:type="dxa"/>
            <w:tcBorders>
              <w:top w:val="single" w:sz="8" w:space="0" w:color="000000"/>
              <w:left w:val="single" w:sz="8" w:space="0" w:color="000000"/>
              <w:bottom w:val="single" w:sz="8" w:space="0" w:color="000000"/>
            </w:tcBorders>
            <w:vAlign w:val="center"/>
          </w:tcPr>
          <w:p w14:paraId="57738C90" w14:textId="77777777" w:rsidR="00BF6C51" w:rsidRDefault="00D42B21">
            <w:pPr>
              <w:spacing w:before="0"/>
              <w:ind w:left="0"/>
              <w:jc w:val="left"/>
            </w:pPr>
            <w:r>
              <w:rPr>
                <w:rFonts w:ascii="Calibri" w:hAnsi="Calibri" w:cs="Calibri"/>
                <w:i/>
                <w:sz w:val="18"/>
                <w:szCs w:val="18"/>
                <w:lang w:eastAsia="es-ES"/>
              </w:rPr>
              <w:t>100-C2</w:t>
            </w:r>
          </w:p>
        </w:tc>
        <w:tc>
          <w:tcPr>
            <w:tcW w:w="4640" w:type="dxa"/>
            <w:tcBorders>
              <w:top w:val="single" w:sz="8" w:space="0" w:color="000000"/>
              <w:left w:val="single" w:sz="8" w:space="0" w:color="000000"/>
              <w:bottom w:val="single" w:sz="8" w:space="0" w:color="000000"/>
            </w:tcBorders>
            <w:vAlign w:val="center"/>
          </w:tcPr>
          <w:p w14:paraId="06E44EE0" w14:textId="77777777" w:rsidR="00BF6C51" w:rsidRDefault="00D42B21">
            <w:pPr>
              <w:spacing w:before="0"/>
              <w:ind w:left="0"/>
            </w:pPr>
            <w:r>
              <w:rPr>
                <w:rFonts w:ascii="Calibri" w:hAnsi="Calibri" w:cs="Calibri"/>
                <w:bCs/>
                <w:i/>
                <w:sz w:val="18"/>
                <w:szCs w:val="18"/>
                <w:lang w:eastAsia="es-ES"/>
              </w:rPr>
              <w:t>Número de certificado. Se pintan todos en la misma línea (*)</w:t>
            </w:r>
          </w:p>
        </w:tc>
        <w:tc>
          <w:tcPr>
            <w:tcW w:w="2035" w:type="dxa"/>
            <w:tcBorders>
              <w:top w:val="single" w:sz="8" w:space="0" w:color="000000"/>
              <w:left w:val="single" w:sz="8" w:space="0" w:color="000000"/>
              <w:bottom w:val="single" w:sz="8" w:space="0" w:color="000000"/>
            </w:tcBorders>
          </w:tcPr>
          <w:p w14:paraId="7FB2A3B0" w14:textId="77777777" w:rsidR="00BF6C51" w:rsidRDefault="00D42B21">
            <w:pPr>
              <w:spacing w:before="0"/>
              <w:ind w:left="0"/>
              <w:jc w:val="left"/>
            </w:pPr>
            <w:r>
              <w:rPr>
                <w:rFonts w:ascii="Calibri" w:hAnsi="Calibri" w:cs="Calibri"/>
                <w:i/>
                <w:sz w:val="18"/>
                <w:szCs w:val="18"/>
                <w:lang w:eastAsia="es-ES"/>
              </w:rPr>
              <w:t>N9</w:t>
            </w:r>
          </w:p>
        </w:tc>
        <w:tc>
          <w:tcPr>
            <w:tcW w:w="1121" w:type="dxa"/>
            <w:tcBorders>
              <w:top w:val="single" w:sz="8" w:space="0" w:color="000000"/>
              <w:left w:val="single" w:sz="8" w:space="0" w:color="000000"/>
              <w:bottom w:val="single" w:sz="8" w:space="0" w:color="000000"/>
              <w:right w:val="single" w:sz="8" w:space="0" w:color="000000"/>
            </w:tcBorders>
          </w:tcPr>
          <w:p w14:paraId="033E9F9C" w14:textId="77777777" w:rsidR="00BF6C51" w:rsidRDefault="00D42B21">
            <w:pPr>
              <w:spacing w:before="0"/>
              <w:ind w:left="0"/>
              <w:jc w:val="left"/>
            </w:pPr>
            <w:r>
              <w:rPr>
                <w:rFonts w:ascii="Calibri" w:hAnsi="Calibri" w:cs="Calibri"/>
                <w:i/>
                <w:sz w:val="18"/>
                <w:szCs w:val="18"/>
                <w:lang w:eastAsia="es-ES"/>
              </w:rPr>
              <w:t>Sí (10 ocurrencias máximo)</w:t>
            </w:r>
          </w:p>
        </w:tc>
      </w:tr>
      <w:tr w:rsidR="00BF6C51" w14:paraId="561E0A77" w14:textId="77777777">
        <w:trPr>
          <w:trHeight w:val="300"/>
        </w:trPr>
        <w:tc>
          <w:tcPr>
            <w:tcW w:w="1543" w:type="dxa"/>
            <w:tcBorders>
              <w:top w:val="single" w:sz="8" w:space="0" w:color="000000"/>
              <w:left w:val="single" w:sz="8" w:space="0" w:color="000000"/>
              <w:bottom w:val="single" w:sz="8" w:space="0" w:color="000000"/>
            </w:tcBorders>
            <w:vAlign w:val="center"/>
          </w:tcPr>
          <w:p w14:paraId="3C7F89CA" w14:textId="77777777" w:rsidR="00BF6C51" w:rsidRDefault="00D42B21">
            <w:pPr>
              <w:spacing w:before="0"/>
              <w:ind w:left="0"/>
              <w:jc w:val="left"/>
            </w:pPr>
            <w:r>
              <w:rPr>
                <w:rFonts w:ascii="Calibri" w:hAnsi="Calibri" w:cs="Calibri"/>
                <w:i/>
                <w:sz w:val="18"/>
                <w:szCs w:val="18"/>
                <w:lang w:eastAsia="es-ES"/>
              </w:rPr>
              <w:t>100-C3</w:t>
            </w:r>
          </w:p>
        </w:tc>
        <w:tc>
          <w:tcPr>
            <w:tcW w:w="4640" w:type="dxa"/>
            <w:tcBorders>
              <w:top w:val="single" w:sz="8" w:space="0" w:color="000000"/>
              <w:left w:val="single" w:sz="8" w:space="0" w:color="000000"/>
              <w:bottom w:val="single" w:sz="8" w:space="0" w:color="000000"/>
            </w:tcBorders>
            <w:vAlign w:val="center"/>
          </w:tcPr>
          <w:p w14:paraId="03D5CD39" w14:textId="77777777" w:rsidR="00BF6C51" w:rsidRDefault="00D42B21">
            <w:pPr>
              <w:spacing w:before="0"/>
              <w:ind w:left="0"/>
            </w:pPr>
            <w:r>
              <w:rPr>
                <w:rFonts w:ascii="Calibri" w:hAnsi="Calibri" w:cs="Calibri"/>
                <w:bCs/>
                <w:i/>
                <w:sz w:val="18"/>
                <w:szCs w:val="18"/>
                <w:lang w:eastAsia="es-ES"/>
              </w:rPr>
              <w:t>Tabla de Coberturas y Garantías. Aparecerán en dos columnas. Los datos se ordenarán de por filas de izquierda a derecha por orden de llegada.</w:t>
            </w:r>
          </w:p>
        </w:tc>
        <w:tc>
          <w:tcPr>
            <w:tcW w:w="2035" w:type="dxa"/>
            <w:tcBorders>
              <w:top w:val="single" w:sz="8" w:space="0" w:color="000000"/>
              <w:left w:val="single" w:sz="8" w:space="0" w:color="000000"/>
              <w:bottom w:val="single" w:sz="8" w:space="0" w:color="000000"/>
            </w:tcBorders>
          </w:tcPr>
          <w:p w14:paraId="3C2EB815" w14:textId="77777777" w:rsidR="00BF6C51" w:rsidRDefault="00D42B21">
            <w:pPr>
              <w:spacing w:before="0"/>
              <w:ind w:left="0"/>
              <w:jc w:val="left"/>
            </w:pPr>
            <w:r>
              <w:rPr>
                <w:rFonts w:ascii="Calibri" w:hAnsi="Calibri" w:cs="Calibri"/>
                <w:i/>
                <w:sz w:val="18"/>
                <w:szCs w:val="18"/>
                <w:lang w:eastAsia="es-ES"/>
              </w:rPr>
              <w:t>A75</w:t>
            </w:r>
          </w:p>
        </w:tc>
        <w:tc>
          <w:tcPr>
            <w:tcW w:w="1121" w:type="dxa"/>
            <w:tcBorders>
              <w:top w:val="single" w:sz="8" w:space="0" w:color="000000"/>
              <w:left w:val="single" w:sz="8" w:space="0" w:color="000000"/>
              <w:bottom w:val="single" w:sz="8" w:space="0" w:color="000000"/>
              <w:right w:val="single" w:sz="8" w:space="0" w:color="000000"/>
            </w:tcBorders>
          </w:tcPr>
          <w:p w14:paraId="6758D631" w14:textId="77777777" w:rsidR="00BF6C51" w:rsidRDefault="00D42B21">
            <w:pPr>
              <w:spacing w:before="0"/>
              <w:ind w:left="0"/>
              <w:jc w:val="left"/>
            </w:pPr>
            <w:r>
              <w:rPr>
                <w:rFonts w:ascii="Calibri" w:hAnsi="Calibri" w:cs="Calibri"/>
                <w:i/>
                <w:sz w:val="18"/>
                <w:szCs w:val="18"/>
                <w:lang w:eastAsia="es-ES"/>
              </w:rPr>
              <w:t>Sí (15 ocurrencias máximo)</w:t>
            </w:r>
          </w:p>
        </w:tc>
      </w:tr>
    </w:tbl>
    <w:p w14:paraId="598449F3" w14:textId="77777777" w:rsidR="00BF6C51" w:rsidRDefault="00D42B21">
      <w:pPr>
        <w:spacing w:line="276" w:lineRule="auto"/>
      </w:pPr>
      <w:r>
        <w:rPr>
          <w:sz w:val="20"/>
        </w:rPr>
        <w:t xml:space="preserve">(*) Sólo aparecerán en el caso en el que </w:t>
      </w:r>
      <w:r>
        <w:rPr>
          <w:sz w:val="20"/>
          <w:u w:val="single"/>
        </w:rPr>
        <w:t>no</w:t>
      </w:r>
      <w:r>
        <w:rPr>
          <w:sz w:val="20"/>
        </w:rPr>
        <w:t xml:space="preserve"> todos los asegurados contraten las mismas garantías. Además en este caso, el cuadro anterior será repetitivo, mostrando una agrupación de coberturas por cada grupo de certificados. </w:t>
      </w:r>
    </w:p>
    <w:p w14:paraId="4315DD7F" w14:textId="14CFDE6B" w:rsidR="00BF6C51" w:rsidRDefault="00D42B21">
      <w:pPr>
        <w:spacing w:line="276" w:lineRule="auto"/>
        <w:rPr>
          <w:sz w:val="20"/>
        </w:rPr>
      </w:pPr>
      <w:r>
        <w:rPr>
          <w:noProof/>
          <w:lang w:eastAsia="es-ES"/>
        </w:rPr>
        <w:lastRenderedPageBreak/>
        <mc:AlternateContent>
          <mc:Choice Requires="wps">
            <w:drawing>
              <wp:anchor distT="0" distB="0" distL="114300" distR="114300" simplePos="0" relativeHeight="251670016" behindDoc="0" locked="0" layoutInCell="1" allowOverlap="1" wp14:anchorId="52D580AD" wp14:editId="36A937D6">
                <wp:simplePos x="0" y="0"/>
                <wp:positionH relativeFrom="column">
                  <wp:posOffset>219075</wp:posOffset>
                </wp:positionH>
                <wp:positionV relativeFrom="paragraph">
                  <wp:posOffset>643890</wp:posOffset>
                </wp:positionV>
                <wp:extent cx="600075" cy="323850"/>
                <wp:effectExtent l="0" t="0" r="0" b="0"/>
                <wp:wrapNone/>
                <wp:docPr id="45"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B9ADE95" w14:textId="77777777" w:rsidR="00756116" w:rsidRDefault="00756116">
                            <w:pPr>
                              <w:overflowPunct w:val="0"/>
                              <w:ind w:left="0"/>
                              <w:jc w:val="center"/>
                              <w:rPr>
                                <w:b/>
                                <w:kern w:val="2"/>
                                <w:sz w:val="16"/>
                                <w:szCs w:val="16"/>
                              </w:rPr>
                            </w:pPr>
                            <w:r>
                              <w:rPr>
                                <w:b/>
                                <w:kern w:val="2"/>
                                <w:sz w:val="16"/>
                                <w:szCs w:val="16"/>
                              </w:rPr>
                              <w:t>100-c3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2D580AD" id="AutoShape 41" o:spid="_x0000_s1063" style="position:absolute;left:0;text-align:left;margin-left:17.25pt;margin-top:50.7pt;width:47.25pt;height:25.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" fillcolor="#ff9" strokeweight=".09mm">
                <v:stroke joinstyle="miter"/>
                <v:textbox>
                  <w:txbxContent>
                    <w:p w14:paraId="1B9ADE95" w14:textId="77777777" w:rsidR="00756116" w:rsidRDefault="00756116">
                      <w:pPr>
                        <w:overflowPunct w:val="0"/>
                        <w:ind w:left="0"/>
                        <w:jc w:val="center"/>
                        <w:rPr>
                          <w:b/>
                          <w:kern w:val="2"/>
                          <w:sz w:val="16"/>
                          <w:szCs w:val="16"/>
                        </w:rPr>
                      </w:pPr>
                      <w:r>
                        <w:rPr>
                          <w:b/>
                          <w:kern w:val="2"/>
                          <w:sz w:val="16"/>
                          <w:szCs w:val="16"/>
                        </w:rPr>
                        <w:t>100-c3</w:t>
                      </w:r>
                    </w:p>
                  </w:txbxContent>
                </v:textbox>
              </v:roundrect>
            </w:pict>
          </mc:Fallback>
        </mc:AlternateContent>
      </w:r>
      <w:r>
        <w:rPr>
          <w:noProof/>
          <w:lang w:eastAsia="es-ES"/>
        </w:rPr>
        <w:drawing>
          <wp:inline distT="0" distB="0" distL="0" distR="0" wp14:anchorId="63B65F7C" wp14:editId="283952B4">
            <wp:extent cx="5324475" cy="8477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a:extLst>
                        <a:ext uri="{28A0092B-C50C-407E-A947-70E740481C1C}">
                          <a14:useLocalDpi xmlns:a14="http://schemas.microsoft.com/office/drawing/2010/main" val="0"/>
                        </a:ext>
                      </a:extLst>
                    </a:blip>
                    <a:srcRect l="-72" t="-450" r="-72" b="-450"/>
                    <a:stretch>
                      <a:fillRect/>
                    </a:stretch>
                  </pic:blipFill>
                  <pic:spPr bwMode="auto">
                    <a:xfrm>
                      <a:off x="0" y="0"/>
                      <a:ext cx="5324475" cy="847725"/>
                    </a:xfrm>
                    <a:prstGeom prst="rect">
                      <a:avLst/>
                    </a:prstGeom>
                    <a:solidFill>
                      <a:srgbClr val="FFFFFF"/>
                    </a:solidFill>
                    <a:ln>
                      <a:noFill/>
                    </a:ln>
                  </pic:spPr>
                </pic:pic>
              </a:graphicData>
            </a:graphic>
          </wp:inline>
        </w:drawing>
      </w:r>
    </w:p>
    <w:p w14:paraId="38DF3265" w14:textId="77777777" w:rsidR="00BF6C51" w:rsidRDefault="00BF6C51">
      <w:pPr>
        <w:spacing w:line="276" w:lineRule="auto"/>
        <w:rPr>
          <w:sz w:val="20"/>
        </w:rPr>
      </w:pPr>
    </w:p>
    <w:p w14:paraId="659D1DB0" w14:textId="389430C0" w:rsidR="00BF6C51" w:rsidRDefault="00D42B21">
      <w:pPr>
        <w:spacing w:line="276" w:lineRule="auto"/>
        <w:rPr>
          <w:sz w:val="20"/>
        </w:rPr>
      </w:pPr>
      <w:r>
        <w:rPr>
          <w:noProof/>
          <w:lang w:eastAsia="es-ES"/>
        </w:rPr>
        <mc:AlternateContent>
          <mc:Choice Requires="wps">
            <w:drawing>
              <wp:anchor distT="0" distB="0" distL="114300" distR="114300" simplePos="0" relativeHeight="251671040" behindDoc="0" locked="0" layoutInCell="1" allowOverlap="1" wp14:anchorId="667A14CD" wp14:editId="414614AE">
                <wp:simplePos x="0" y="0"/>
                <wp:positionH relativeFrom="column">
                  <wp:posOffset>-23495</wp:posOffset>
                </wp:positionH>
                <wp:positionV relativeFrom="paragraph">
                  <wp:posOffset>595630</wp:posOffset>
                </wp:positionV>
                <wp:extent cx="600075" cy="323850"/>
                <wp:effectExtent l="0" t="0" r="0" b="0"/>
                <wp:wrapNone/>
                <wp:docPr id="43" name="Auto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DBF2C7B" w14:textId="77777777" w:rsidR="00756116" w:rsidRDefault="00756116">
                            <w:pPr>
                              <w:overflowPunct w:val="0"/>
                              <w:ind w:left="0"/>
                              <w:jc w:val="center"/>
                              <w:rPr>
                                <w:b/>
                                <w:kern w:val="2"/>
                                <w:sz w:val="16"/>
                                <w:szCs w:val="16"/>
                              </w:rPr>
                            </w:pPr>
                            <w:r>
                              <w:rPr>
                                <w:b/>
                                <w:kern w:val="2"/>
                                <w:sz w:val="16"/>
                                <w:szCs w:val="16"/>
                              </w:rPr>
                              <w:t>100-c3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667A14CD" id="AutoShape 42" o:spid="_x0000_s1064" style="position:absolute;left:0;text-align:left;margin-left:-1.85pt;margin-top:46.9pt;width:47.25pt;height:25.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" fillcolor="#ff9" strokeweight=".09mm">
                <v:stroke joinstyle="miter"/>
                <v:textbox>
                  <w:txbxContent>
                    <w:p w14:paraId="4DBF2C7B" w14:textId="77777777" w:rsidR="00756116" w:rsidRDefault="00756116">
                      <w:pPr>
                        <w:overflowPunct w:val="0"/>
                        <w:ind w:left="0"/>
                        <w:jc w:val="center"/>
                        <w:rPr>
                          <w:b/>
                          <w:kern w:val="2"/>
                          <w:sz w:val="16"/>
                          <w:szCs w:val="16"/>
                        </w:rPr>
                      </w:pPr>
                      <w:r>
                        <w:rPr>
                          <w:b/>
                          <w:kern w:val="2"/>
                          <w:sz w:val="16"/>
                          <w:szCs w:val="16"/>
                        </w:rPr>
                        <w:t>100-c3</w:t>
                      </w:r>
                    </w:p>
                  </w:txbxContent>
                </v:textbox>
              </v:roundrect>
            </w:pict>
          </mc:Fallback>
        </mc:AlternateContent>
      </w:r>
      <w:r>
        <w:rPr>
          <w:noProof/>
          <w:lang w:eastAsia="es-ES"/>
        </w:rPr>
        <mc:AlternateContent>
          <mc:Choice Requires="wps">
            <w:drawing>
              <wp:anchor distT="0" distB="0" distL="114300" distR="114300" simplePos="0" relativeHeight="251672064" behindDoc="0" locked="0" layoutInCell="1" allowOverlap="1" wp14:anchorId="747CE6DE" wp14:editId="164A188C">
                <wp:simplePos x="0" y="0"/>
                <wp:positionH relativeFrom="column">
                  <wp:posOffset>-23495</wp:posOffset>
                </wp:positionH>
                <wp:positionV relativeFrom="paragraph">
                  <wp:posOffset>1261110</wp:posOffset>
                </wp:positionV>
                <wp:extent cx="600075" cy="323850"/>
                <wp:effectExtent l="0" t="0" r="0" b="0"/>
                <wp:wrapNone/>
                <wp:docPr id="41"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E058BDF" w14:textId="77777777" w:rsidR="00756116" w:rsidRDefault="00756116">
                            <w:pPr>
                              <w:overflowPunct w:val="0"/>
                              <w:ind w:left="0"/>
                              <w:jc w:val="center"/>
                              <w:rPr>
                                <w:b/>
                                <w:kern w:val="2"/>
                                <w:sz w:val="16"/>
                                <w:szCs w:val="16"/>
                              </w:rPr>
                            </w:pPr>
                            <w:r>
                              <w:rPr>
                                <w:b/>
                                <w:kern w:val="2"/>
                                <w:sz w:val="16"/>
                                <w:szCs w:val="16"/>
                              </w:rPr>
                              <w:t>100-c3</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47CE6DE" id="AutoShape 43" o:spid="_x0000_s1065" style="position:absolute;left:0;text-align:left;margin-left:-1.85pt;margin-top:99.3pt;width:47.25pt;height:25.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" fillcolor="#ff9" strokeweight=".09mm">
                <v:stroke joinstyle="miter"/>
                <v:textbox>
                  <w:txbxContent>
                    <w:p w14:paraId="1E058BDF" w14:textId="77777777" w:rsidR="00756116" w:rsidRDefault="00756116">
                      <w:pPr>
                        <w:overflowPunct w:val="0"/>
                        <w:ind w:left="0"/>
                        <w:jc w:val="center"/>
                        <w:rPr>
                          <w:b/>
                          <w:kern w:val="2"/>
                          <w:sz w:val="16"/>
                          <w:szCs w:val="16"/>
                        </w:rPr>
                      </w:pPr>
                      <w:r>
                        <w:rPr>
                          <w:b/>
                          <w:kern w:val="2"/>
                          <w:sz w:val="16"/>
                          <w:szCs w:val="16"/>
                        </w:rPr>
                        <w:t>100-c3</w:t>
                      </w:r>
                    </w:p>
                  </w:txbxContent>
                </v:textbox>
              </v:roundrect>
            </w:pict>
          </mc:Fallback>
        </mc:AlternateContent>
      </w:r>
      <w:r>
        <w:rPr>
          <w:noProof/>
          <w:lang w:eastAsia="es-ES"/>
        </w:rPr>
        <mc:AlternateContent>
          <mc:Choice Requires="wps">
            <w:drawing>
              <wp:anchor distT="0" distB="0" distL="114300" distR="114300" simplePos="0" relativeHeight="251673088" behindDoc="0" locked="0" layoutInCell="1" allowOverlap="1" wp14:anchorId="76B1D026" wp14:editId="2136F8DC">
                <wp:simplePos x="0" y="0"/>
                <wp:positionH relativeFrom="column">
                  <wp:posOffset>1468755</wp:posOffset>
                </wp:positionH>
                <wp:positionV relativeFrom="paragraph">
                  <wp:posOffset>90805</wp:posOffset>
                </wp:positionV>
                <wp:extent cx="600075" cy="323850"/>
                <wp:effectExtent l="0" t="0" r="0" b="0"/>
                <wp:wrapNone/>
                <wp:docPr id="39" name="Auto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20E58EE" w14:textId="77777777" w:rsidR="00756116" w:rsidRDefault="00756116">
                            <w:pPr>
                              <w:overflowPunct w:val="0"/>
                              <w:ind w:left="0"/>
                              <w:jc w:val="center"/>
                              <w:rPr>
                                <w:b/>
                                <w:kern w:val="2"/>
                                <w:sz w:val="16"/>
                                <w:szCs w:val="16"/>
                              </w:rPr>
                            </w:pPr>
                            <w:r>
                              <w:rPr>
                                <w:b/>
                                <w:kern w:val="2"/>
                                <w:sz w:val="16"/>
                                <w:szCs w:val="16"/>
                              </w:rPr>
                              <w:t>100-c1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76B1D026" id="AutoShape 44" o:spid="_x0000_s1066" style="position:absolute;left:0;text-align:left;margin-left:115.65pt;margin-top:7.15pt;width:47.25pt;height:2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" fillcolor="#ff9" strokeweight=".09mm">
                <v:stroke joinstyle="miter"/>
                <v:textbox>
                  <w:txbxContent>
                    <w:p w14:paraId="320E58EE" w14:textId="77777777" w:rsidR="00756116" w:rsidRDefault="00756116">
                      <w:pPr>
                        <w:overflowPunct w:val="0"/>
                        <w:ind w:left="0"/>
                        <w:jc w:val="center"/>
                        <w:rPr>
                          <w:b/>
                          <w:kern w:val="2"/>
                          <w:sz w:val="16"/>
                          <w:szCs w:val="16"/>
                        </w:rPr>
                      </w:pPr>
                      <w:r>
                        <w:rPr>
                          <w:b/>
                          <w:kern w:val="2"/>
                          <w:sz w:val="16"/>
                          <w:szCs w:val="16"/>
                        </w:rPr>
                        <w:t>100-c1</w:t>
                      </w:r>
                    </w:p>
                  </w:txbxContent>
                </v:textbox>
              </v:roundrect>
            </w:pict>
          </mc:Fallback>
        </mc:AlternateContent>
      </w:r>
      <w:r>
        <w:rPr>
          <w:noProof/>
          <w:lang w:eastAsia="es-ES"/>
        </w:rPr>
        <mc:AlternateContent>
          <mc:Choice Requires="wps">
            <w:drawing>
              <wp:anchor distT="0" distB="0" distL="114300" distR="114300" simplePos="0" relativeHeight="251674112" behindDoc="0" locked="0" layoutInCell="1" allowOverlap="1" wp14:anchorId="1E8B4B9A" wp14:editId="4603E4A6">
                <wp:simplePos x="0" y="0"/>
                <wp:positionH relativeFrom="column">
                  <wp:posOffset>4175125</wp:posOffset>
                </wp:positionH>
                <wp:positionV relativeFrom="paragraph">
                  <wp:posOffset>822325</wp:posOffset>
                </wp:positionV>
                <wp:extent cx="600075" cy="323850"/>
                <wp:effectExtent l="0" t="0" r="0" b="0"/>
                <wp:wrapNone/>
                <wp:docPr id="38" name="Auto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7D11295" w14:textId="77777777" w:rsidR="00756116" w:rsidRDefault="00756116">
                            <w:pPr>
                              <w:overflowPunct w:val="0"/>
                              <w:ind w:left="0"/>
                              <w:jc w:val="center"/>
                              <w:rPr>
                                <w:b/>
                                <w:kern w:val="2"/>
                                <w:sz w:val="16"/>
                                <w:szCs w:val="16"/>
                              </w:rPr>
                            </w:pPr>
                            <w:r>
                              <w:rPr>
                                <w:b/>
                                <w:kern w:val="2"/>
                                <w:sz w:val="16"/>
                                <w:szCs w:val="16"/>
                              </w:rPr>
                              <w:t>100-c2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1E8B4B9A" id="AutoShape 45" o:spid="_x0000_s1067" style="position:absolute;left:0;text-align:left;margin-left:328.75pt;margin-top:64.75pt;width:47.25pt;height:25.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" fillcolor="#ff9" strokeweight=".09mm">
                <v:stroke joinstyle="miter"/>
                <v:textbox>
                  <w:txbxContent>
                    <w:p w14:paraId="37D11295" w14:textId="77777777" w:rsidR="00756116" w:rsidRDefault="00756116">
                      <w:pPr>
                        <w:overflowPunct w:val="0"/>
                        <w:ind w:left="0"/>
                        <w:jc w:val="center"/>
                        <w:rPr>
                          <w:b/>
                          <w:kern w:val="2"/>
                          <w:sz w:val="16"/>
                          <w:szCs w:val="16"/>
                        </w:rPr>
                      </w:pPr>
                      <w:r>
                        <w:rPr>
                          <w:b/>
                          <w:kern w:val="2"/>
                          <w:sz w:val="16"/>
                          <w:szCs w:val="16"/>
                        </w:rPr>
                        <w:t>100-c2</w:t>
                      </w:r>
                    </w:p>
                  </w:txbxContent>
                </v:textbox>
              </v:roundrect>
            </w:pict>
          </mc:Fallback>
        </mc:AlternateContent>
      </w:r>
      <w:r>
        <w:rPr>
          <w:noProof/>
          <w:lang w:eastAsia="es-ES"/>
        </w:rPr>
        <w:drawing>
          <wp:inline distT="0" distB="0" distL="0" distR="0" wp14:anchorId="60E007EB" wp14:editId="0D642049">
            <wp:extent cx="5467350" cy="15049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a:extLst>
                        <a:ext uri="{28A0092B-C50C-407E-A947-70E740481C1C}">
                          <a14:useLocalDpi xmlns:a14="http://schemas.microsoft.com/office/drawing/2010/main" val="0"/>
                        </a:ext>
                      </a:extLst>
                    </a:blip>
                    <a:srcRect l="-70" t="-253" r="-70" b="-253"/>
                    <a:stretch>
                      <a:fillRect/>
                    </a:stretch>
                  </pic:blipFill>
                  <pic:spPr bwMode="auto">
                    <a:xfrm>
                      <a:off x="0" y="0"/>
                      <a:ext cx="5467350" cy="1504950"/>
                    </a:xfrm>
                    <a:prstGeom prst="rect">
                      <a:avLst/>
                    </a:prstGeom>
                    <a:solidFill>
                      <a:srgbClr val="FFFFFF"/>
                    </a:solidFill>
                    <a:ln>
                      <a:noFill/>
                    </a:ln>
                  </pic:spPr>
                </pic:pic>
              </a:graphicData>
            </a:graphic>
          </wp:inline>
        </w:drawing>
      </w:r>
    </w:p>
    <w:p w14:paraId="5788D056" w14:textId="77777777" w:rsidR="00BF6C51" w:rsidRDefault="00BF6C51">
      <w:pPr>
        <w:spacing w:line="276" w:lineRule="auto"/>
        <w:rPr>
          <w:sz w:val="20"/>
        </w:rPr>
      </w:pPr>
    </w:p>
    <w:p w14:paraId="36AD668F" w14:textId="77777777" w:rsidR="00BF6C51" w:rsidRDefault="00D42B21">
      <w:pPr>
        <w:spacing w:line="276" w:lineRule="auto"/>
      </w:pPr>
      <w:r>
        <w:rPr>
          <w:sz w:val="20"/>
        </w:rPr>
        <w:t>Para productos de Indemnización este bloque será diferente. Se explica en el siguiente Caso de Uso: CU_002 Generación de un documento completo de Solicitudes. Producto de Indemnización.</w:t>
      </w:r>
    </w:p>
    <w:p w14:paraId="35444455" w14:textId="77777777" w:rsidR="00BF6C51" w:rsidRDefault="00BF6C51">
      <w:pPr>
        <w:spacing w:line="276" w:lineRule="auto"/>
        <w:rPr>
          <w:b/>
          <w:sz w:val="20"/>
        </w:rPr>
      </w:pPr>
    </w:p>
    <w:p w14:paraId="16FE3631" w14:textId="77777777" w:rsidR="00BF6C51" w:rsidRDefault="00D42B21">
      <w:pPr>
        <w:numPr>
          <w:ilvl w:val="0"/>
          <w:numId w:val="27"/>
        </w:numPr>
        <w:spacing w:line="276" w:lineRule="auto"/>
        <w:ind w:left="357" w:hanging="357"/>
      </w:pPr>
      <w:r>
        <w:rPr>
          <w:b/>
          <w:sz w:val="20"/>
        </w:rPr>
        <w:t>Datos de los Asegurados</w:t>
      </w:r>
    </w:p>
    <w:p w14:paraId="3171A9F4" w14:textId="77777777" w:rsidR="00BF6C51" w:rsidRDefault="00D42B21">
      <w:pPr>
        <w:spacing w:line="276" w:lineRule="auto"/>
        <w:ind w:left="357"/>
      </w:pPr>
      <w:r>
        <w:rPr>
          <w:sz w:val="20"/>
        </w:rPr>
        <w:t xml:space="preserve">El bloque ASEGURADOS (EM061) y ASEGURADO (EM060) tendrán la misma apariencia en todos los productos y se gestionarán de igual manera que en las CCPP (incluyendo más datos). </w:t>
      </w:r>
    </w:p>
    <w:p w14:paraId="7091B94C" w14:textId="77777777" w:rsidR="00BF6C51" w:rsidRDefault="00D42B21">
      <w:pPr>
        <w:spacing w:line="276" w:lineRule="auto"/>
        <w:ind w:left="357"/>
      </w:pPr>
      <w:r>
        <w:rPr>
          <w:sz w:val="20"/>
        </w:rPr>
        <w:t>Los datos aparecerán recuadrados y el título que se muestre dependerá de si hay un único asegurado o varios:</w:t>
      </w:r>
    </w:p>
    <w:p w14:paraId="217E99A3" w14:textId="77777777" w:rsidR="00BF6C51" w:rsidRDefault="00D42B21">
      <w:pPr>
        <w:numPr>
          <w:ilvl w:val="0"/>
          <w:numId w:val="23"/>
        </w:numPr>
        <w:spacing w:line="276" w:lineRule="auto"/>
      </w:pPr>
      <w:r>
        <w:rPr>
          <w:sz w:val="20"/>
        </w:rPr>
        <w:t>Un único Asegurado: “ASEGURADO”. Se muestra una tabla con una única línea.</w:t>
      </w:r>
    </w:p>
    <w:p w14:paraId="10D8D3F7" w14:textId="4641DB5B" w:rsidR="00BF6C51" w:rsidRDefault="00D42B21">
      <w:pPr>
        <w:spacing w:line="276" w:lineRule="auto"/>
        <w:ind w:left="357" w:firstLine="351"/>
        <w:rPr>
          <w:rFonts w:ascii="Calibri" w:hAnsi="Calibri" w:cs="Calibri"/>
          <w:b/>
          <w:i/>
          <w:sz w:val="18"/>
          <w:szCs w:val="18"/>
          <w:lang w:eastAsia="es-ES"/>
        </w:rPr>
      </w:pPr>
      <w:r>
        <w:rPr>
          <w:noProof/>
          <w:lang w:eastAsia="es-ES"/>
        </w:rPr>
        <w:drawing>
          <wp:inline distT="0" distB="0" distL="0" distR="0" wp14:anchorId="0D9CAC53" wp14:editId="0349EE26">
            <wp:extent cx="5553075" cy="619125"/>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l="-69" t="-615" r="-69" b="-615"/>
                    <a:stretch>
                      <a:fillRect/>
                    </a:stretch>
                  </pic:blipFill>
                  <pic:spPr bwMode="auto">
                    <a:xfrm>
                      <a:off x="0" y="0"/>
                      <a:ext cx="5553075" cy="619125"/>
                    </a:xfrm>
                    <a:prstGeom prst="rect">
                      <a:avLst/>
                    </a:prstGeom>
                    <a:solidFill>
                      <a:srgbClr val="FFFFFF"/>
                    </a:solidFill>
                    <a:ln>
                      <a:noFill/>
                    </a:ln>
                  </pic:spPr>
                </pic:pic>
              </a:graphicData>
            </a:graphic>
          </wp:inline>
        </w:drawing>
      </w: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2035"/>
        <w:gridCol w:w="1121"/>
      </w:tblGrid>
      <w:tr w:rsidR="00BF6C51" w14:paraId="4C19BC12" w14:textId="77777777">
        <w:trPr>
          <w:trHeight w:val="233"/>
        </w:trPr>
        <w:tc>
          <w:tcPr>
            <w:tcW w:w="1543" w:type="dxa"/>
            <w:tcBorders>
              <w:top w:val="single" w:sz="8" w:space="0" w:color="000000"/>
              <w:left w:val="single" w:sz="8" w:space="0" w:color="000000"/>
              <w:bottom w:val="single" w:sz="8" w:space="0" w:color="000000"/>
            </w:tcBorders>
            <w:vAlign w:val="center"/>
          </w:tcPr>
          <w:p w14:paraId="694864B9"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194CFDAD"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39ACA1FA" w14:textId="77777777" w:rsidR="00BF6C51" w:rsidRDefault="00D42B21">
            <w:pPr>
              <w:spacing w:before="0"/>
              <w:ind w:left="0"/>
              <w:jc w:val="center"/>
            </w:pPr>
            <w:r>
              <w:rPr>
                <w:rFonts w:ascii="Calibri" w:hAnsi="Calibri" w:cs="Calibri"/>
                <w:b/>
                <w:i/>
                <w:sz w:val="18"/>
                <w:szCs w:val="18"/>
                <w:lang w:eastAsia="es-ES"/>
              </w:rPr>
              <w:t>Tipo (cadena, numérico)</w:t>
            </w:r>
          </w:p>
        </w:tc>
        <w:tc>
          <w:tcPr>
            <w:tcW w:w="1121" w:type="dxa"/>
            <w:tcBorders>
              <w:top w:val="single" w:sz="8" w:space="0" w:color="000000"/>
              <w:left w:val="single" w:sz="8" w:space="0" w:color="000000"/>
              <w:bottom w:val="single" w:sz="8" w:space="0" w:color="000000"/>
              <w:right w:val="single" w:sz="8" w:space="0" w:color="000000"/>
            </w:tcBorders>
          </w:tcPr>
          <w:p w14:paraId="2ECEBC47"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3F1D4A11" w14:textId="77777777">
        <w:trPr>
          <w:trHeight w:val="300"/>
        </w:trPr>
        <w:tc>
          <w:tcPr>
            <w:tcW w:w="1543" w:type="dxa"/>
            <w:tcBorders>
              <w:top w:val="single" w:sz="8" w:space="0" w:color="000000"/>
              <w:left w:val="single" w:sz="8" w:space="0" w:color="000000"/>
              <w:bottom w:val="single" w:sz="8" w:space="0" w:color="000000"/>
            </w:tcBorders>
            <w:vAlign w:val="center"/>
          </w:tcPr>
          <w:p w14:paraId="1250D4EF" w14:textId="77777777" w:rsidR="00BF6C51" w:rsidRDefault="00D42B21">
            <w:pPr>
              <w:spacing w:before="0"/>
              <w:ind w:left="0"/>
              <w:jc w:val="left"/>
            </w:pPr>
            <w:r>
              <w:rPr>
                <w:rFonts w:ascii="Calibri" w:hAnsi="Calibri" w:cs="Calibri"/>
                <w:i/>
                <w:sz w:val="18"/>
                <w:szCs w:val="18"/>
                <w:lang w:eastAsia="es-ES"/>
              </w:rPr>
              <w:t>60-C2</w:t>
            </w:r>
          </w:p>
        </w:tc>
        <w:tc>
          <w:tcPr>
            <w:tcW w:w="4445" w:type="dxa"/>
            <w:tcBorders>
              <w:top w:val="single" w:sz="8" w:space="0" w:color="000000"/>
              <w:left w:val="single" w:sz="8" w:space="0" w:color="000000"/>
              <w:bottom w:val="single" w:sz="8" w:space="0" w:color="000000"/>
            </w:tcBorders>
            <w:vAlign w:val="center"/>
          </w:tcPr>
          <w:p w14:paraId="420598DC" w14:textId="77777777" w:rsidR="00BF6C51" w:rsidRDefault="00D42B21">
            <w:pPr>
              <w:spacing w:before="0"/>
              <w:ind w:left="0"/>
            </w:pPr>
            <w:r>
              <w:rPr>
                <w:rFonts w:ascii="Calibri" w:hAnsi="Calibri" w:cs="Calibri"/>
                <w:bCs/>
                <w:i/>
                <w:sz w:val="18"/>
                <w:szCs w:val="18"/>
                <w:lang w:eastAsia="es-ES"/>
              </w:rPr>
              <w:t>Nombre. En el caso de ser persona física se muestran Nombre y Apellidos, en el caso de ser persona jurídica se muestra el nombre de la persona jurídica. Valor fijo: Nombre y Apellidos</w:t>
            </w:r>
          </w:p>
        </w:tc>
        <w:tc>
          <w:tcPr>
            <w:tcW w:w="2035" w:type="dxa"/>
            <w:tcBorders>
              <w:top w:val="single" w:sz="8" w:space="0" w:color="000000"/>
              <w:left w:val="single" w:sz="8" w:space="0" w:color="000000"/>
              <w:bottom w:val="single" w:sz="8" w:space="0" w:color="000000"/>
            </w:tcBorders>
          </w:tcPr>
          <w:p w14:paraId="6BC60710" w14:textId="77777777" w:rsidR="00BF6C51" w:rsidRDefault="00D42B21">
            <w:pPr>
              <w:spacing w:before="0"/>
              <w:ind w:left="0"/>
              <w:jc w:val="left"/>
            </w:pPr>
            <w:r>
              <w:rPr>
                <w:rFonts w:ascii="Calibri" w:hAnsi="Calibri" w:cs="Calibri"/>
                <w:i/>
                <w:sz w:val="18"/>
                <w:szCs w:val="18"/>
                <w:lang w:eastAsia="es-ES"/>
              </w:rPr>
              <w:t>A150</w:t>
            </w:r>
          </w:p>
        </w:tc>
        <w:tc>
          <w:tcPr>
            <w:tcW w:w="1121" w:type="dxa"/>
            <w:tcBorders>
              <w:top w:val="single" w:sz="8" w:space="0" w:color="000000"/>
              <w:left w:val="single" w:sz="8" w:space="0" w:color="000000"/>
              <w:bottom w:val="single" w:sz="8" w:space="0" w:color="000000"/>
              <w:right w:val="single" w:sz="8" w:space="0" w:color="000000"/>
            </w:tcBorders>
          </w:tcPr>
          <w:p w14:paraId="2709D42B" w14:textId="77777777" w:rsidR="00BF6C51" w:rsidRDefault="00BF6C51">
            <w:pPr>
              <w:snapToGrid w:val="0"/>
              <w:spacing w:before="0"/>
              <w:ind w:left="0"/>
              <w:jc w:val="left"/>
              <w:rPr>
                <w:rFonts w:ascii="Calibri" w:hAnsi="Calibri" w:cs="Calibri"/>
                <w:i/>
                <w:sz w:val="18"/>
                <w:szCs w:val="18"/>
                <w:lang w:eastAsia="es-ES"/>
              </w:rPr>
            </w:pPr>
          </w:p>
        </w:tc>
      </w:tr>
      <w:tr w:rsidR="00BF6C51" w14:paraId="6D4A5BFB" w14:textId="77777777">
        <w:trPr>
          <w:trHeight w:val="300"/>
        </w:trPr>
        <w:tc>
          <w:tcPr>
            <w:tcW w:w="1543" w:type="dxa"/>
            <w:tcBorders>
              <w:top w:val="single" w:sz="8" w:space="0" w:color="000000"/>
              <w:left w:val="single" w:sz="8" w:space="0" w:color="000000"/>
              <w:bottom w:val="single" w:sz="8" w:space="0" w:color="000000"/>
            </w:tcBorders>
            <w:vAlign w:val="center"/>
          </w:tcPr>
          <w:p w14:paraId="61AF3CD9" w14:textId="77777777" w:rsidR="00BF6C51" w:rsidRDefault="00D42B21">
            <w:pPr>
              <w:spacing w:before="0"/>
              <w:ind w:left="0"/>
              <w:jc w:val="left"/>
            </w:pPr>
            <w:r>
              <w:rPr>
                <w:rFonts w:ascii="Calibri" w:hAnsi="Calibri" w:cs="Calibri"/>
                <w:i/>
                <w:sz w:val="18"/>
                <w:szCs w:val="18"/>
                <w:lang w:eastAsia="es-ES"/>
              </w:rPr>
              <w:t>60-C3</w:t>
            </w:r>
          </w:p>
        </w:tc>
        <w:tc>
          <w:tcPr>
            <w:tcW w:w="4445" w:type="dxa"/>
            <w:tcBorders>
              <w:top w:val="single" w:sz="8" w:space="0" w:color="000000"/>
              <w:left w:val="single" w:sz="8" w:space="0" w:color="000000"/>
              <w:bottom w:val="single" w:sz="8" w:space="0" w:color="000000"/>
            </w:tcBorders>
            <w:vAlign w:val="center"/>
          </w:tcPr>
          <w:p w14:paraId="1ABE4666" w14:textId="77777777" w:rsidR="00BF6C51" w:rsidRPr="00E114B9" w:rsidRDefault="00D42B21">
            <w:pPr>
              <w:spacing w:before="0"/>
              <w:ind w:left="0"/>
              <w:rPr>
                <w:lang w:val="pt-PT"/>
              </w:rPr>
            </w:pPr>
            <w:r w:rsidRPr="00E114B9">
              <w:rPr>
                <w:rFonts w:ascii="Calibri" w:hAnsi="Calibri" w:cs="Calibri"/>
                <w:bCs/>
                <w:i/>
                <w:sz w:val="18"/>
                <w:szCs w:val="18"/>
                <w:lang w:val="pt-PT" w:eastAsia="es-ES"/>
              </w:rPr>
              <w:t>Documento ID. Valor fijo: Documento ID</w:t>
            </w:r>
          </w:p>
        </w:tc>
        <w:tc>
          <w:tcPr>
            <w:tcW w:w="2035" w:type="dxa"/>
            <w:tcBorders>
              <w:top w:val="single" w:sz="8" w:space="0" w:color="000000"/>
              <w:left w:val="single" w:sz="8" w:space="0" w:color="000000"/>
              <w:bottom w:val="single" w:sz="8" w:space="0" w:color="000000"/>
            </w:tcBorders>
          </w:tcPr>
          <w:p w14:paraId="109F6A4F" w14:textId="77777777" w:rsidR="00BF6C51" w:rsidRDefault="00D42B21">
            <w:pPr>
              <w:spacing w:before="0"/>
              <w:ind w:left="0"/>
              <w:jc w:val="left"/>
            </w:pPr>
            <w:r>
              <w:rPr>
                <w:rFonts w:ascii="Calibri" w:hAnsi="Calibri" w:cs="Calibri"/>
                <w:i/>
                <w:sz w:val="18"/>
                <w:szCs w:val="18"/>
                <w:lang w:eastAsia="es-ES"/>
              </w:rPr>
              <w:t>A20</w:t>
            </w:r>
          </w:p>
        </w:tc>
        <w:tc>
          <w:tcPr>
            <w:tcW w:w="1121" w:type="dxa"/>
            <w:tcBorders>
              <w:top w:val="single" w:sz="8" w:space="0" w:color="000000"/>
              <w:left w:val="single" w:sz="8" w:space="0" w:color="000000"/>
              <w:bottom w:val="single" w:sz="8" w:space="0" w:color="000000"/>
              <w:right w:val="single" w:sz="8" w:space="0" w:color="000000"/>
            </w:tcBorders>
          </w:tcPr>
          <w:p w14:paraId="4EBE1577" w14:textId="77777777" w:rsidR="00BF6C51" w:rsidRDefault="00BF6C51">
            <w:pPr>
              <w:snapToGrid w:val="0"/>
              <w:spacing w:before="0"/>
              <w:ind w:left="0"/>
              <w:jc w:val="left"/>
              <w:rPr>
                <w:rFonts w:ascii="Calibri" w:hAnsi="Calibri" w:cs="Calibri"/>
                <w:i/>
                <w:sz w:val="18"/>
                <w:szCs w:val="18"/>
                <w:lang w:eastAsia="es-ES"/>
              </w:rPr>
            </w:pPr>
          </w:p>
        </w:tc>
      </w:tr>
      <w:tr w:rsidR="00BF6C51" w14:paraId="17012C00" w14:textId="77777777">
        <w:trPr>
          <w:trHeight w:val="300"/>
        </w:trPr>
        <w:tc>
          <w:tcPr>
            <w:tcW w:w="1543" w:type="dxa"/>
            <w:tcBorders>
              <w:top w:val="single" w:sz="8" w:space="0" w:color="000000"/>
              <w:left w:val="single" w:sz="8" w:space="0" w:color="000000"/>
              <w:bottom w:val="single" w:sz="8" w:space="0" w:color="000000"/>
            </w:tcBorders>
            <w:vAlign w:val="center"/>
          </w:tcPr>
          <w:p w14:paraId="58B79FA6" w14:textId="77777777" w:rsidR="00BF6C51" w:rsidRDefault="00D42B21">
            <w:pPr>
              <w:spacing w:before="0"/>
              <w:ind w:left="0"/>
              <w:jc w:val="left"/>
            </w:pPr>
            <w:r>
              <w:rPr>
                <w:rFonts w:ascii="Calibri" w:hAnsi="Calibri" w:cs="Calibri"/>
                <w:i/>
                <w:sz w:val="18"/>
                <w:szCs w:val="18"/>
                <w:lang w:eastAsia="es-ES"/>
              </w:rPr>
              <w:t>60-C4</w:t>
            </w:r>
          </w:p>
        </w:tc>
        <w:tc>
          <w:tcPr>
            <w:tcW w:w="4445" w:type="dxa"/>
            <w:tcBorders>
              <w:top w:val="single" w:sz="8" w:space="0" w:color="000000"/>
              <w:left w:val="single" w:sz="8" w:space="0" w:color="000000"/>
              <w:bottom w:val="single" w:sz="8" w:space="0" w:color="000000"/>
            </w:tcBorders>
            <w:vAlign w:val="center"/>
          </w:tcPr>
          <w:p w14:paraId="177479B3" w14:textId="77777777" w:rsidR="00BF6C51" w:rsidRDefault="00D42B21">
            <w:pPr>
              <w:spacing w:before="0"/>
              <w:ind w:left="0"/>
            </w:pPr>
            <w:r>
              <w:rPr>
                <w:rFonts w:ascii="Calibri" w:hAnsi="Calibri" w:cs="Calibri"/>
                <w:bCs/>
                <w:i/>
                <w:sz w:val="18"/>
                <w:szCs w:val="18"/>
                <w:lang w:eastAsia="es-ES"/>
              </w:rPr>
              <w:t>Número de Certificado asignado al asegurado. Este identificador permitirá localizar las garantías que contrata cada asegurado. Valor fijo: Nº Certificado</w:t>
            </w:r>
          </w:p>
        </w:tc>
        <w:tc>
          <w:tcPr>
            <w:tcW w:w="2035" w:type="dxa"/>
            <w:tcBorders>
              <w:top w:val="single" w:sz="8" w:space="0" w:color="000000"/>
              <w:left w:val="single" w:sz="8" w:space="0" w:color="000000"/>
              <w:bottom w:val="single" w:sz="8" w:space="0" w:color="000000"/>
            </w:tcBorders>
          </w:tcPr>
          <w:p w14:paraId="6A6D8C0F" w14:textId="77777777" w:rsidR="00BF6C51" w:rsidRDefault="00D42B21">
            <w:pPr>
              <w:spacing w:before="0"/>
              <w:ind w:left="0"/>
              <w:jc w:val="left"/>
            </w:pPr>
            <w:r>
              <w:rPr>
                <w:rFonts w:ascii="Calibri" w:hAnsi="Calibri" w:cs="Calibri"/>
                <w:i/>
                <w:sz w:val="18"/>
                <w:szCs w:val="18"/>
                <w:lang w:eastAsia="es-ES"/>
              </w:rPr>
              <w:t>N9</w:t>
            </w:r>
          </w:p>
        </w:tc>
        <w:tc>
          <w:tcPr>
            <w:tcW w:w="1121" w:type="dxa"/>
            <w:tcBorders>
              <w:top w:val="single" w:sz="8" w:space="0" w:color="000000"/>
              <w:left w:val="single" w:sz="8" w:space="0" w:color="000000"/>
              <w:bottom w:val="single" w:sz="8" w:space="0" w:color="000000"/>
              <w:right w:val="single" w:sz="8" w:space="0" w:color="000000"/>
            </w:tcBorders>
          </w:tcPr>
          <w:p w14:paraId="07A318F5" w14:textId="77777777" w:rsidR="00BF6C51" w:rsidRDefault="00BF6C51">
            <w:pPr>
              <w:snapToGrid w:val="0"/>
              <w:spacing w:before="0"/>
              <w:ind w:left="0"/>
              <w:jc w:val="left"/>
              <w:rPr>
                <w:rFonts w:ascii="Calibri" w:hAnsi="Calibri" w:cs="Calibri"/>
                <w:i/>
                <w:sz w:val="18"/>
                <w:szCs w:val="18"/>
                <w:lang w:eastAsia="es-ES"/>
              </w:rPr>
            </w:pPr>
          </w:p>
        </w:tc>
      </w:tr>
      <w:tr w:rsidR="00BF6C51" w14:paraId="14106626" w14:textId="77777777">
        <w:trPr>
          <w:trHeight w:val="300"/>
        </w:trPr>
        <w:tc>
          <w:tcPr>
            <w:tcW w:w="1543" w:type="dxa"/>
            <w:tcBorders>
              <w:top w:val="single" w:sz="8" w:space="0" w:color="000000"/>
              <w:left w:val="single" w:sz="8" w:space="0" w:color="000000"/>
              <w:bottom w:val="single" w:sz="8" w:space="0" w:color="000000"/>
            </w:tcBorders>
            <w:vAlign w:val="center"/>
          </w:tcPr>
          <w:p w14:paraId="2301A9EF" w14:textId="77777777" w:rsidR="00BF6C51" w:rsidRDefault="00D42B21">
            <w:pPr>
              <w:spacing w:before="0"/>
              <w:ind w:left="0"/>
              <w:jc w:val="left"/>
            </w:pPr>
            <w:r>
              <w:rPr>
                <w:rFonts w:ascii="Calibri" w:hAnsi="Calibri" w:cs="Calibri"/>
                <w:i/>
                <w:sz w:val="18"/>
                <w:szCs w:val="18"/>
                <w:lang w:eastAsia="es-ES"/>
              </w:rPr>
              <w:t>60-C6</w:t>
            </w:r>
          </w:p>
        </w:tc>
        <w:tc>
          <w:tcPr>
            <w:tcW w:w="4445" w:type="dxa"/>
            <w:tcBorders>
              <w:top w:val="single" w:sz="8" w:space="0" w:color="000000"/>
              <w:left w:val="single" w:sz="8" w:space="0" w:color="000000"/>
              <w:bottom w:val="single" w:sz="8" w:space="0" w:color="000000"/>
            </w:tcBorders>
            <w:vAlign w:val="center"/>
          </w:tcPr>
          <w:p w14:paraId="11E0F691" w14:textId="77777777" w:rsidR="00BF6C51" w:rsidRDefault="00D42B21">
            <w:pPr>
              <w:spacing w:before="0"/>
              <w:ind w:left="0"/>
            </w:pPr>
            <w:r>
              <w:rPr>
                <w:rFonts w:ascii="Calibri" w:hAnsi="Calibri" w:cs="Calibri"/>
                <w:bCs/>
                <w:i/>
                <w:sz w:val="18"/>
                <w:szCs w:val="18"/>
                <w:lang w:eastAsia="es-ES"/>
              </w:rPr>
              <w:t>Fecha de efecto. Valor fijo: F.efecto</w:t>
            </w:r>
          </w:p>
        </w:tc>
        <w:tc>
          <w:tcPr>
            <w:tcW w:w="2035" w:type="dxa"/>
            <w:tcBorders>
              <w:top w:val="single" w:sz="8" w:space="0" w:color="000000"/>
              <w:left w:val="single" w:sz="8" w:space="0" w:color="000000"/>
              <w:bottom w:val="single" w:sz="8" w:space="0" w:color="000000"/>
            </w:tcBorders>
          </w:tcPr>
          <w:p w14:paraId="7E5FC9C0"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3BCBC9FB" w14:textId="77777777" w:rsidR="00BF6C51" w:rsidRDefault="00BF6C51">
            <w:pPr>
              <w:snapToGrid w:val="0"/>
              <w:spacing w:before="0"/>
              <w:ind w:left="0"/>
              <w:jc w:val="left"/>
              <w:rPr>
                <w:rFonts w:ascii="Calibri" w:hAnsi="Calibri" w:cs="Calibri"/>
                <w:i/>
                <w:sz w:val="18"/>
                <w:szCs w:val="18"/>
                <w:lang w:eastAsia="es-ES"/>
              </w:rPr>
            </w:pPr>
          </w:p>
        </w:tc>
      </w:tr>
      <w:tr w:rsidR="00BF6C51" w14:paraId="4922DDE1" w14:textId="77777777">
        <w:trPr>
          <w:trHeight w:val="300"/>
        </w:trPr>
        <w:tc>
          <w:tcPr>
            <w:tcW w:w="1543" w:type="dxa"/>
            <w:tcBorders>
              <w:top w:val="single" w:sz="8" w:space="0" w:color="000000"/>
              <w:left w:val="single" w:sz="8" w:space="0" w:color="000000"/>
              <w:bottom w:val="single" w:sz="8" w:space="0" w:color="000000"/>
            </w:tcBorders>
            <w:vAlign w:val="center"/>
          </w:tcPr>
          <w:p w14:paraId="542B699D" w14:textId="77777777" w:rsidR="00BF6C51" w:rsidRDefault="00D42B21">
            <w:pPr>
              <w:spacing w:before="0"/>
              <w:ind w:left="0"/>
              <w:jc w:val="left"/>
            </w:pPr>
            <w:r>
              <w:rPr>
                <w:rFonts w:ascii="Calibri" w:hAnsi="Calibri" w:cs="Calibri"/>
                <w:i/>
                <w:sz w:val="18"/>
                <w:szCs w:val="18"/>
                <w:lang w:eastAsia="es-ES"/>
              </w:rPr>
              <w:t>60-C9</w:t>
            </w:r>
          </w:p>
        </w:tc>
        <w:tc>
          <w:tcPr>
            <w:tcW w:w="4445" w:type="dxa"/>
            <w:tcBorders>
              <w:top w:val="single" w:sz="8" w:space="0" w:color="000000"/>
              <w:left w:val="single" w:sz="8" w:space="0" w:color="000000"/>
              <w:bottom w:val="single" w:sz="8" w:space="0" w:color="000000"/>
            </w:tcBorders>
            <w:vAlign w:val="center"/>
          </w:tcPr>
          <w:p w14:paraId="207F9383" w14:textId="77777777" w:rsidR="00BF6C51" w:rsidRDefault="00D42B21">
            <w:pPr>
              <w:spacing w:before="0"/>
              <w:ind w:left="0"/>
            </w:pPr>
            <w:r>
              <w:rPr>
                <w:rFonts w:ascii="Calibri" w:hAnsi="Calibri" w:cs="Calibri"/>
                <w:bCs/>
                <w:i/>
                <w:sz w:val="18"/>
                <w:szCs w:val="18"/>
                <w:lang w:eastAsia="es-ES"/>
              </w:rPr>
              <w:t>Fecha de nacimiento. Valor fijo: F.Nacimiento</w:t>
            </w:r>
          </w:p>
        </w:tc>
        <w:tc>
          <w:tcPr>
            <w:tcW w:w="2035" w:type="dxa"/>
            <w:tcBorders>
              <w:top w:val="single" w:sz="8" w:space="0" w:color="000000"/>
              <w:left w:val="single" w:sz="8" w:space="0" w:color="000000"/>
              <w:bottom w:val="single" w:sz="8" w:space="0" w:color="000000"/>
            </w:tcBorders>
          </w:tcPr>
          <w:p w14:paraId="594ADC82"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27FA51DA" w14:textId="77777777" w:rsidR="00BF6C51" w:rsidRDefault="00BF6C51">
            <w:pPr>
              <w:snapToGrid w:val="0"/>
              <w:spacing w:before="0"/>
              <w:ind w:left="0"/>
              <w:jc w:val="left"/>
              <w:rPr>
                <w:rFonts w:ascii="Calibri" w:hAnsi="Calibri" w:cs="Calibri"/>
                <w:i/>
                <w:sz w:val="18"/>
                <w:szCs w:val="18"/>
                <w:lang w:eastAsia="es-ES"/>
              </w:rPr>
            </w:pPr>
          </w:p>
        </w:tc>
      </w:tr>
      <w:tr w:rsidR="00BF6C51" w14:paraId="74213560" w14:textId="77777777">
        <w:trPr>
          <w:trHeight w:val="300"/>
        </w:trPr>
        <w:tc>
          <w:tcPr>
            <w:tcW w:w="1543" w:type="dxa"/>
            <w:tcBorders>
              <w:top w:val="single" w:sz="8" w:space="0" w:color="000000"/>
              <w:left w:val="single" w:sz="8" w:space="0" w:color="000000"/>
              <w:bottom w:val="single" w:sz="8" w:space="0" w:color="000000"/>
            </w:tcBorders>
            <w:vAlign w:val="center"/>
          </w:tcPr>
          <w:p w14:paraId="59A6D7BB" w14:textId="77777777" w:rsidR="00BF6C51" w:rsidRDefault="00D42B21">
            <w:pPr>
              <w:spacing w:before="0"/>
              <w:ind w:left="0"/>
              <w:jc w:val="left"/>
            </w:pPr>
            <w:r>
              <w:rPr>
                <w:rFonts w:ascii="Calibri" w:hAnsi="Calibri" w:cs="Calibri"/>
                <w:i/>
                <w:sz w:val="18"/>
                <w:szCs w:val="18"/>
                <w:lang w:eastAsia="es-ES"/>
              </w:rPr>
              <w:t>60-C10</w:t>
            </w:r>
          </w:p>
        </w:tc>
        <w:tc>
          <w:tcPr>
            <w:tcW w:w="4445" w:type="dxa"/>
            <w:tcBorders>
              <w:top w:val="single" w:sz="8" w:space="0" w:color="000000"/>
              <w:left w:val="single" w:sz="8" w:space="0" w:color="000000"/>
              <w:bottom w:val="single" w:sz="8" w:space="0" w:color="000000"/>
            </w:tcBorders>
            <w:vAlign w:val="center"/>
          </w:tcPr>
          <w:p w14:paraId="70AEF659" w14:textId="77777777" w:rsidR="00BF6C51" w:rsidRPr="00480F9A" w:rsidRDefault="00D42B21">
            <w:pPr>
              <w:spacing w:before="0"/>
              <w:ind w:left="0"/>
              <w:rPr>
                <w:lang w:val="pt-BR"/>
              </w:rPr>
            </w:pPr>
            <w:r w:rsidRPr="00480F9A">
              <w:rPr>
                <w:rFonts w:ascii="Calibri" w:hAnsi="Calibri" w:cs="Calibri"/>
                <w:bCs/>
                <w:i/>
                <w:sz w:val="18"/>
                <w:szCs w:val="18"/>
                <w:lang w:val="pt-BR" w:eastAsia="es-ES"/>
              </w:rPr>
              <w:t>Sexo: Femenino / Masculino. Valor fijo: Sexo</w:t>
            </w:r>
          </w:p>
        </w:tc>
        <w:tc>
          <w:tcPr>
            <w:tcW w:w="2035" w:type="dxa"/>
            <w:tcBorders>
              <w:top w:val="single" w:sz="8" w:space="0" w:color="000000"/>
              <w:left w:val="single" w:sz="8" w:space="0" w:color="000000"/>
              <w:bottom w:val="single" w:sz="8" w:space="0" w:color="000000"/>
            </w:tcBorders>
          </w:tcPr>
          <w:p w14:paraId="032DB73C"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0BDB38DD" w14:textId="77777777" w:rsidR="00BF6C51" w:rsidRDefault="00BF6C51">
            <w:pPr>
              <w:snapToGrid w:val="0"/>
              <w:spacing w:before="0"/>
              <w:ind w:left="0"/>
              <w:jc w:val="left"/>
              <w:rPr>
                <w:rFonts w:ascii="Calibri" w:hAnsi="Calibri" w:cs="Calibri"/>
                <w:i/>
                <w:sz w:val="18"/>
                <w:szCs w:val="18"/>
                <w:lang w:eastAsia="es-ES"/>
              </w:rPr>
            </w:pPr>
          </w:p>
        </w:tc>
      </w:tr>
      <w:tr w:rsidR="00BF6C51" w14:paraId="1D9982B9" w14:textId="77777777">
        <w:trPr>
          <w:trHeight w:val="300"/>
        </w:trPr>
        <w:tc>
          <w:tcPr>
            <w:tcW w:w="1543" w:type="dxa"/>
            <w:tcBorders>
              <w:top w:val="single" w:sz="8" w:space="0" w:color="000000"/>
              <w:left w:val="single" w:sz="8" w:space="0" w:color="000000"/>
              <w:bottom w:val="single" w:sz="8" w:space="0" w:color="000000"/>
            </w:tcBorders>
            <w:vAlign w:val="center"/>
          </w:tcPr>
          <w:p w14:paraId="39099276" w14:textId="77777777" w:rsidR="00BF6C51" w:rsidRDefault="00D42B21">
            <w:pPr>
              <w:spacing w:before="0"/>
              <w:ind w:left="0"/>
              <w:jc w:val="left"/>
            </w:pPr>
            <w:r>
              <w:rPr>
                <w:rFonts w:ascii="Calibri" w:hAnsi="Calibri" w:cs="Calibri"/>
                <w:i/>
                <w:sz w:val="18"/>
                <w:szCs w:val="18"/>
                <w:lang w:eastAsia="es-ES"/>
              </w:rPr>
              <w:t>60-C11</w:t>
            </w:r>
          </w:p>
        </w:tc>
        <w:tc>
          <w:tcPr>
            <w:tcW w:w="4445" w:type="dxa"/>
            <w:tcBorders>
              <w:top w:val="single" w:sz="8" w:space="0" w:color="000000"/>
              <w:left w:val="single" w:sz="8" w:space="0" w:color="000000"/>
              <w:bottom w:val="single" w:sz="8" w:space="0" w:color="000000"/>
            </w:tcBorders>
            <w:vAlign w:val="center"/>
          </w:tcPr>
          <w:p w14:paraId="3F448778" w14:textId="77777777" w:rsidR="00BF6C51" w:rsidRDefault="00D42B21">
            <w:pPr>
              <w:spacing w:before="0"/>
              <w:ind w:left="0"/>
            </w:pPr>
            <w:r>
              <w:rPr>
                <w:rFonts w:ascii="Calibri" w:hAnsi="Calibri" w:cs="Calibri"/>
                <w:bCs/>
                <w:i/>
                <w:sz w:val="18"/>
                <w:szCs w:val="18"/>
                <w:lang w:eastAsia="es-ES"/>
              </w:rPr>
              <w:t>Estado Civil: Soltero, Casado, Viudo, … Valor fijo: E. Civil</w:t>
            </w:r>
          </w:p>
        </w:tc>
        <w:tc>
          <w:tcPr>
            <w:tcW w:w="2035" w:type="dxa"/>
            <w:tcBorders>
              <w:top w:val="single" w:sz="8" w:space="0" w:color="000000"/>
              <w:left w:val="single" w:sz="8" w:space="0" w:color="000000"/>
              <w:bottom w:val="single" w:sz="8" w:space="0" w:color="000000"/>
            </w:tcBorders>
          </w:tcPr>
          <w:p w14:paraId="430DCED3"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03C45264" w14:textId="77777777" w:rsidR="00BF6C51" w:rsidRDefault="00BF6C51">
            <w:pPr>
              <w:snapToGrid w:val="0"/>
              <w:spacing w:before="0"/>
              <w:ind w:left="0"/>
              <w:jc w:val="left"/>
              <w:rPr>
                <w:rFonts w:ascii="Calibri" w:hAnsi="Calibri" w:cs="Calibri"/>
                <w:i/>
                <w:sz w:val="18"/>
                <w:szCs w:val="18"/>
                <w:lang w:eastAsia="es-ES"/>
              </w:rPr>
            </w:pPr>
          </w:p>
        </w:tc>
      </w:tr>
      <w:tr w:rsidR="00BF6C51" w14:paraId="39721A95" w14:textId="77777777">
        <w:trPr>
          <w:trHeight w:val="300"/>
        </w:trPr>
        <w:tc>
          <w:tcPr>
            <w:tcW w:w="1543" w:type="dxa"/>
            <w:tcBorders>
              <w:top w:val="single" w:sz="8" w:space="0" w:color="000000"/>
              <w:left w:val="single" w:sz="8" w:space="0" w:color="000000"/>
              <w:bottom w:val="single" w:sz="8" w:space="0" w:color="000000"/>
            </w:tcBorders>
            <w:vAlign w:val="center"/>
          </w:tcPr>
          <w:p w14:paraId="2538B61F" w14:textId="77777777" w:rsidR="00BF6C51" w:rsidRDefault="00D42B21">
            <w:pPr>
              <w:spacing w:before="0"/>
              <w:ind w:left="0"/>
              <w:jc w:val="left"/>
            </w:pPr>
            <w:r>
              <w:rPr>
                <w:rFonts w:ascii="Calibri" w:hAnsi="Calibri" w:cs="Calibri"/>
                <w:i/>
                <w:sz w:val="18"/>
                <w:szCs w:val="18"/>
                <w:lang w:eastAsia="es-ES"/>
              </w:rPr>
              <w:t>60-C12</w:t>
            </w:r>
          </w:p>
        </w:tc>
        <w:tc>
          <w:tcPr>
            <w:tcW w:w="4445" w:type="dxa"/>
            <w:tcBorders>
              <w:top w:val="single" w:sz="8" w:space="0" w:color="000000"/>
              <w:left w:val="single" w:sz="8" w:space="0" w:color="000000"/>
              <w:bottom w:val="single" w:sz="8" w:space="0" w:color="000000"/>
            </w:tcBorders>
            <w:vAlign w:val="center"/>
          </w:tcPr>
          <w:p w14:paraId="0BAF7E9C" w14:textId="77777777" w:rsidR="00BF6C51" w:rsidRDefault="00D42B21">
            <w:pPr>
              <w:spacing w:before="0"/>
              <w:ind w:left="0"/>
            </w:pPr>
            <w:r>
              <w:rPr>
                <w:rFonts w:ascii="Calibri" w:hAnsi="Calibri" w:cs="Calibri"/>
                <w:bCs/>
                <w:i/>
                <w:sz w:val="18"/>
                <w:szCs w:val="18"/>
                <w:lang w:eastAsia="es-ES"/>
              </w:rPr>
              <w:t>Parentesco: Titular, Hijo, Cónyuge. Valor fijo: Parentesco</w:t>
            </w:r>
          </w:p>
        </w:tc>
        <w:tc>
          <w:tcPr>
            <w:tcW w:w="2035" w:type="dxa"/>
            <w:tcBorders>
              <w:top w:val="single" w:sz="8" w:space="0" w:color="000000"/>
              <w:left w:val="single" w:sz="8" w:space="0" w:color="000000"/>
              <w:bottom w:val="single" w:sz="8" w:space="0" w:color="000000"/>
            </w:tcBorders>
          </w:tcPr>
          <w:p w14:paraId="6698D4C0" w14:textId="77777777" w:rsidR="00BF6C51" w:rsidRDefault="00D42B21">
            <w:pPr>
              <w:spacing w:before="0"/>
              <w:ind w:left="0"/>
              <w:jc w:val="left"/>
            </w:pPr>
            <w:r>
              <w:rPr>
                <w:rFonts w:ascii="Calibri" w:hAnsi="Calibri" w:cs="Calibri"/>
                <w:i/>
                <w:sz w:val="18"/>
                <w:szCs w:val="18"/>
                <w:lang w:eastAsia="es-ES"/>
              </w:rPr>
              <w:t>A30</w:t>
            </w:r>
          </w:p>
        </w:tc>
        <w:tc>
          <w:tcPr>
            <w:tcW w:w="1121" w:type="dxa"/>
            <w:tcBorders>
              <w:top w:val="single" w:sz="8" w:space="0" w:color="000000"/>
              <w:left w:val="single" w:sz="8" w:space="0" w:color="000000"/>
              <w:bottom w:val="single" w:sz="8" w:space="0" w:color="000000"/>
              <w:right w:val="single" w:sz="8" w:space="0" w:color="000000"/>
            </w:tcBorders>
          </w:tcPr>
          <w:p w14:paraId="1026BECB" w14:textId="77777777" w:rsidR="00BF6C51" w:rsidRDefault="00BF6C51">
            <w:pPr>
              <w:snapToGrid w:val="0"/>
              <w:spacing w:before="0"/>
              <w:ind w:left="0"/>
              <w:jc w:val="left"/>
              <w:rPr>
                <w:rFonts w:ascii="Calibri" w:hAnsi="Calibri" w:cs="Calibri"/>
                <w:i/>
                <w:sz w:val="18"/>
                <w:szCs w:val="18"/>
                <w:lang w:eastAsia="es-ES"/>
              </w:rPr>
            </w:pPr>
          </w:p>
        </w:tc>
      </w:tr>
      <w:tr w:rsidR="00BF6C51" w14:paraId="7C68E9CC" w14:textId="77777777">
        <w:trPr>
          <w:trHeight w:val="300"/>
        </w:trPr>
        <w:tc>
          <w:tcPr>
            <w:tcW w:w="1543" w:type="dxa"/>
            <w:tcBorders>
              <w:top w:val="single" w:sz="8" w:space="0" w:color="000000"/>
              <w:left w:val="single" w:sz="8" w:space="0" w:color="000000"/>
              <w:bottom w:val="single" w:sz="8" w:space="0" w:color="000000"/>
            </w:tcBorders>
            <w:vAlign w:val="center"/>
          </w:tcPr>
          <w:p w14:paraId="69729FBE" w14:textId="77777777" w:rsidR="00BF6C51" w:rsidRDefault="00D42B21">
            <w:pPr>
              <w:spacing w:before="0"/>
              <w:ind w:left="0"/>
              <w:jc w:val="left"/>
            </w:pPr>
            <w:r>
              <w:rPr>
                <w:rFonts w:ascii="Calibri" w:hAnsi="Calibri" w:cs="Calibri"/>
                <w:i/>
                <w:sz w:val="18"/>
                <w:szCs w:val="18"/>
                <w:lang w:eastAsia="es-ES"/>
              </w:rPr>
              <w:t>60-C13</w:t>
            </w:r>
          </w:p>
        </w:tc>
        <w:tc>
          <w:tcPr>
            <w:tcW w:w="4445" w:type="dxa"/>
            <w:tcBorders>
              <w:top w:val="single" w:sz="8" w:space="0" w:color="000000"/>
              <w:left w:val="single" w:sz="8" w:space="0" w:color="000000"/>
              <w:bottom w:val="single" w:sz="8" w:space="0" w:color="000000"/>
            </w:tcBorders>
            <w:vAlign w:val="center"/>
          </w:tcPr>
          <w:p w14:paraId="6D671F27" w14:textId="77777777" w:rsidR="00BF6C51" w:rsidRDefault="00D42B21">
            <w:pPr>
              <w:spacing w:before="0"/>
              <w:ind w:left="0"/>
            </w:pPr>
            <w:r>
              <w:rPr>
                <w:rFonts w:ascii="Calibri" w:hAnsi="Calibri" w:cs="Calibri"/>
                <w:bCs/>
                <w:i/>
                <w:sz w:val="18"/>
                <w:szCs w:val="18"/>
                <w:lang w:eastAsia="es-ES"/>
              </w:rPr>
              <w:t>Profesión: Abogado, Administrador…</w:t>
            </w:r>
          </w:p>
        </w:tc>
        <w:tc>
          <w:tcPr>
            <w:tcW w:w="2035" w:type="dxa"/>
            <w:tcBorders>
              <w:top w:val="single" w:sz="8" w:space="0" w:color="000000"/>
              <w:left w:val="single" w:sz="8" w:space="0" w:color="000000"/>
              <w:bottom w:val="single" w:sz="8" w:space="0" w:color="000000"/>
            </w:tcBorders>
          </w:tcPr>
          <w:p w14:paraId="282300EC" w14:textId="77777777" w:rsidR="00BF6C51" w:rsidRDefault="00D42B21">
            <w:pPr>
              <w:spacing w:before="0"/>
              <w:ind w:left="0"/>
              <w:jc w:val="left"/>
            </w:pPr>
            <w:r>
              <w:rPr>
                <w:rFonts w:ascii="Calibri" w:hAnsi="Calibri" w:cs="Calibri"/>
                <w:i/>
                <w:sz w:val="18"/>
                <w:szCs w:val="18"/>
                <w:lang w:eastAsia="es-ES"/>
              </w:rPr>
              <w:t>A50</w:t>
            </w:r>
          </w:p>
        </w:tc>
        <w:tc>
          <w:tcPr>
            <w:tcW w:w="1121" w:type="dxa"/>
            <w:tcBorders>
              <w:top w:val="single" w:sz="8" w:space="0" w:color="000000"/>
              <w:left w:val="single" w:sz="8" w:space="0" w:color="000000"/>
              <w:bottom w:val="single" w:sz="8" w:space="0" w:color="000000"/>
              <w:right w:val="single" w:sz="8" w:space="0" w:color="000000"/>
            </w:tcBorders>
          </w:tcPr>
          <w:p w14:paraId="61E72AFC" w14:textId="77777777" w:rsidR="00BF6C51" w:rsidRDefault="00BF6C51">
            <w:pPr>
              <w:snapToGrid w:val="0"/>
              <w:spacing w:before="0"/>
              <w:ind w:left="0"/>
              <w:jc w:val="left"/>
              <w:rPr>
                <w:rFonts w:ascii="Calibri" w:hAnsi="Calibri" w:cs="Calibri"/>
                <w:i/>
                <w:sz w:val="18"/>
                <w:szCs w:val="18"/>
                <w:lang w:eastAsia="es-ES"/>
              </w:rPr>
            </w:pPr>
          </w:p>
        </w:tc>
      </w:tr>
    </w:tbl>
    <w:p w14:paraId="5FDE38A9" w14:textId="77777777" w:rsidR="00BF6C51" w:rsidRDefault="00BF6C51">
      <w:pPr>
        <w:spacing w:line="276" w:lineRule="auto"/>
        <w:ind w:left="357" w:firstLine="351"/>
      </w:pPr>
    </w:p>
    <w:p w14:paraId="6B30877B" w14:textId="77777777" w:rsidR="00BF6C51" w:rsidRDefault="00D42B21">
      <w:pPr>
        <w:numPr>
          <w:ilvl w:val="0"/>
          <w:numId w:val="23"/>
        </w:numPr>
        <w:spacing w:line="276" w:lineRule="auto"/>
      </w:pPr>
      <w:r>
        <w:rPr>
          <w:sz w:val="20"/>
        </w:rPr>
        <w:t>Varios Asegurados: “ASEGURADOS”</w:t>
      </w:r>
    </w:p>
    <w:p w14:paraId="3FCA5C97" w14:textId="503CAA6E" w:rsidR="00BF6C51" w:rsidRDefault="00D42B21">
      <w:pPr>
        <w:spacing w:line="276" w:lineRule="auto"/>
        <w:ind w:left="720"/>
        <w:rPr>
          <w:sz w:val="20"/>
        </w:rPr>
      </w:pPr>
      <w:r>
        <w:rPr>
          <w:noProof/>
          <w:sz w:val="20"/>
          <w:lang w:eastAsia="es-ES"/>
        </w:rPr>
        <w:lastRenderedPageBreak/>
        <w:drawing>
          <wp:inline distT="0" distB="0" distL="0" distR="0" wp14:anchorId="4E8B997C" wp14:editId="2021EAE2">
            <wp:extent cx="5381625" cy="8382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l="-70" t="-455" r="-70" b="-455"/>
                    <a:stretch>
                      <a:fillRect/>
                    </a:stretch>
                  </pic:blipFill>
                  <pic:spPr bwMode="auto">
                    <a:xfrm>
                      <a:off x="0" y="0"/>
                      <a:ext cx="5381625" cy="838200"/>
                    </a:xfrm>
                    <a:prstGeom prst="rect">
                      <a:avLst/>
                    </a:prstGeom>
                    <a:solidFill>
                      <a:srgbClr val="FFFFFF"/>
                    </a:solidFill>
                    <a:ln>
                      <a:noFill/>
                    </a:ln>
                  </pic:spPr>
                </pic:pic>
              </a:graphicData>
            </a:graphic>
          </wp:inline>
        </w:drawing>
      </w:r>
    </w:p>
    <w:p w14:paraId="514EDDB4" w14:textId="77777777" w:rsidR="00BF6C51" w:rsidRDefault="00D42B21">
      <w:pPr>
        <w:spacing w:line="276" w:lineRule="auto"/>
        <w:ind w:left="708"/>
      </w:pPr>
      <w:r>
        <w:rPr>
          <w:sz w:val="20"/>
        </w:rPr>
        <w:t>Será un bloque repetitivo con una ocurrencia máxima de 10 repeticiones.</w:t>
      </w:r>
    </w:p>
    <w:p w14:paraId="599C1BDB" w14:textId="77777777" w:rsidR="00BF6C51" w:rsidRDefault="00BF6C51">
      <w:pPr>
        <w:spacing w:line="276" w:lineRule="auto"/>
        <w:ind w:left="0"/>
        <w:rPr>
          <w:sz w:val="20"/>
        </w:rPr>
      </w:pP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2035"/>
        <w:gridCol w:w="1121"/>
      </w:tblGrid>
      <w:tr w:rsidR="00BF6C51" w14:paraId="38B83417" w14:textId="77777777">
        <w:trPr>
          <w:trHeight w:val="233"/>
        </w:trPr>
        <w:tc>
          <w:tcPr>
            <w:tcW w:w="1543" w:type="dxa"/>
            <w:tcBorders>
              <w:top w:val="single" w:sz="8" w:space="0" w:color="000000"/>
              <w:left w:val="single" w:sz="8" w:space="0" w:color="000000"/>
              <w:bottom w:val="single" w:sz="8" w:space="0" w:color="000000"/>
            </w:tcBorders>
            <w:vAlign w:val="center"/>
          </w:tcPr>
          <w:p w14:paraId="54E575C0"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01E334C0"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046B4FBE" w14:textId="77777777" w:rsidR="00BF6C51" w:rsidRDefault="00D42B21">
            <w:pPr>
              <w:spacing w:before="0"/>
              <w:ind w:left="0"/>
              <w:jc w:val="center"/>
            </w:pPr>
            <w:r>
              <w:rPr>
                <w:rFonts w:ascii="Calibri" w:hAnsi="Calibri" w:cs="Calibri"/>
                <w:b/>
                <w:i/>
                <w:sz w:val="18"/>
                <w:szCs w:val="18"/>
                <w:lang w:eastAsia="es-ES"/>
              </w:rPr>
              <w:t>Tipo (cadena, numérico)</w:t>
            </w:r>
          </w:p>
        </w:tc>
        <w:tc>
          <w:tcPr>
            <w:tcW w:w="1121" w:type="dxa"/>
            <w:tcBorders>
              <w:top w:val="single" w:sz="8" w:space="0" w:color="000000"/>
              <w:left w:val="single" w:sz="8" w:space="0" w:color="000000"/>
              <w:bottom w:val="single" w:sz="8" w:space="0" w:color="000000"/>
              <w:right w:val="single" w:sz="8" w:space="0" w:color="000000"/>
            </w:tcBorders>
          </w:tcPr>
          <w:p w14:paraId="23DEE306"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414189BD" w14:textId="77777777">
        <w:trPr>
          <w:trHeight w:val="300"/>
        </w:trPr>
        <w:tc>
          <w:tcPr>
            <w:tcW w:w="1543" w:type="dxa"/>
            <w:tcBorders>
              <w:top w:val="single" w:sz="8" w:space="0" w:color="000000"/>
              <w:left w:val="single" w:sz="8" w:space="0" w:color="000000"/>
              <w:bottom w:val="single" w:sz="8" w:space="0" w:color="000000"/>
            </w:tcBorders>
            <w:vAlign w:val="center"/>
          </w:tcPr>
          <w:p w14:paraId="0DB31590" w14:textId="77777777" w:rsidR="00BF6C51" w:rsidRDefault="00D42B21">
            <w:pPr>
              <w:spacing w:before="0"/>
              <w:ind w:left="0"/>
              <w:jc w:val="left"/>
            </w:pPr>
            <w:r>
              <w:rPr>
                <w:rFonts w:ascii="Calibri" w:hAnsi="Calibri" w:cs="Calibri"/>
                <w:i/>
                <w:sz w:val="18"/>
                <w:szCs w:val="18"/>
                <w:lang w:eastAsia="es-ES"/>
              </w:rPr>
              <w:t>61-C1</w:t>
            </w:r>
          </w:p>
        </w:tc>
        <w:tc>
          <w:tcPr>
            <w:tcW w:w="4445" w:type="dxa"/>
            <w:tcBorders>
              <w:top w:val="single" w:sz="8" w:space="0" w:color="000000"/>
              <w:left w:val="single" w:sz="8" w:space="0" w:color="000000"/>
              <w:bottom w:val="single" w:sz="8" w:space="0" w:color="000000"/>
            </w:tcBorders>
            <w:vAlign w:val="center"/>
          </w:tcPr>
          <w:p w14:paraId="2A4EDDC7" w14:textId="77777777" w:rsidR="00BF6C51" w:rsidRDefault="00D42B21">
            <w:pPr>
              <w:spacing w:before="0"/>
              <w:ind w:left="0"/>
            </w:pPr>
            <w:r>
              <w:rPr>
                <w:rFonts w:ascii="Calibri" w:hAnsi="Calibri" w:cs="Calibri"/>
                <w:bCs/>
                <w:i/>
                <w:sz w:val="18"/>
                <w:szCs w:val="18"/>
                <w:lang w:eastAsia="es-ES"/>
              </w:rPr>
              <w:t>Número de Certificado asignado al asegurado. Este identificador permitirá localizar las garantías que contrata cada asegurado. Valor fijo: Nº Certificado</w:t>
            </w:r>
          </w:p>
        </w:tc>
        <w:tc>
          <w:tcPr>
            <w:tcW w:w="2035" w:type="dxa"/>
            <w:tcBorders>
              <w:top w:val="single" w:sz="8" w:space="0" w:color="000000"/>
              <w:left w:val="single" w:sz="8" w:space="0" w:color="000000"/>
              <w:bottom w:val="single" w:sz="8" w:space="0" w:color="000000"/>
            </w:tcBorders>
          </w:tcPr>
          <w:p w14:paraId="2E9ED211" w14:textId="77777777" w:rsidR="00BF6C51" w:rsidRDefault="00D42B21">
            <w:pPr>
              <w:spacing w:before="0"/>
              <w:ind w:left="0"/>
              <w:jc w:val="left"/>
            </w:pPr>
            <w:r>
              <w:rPr>
                <w:rFonts w:ascii="Calibri" w:hAnsi="Calibri" w:cs="Calibri"/>
                <w:i/>
                <w:sz w:val="18"/>
                <w:szCs w:val="18"/>
                <w:lang w:eastAsia="es-ES"/>
              </w:rPr>
              <w:t>A9</w:t>
            </w:r>
          </w:p>
        </w:tc>
        <w:tc>
          <w:tcPr>
            <w:tcW w:w="1121" w:type="dxa"/>
            <w:tcBorders>
              <w:top w:val="single" w:sz="8" w:space="0" w:color="000000"/>
              <w:left w:val="single" w:sz="8" w:space="0" w:color="000000"/>
              <w:bottom w:val="single" w:sz="8" w:space="0" w:color="000000"/>
              <w:right w:val="single" w:sz="8" w:space="0" w:color="000000"/>
            </w:tcBorders>
          </w:tcPr>
          <w:p w14:paraId="1DEDA78D" w14:textId="77777777" w:rsidR="00BF6C51" w:rsidRDefault="00BF6C51">
            <w:pPr>
              <w:snapToGrid w:val="0"/>
              <w:spacing w:before="0"/>
              <w:ind w:left="0"/>
              <w:jc w:val="left"/>
              <w:rPr>
                <w:rFonts w:ascii="Calibri" w:hAnsi="Calibri" w:cs="Calibri"/>
                <w:i/>
                <w:sz w:val="18"/>
                <w:szCs w:val="18"/>
                <w:lang w:eastAsia="es-ES"/>
              </w:rPr>
            </w:pPr>
          </w:p>
        </w:tc>
      </w:tr>
      <w:tr w:rsidR="00BF6C51" w14:paraId="04FD66EE" w14:textId="77777777">
        <w:trPr>
          <w:trHeight w:val="300"/>
        </w:trPr>
        <w:tc>
          <w:tcPr>
            <w:tcW w:w="1543" w:type="dxa"/>
            <w:tcBorders>
              <w:top w:val="single" w:sz="8" w:space="0" w:color="000000"/>
              <w:left w:val="single" w:sz="8" w:space="0" w:color="000000"/>
              <w:bottom w:val="single" w:sz="8" w:space="0" w:color="000000"/>
            </w:tcBorders>
            <w:vAlign w:val="center"/>
          </w:tcPr>
          <w:p w14:paraId="0A4DF660" w14:textId="77777777" w:rsidR="00BF6C51" w:rsidRDefault="00D42B21">
            <w:pPr>
              <w:spacing w:before="0"/>
              <w:ind w:left="0"/>
              <w:jc w:val="left"/>
            </w:pPr>
            <w:r>
              <w:rPr>
                <w:rFonts w:ascii="Calibri" w:hAnsi="Calibri" w:cs="Calibri"/>
                <w:i/>
                <w:sz w:val="18"/>
                <w:szCs w:val="18"/>
                <w:lang w:eastAsia="es-ES"/>
              </w:rPr>
              <w:t>61-C2</w:t>
            </w:r>
          </w:p>
        </w:tc>
        <w:tc>
          <w:tcPr>
            <w:tcW w:w="4445" w:type="dxa"/>
            <w:tcBorders>
              <w:top w:val="single" w:sz="8" w:space="0" w:color="000000"/>
              <w:left w:val="single" w:sz="8" w:space="0" w:color="000000"/>
              <w:bottom w:val="single" w:sz="8" w:space="0" w:color="000000"/>
            </w:tcBorders>
            <w:vAlign w:val="center"/>
          </w:tcPr>
          <w:p w14:paraId="6BF164C3" w14:textId="77777777" w:rsidR="00BF6C51" w:rsidRDefault="00D42B21">
            <w:pPr>
              <w:spacing w:before="0"/>
              <w:ind w:left="0"/>
            </w:pPr>
            <w:r>
              <w:rPr>
                <w:rFonts w:ascii="Calibri" w:hAnsi="Calibri" w:cs="Calibri"/>
                <w:bCs/>
                <w:i/>
                <w:sz w:val="18"/>
                <w:szCs w:val="18"/>
                <w:lang w:eastAsia="es-ES"/>
              </w:rPr>
              <w:t>Nombre. En el caso de ser persona física se muestran Nombre y Apellidos, en el caso de ser persona jurídica se muestra el nombre de la persona jurídica. Valor fijo: Nombre y Apellidos</w:t>
            </w:r>
          </w:p>
        </w:tc>
        <w:tc>
          <w:tcPr>
            <w:tcW w:w="2035" w:type="dxa"/>
            <w:tcBorders>
              <w:top w:val="single" w:sz="8" w:space="0" w:color="000000"/>
              <w:left w:val="single" w:sz="8" w:space="0" w:color="000000"/>
              <w:bottom w:val="single" w:sz="8" w:space="0" w:color="000000"/>
            </w:tcBorders>
          </w:tcPr>
          <w:p w14:paraId="26B38D45" w14:textId="77777777" w:rsidR="00BF6C51" w:rsidRDefault="00D42B21">
            <w:pPr>
              <w:spacing w:before="0"/>
              <w:ind w:left="0"/>
              <w:jc w:val="left"/>
            </w:pPr>
            <w:r>
              <w:rPr>
                <w:rFonts w:ascii="Calibri" w:hAnsi="Calibri" w:cs="Calibri"/>
                <w:i/>
                <w:sz w:val="18"/>
                <w:szCs w:val="18"/>
                <w:lang w:eastAsia="es-ES"/>
              </w:rPr>
              <w:t>A150</w:t>
            </w:r>
          </w:p>
        </w:tc>
        <w:tc>
          <w:tcPr>
            <w:tcW w:w="1121" w:type="dxa"/>
            <w:tcBorders>
              <w:top w:val="single" w:sz="8" w:space="0" w:color="000000"/>
              <w:left w:val="single" w:sz="8" w:space="0" w:color="000000"/>
              <w:bottom w:val="single" w:sz="8" w:space="0" w:color="000000"/>
              <w:right w:val="single" w:sz="8" w:space="0" w:color="000000"/>
            </w:tcBorders>
          </w:tcPr>
          <w:p w14:paraId="513F506E" w14:textId="77777777" w:rsidR="00BF6C51" w:rsidRDefault="00BF6C51">
            <w:pPr>
              <w:snapToGrid w:val="0"/>
              <w:spacing w:before="0"/>
              <w:ind w:left="0"/>
              <w:jc w:val="left"/>
              <w:rPr>
                <w:rFonts w:ascii="Calibri" w:hAnsi="Calibri" w:cs="Calibri"/>
                <w:i/>
                <w:sz w:val="18"/>
                <w:szCs w:val="18"/>
                <w:lang w:eastAsia="es-ES"/>
              </w:rPr>
            </w:pPr>
          </w:p>
        </w:tc>
      </w:tr>
      <w:tr w:rsidR="00BF6C51" w14:paraId="0F09AB64" w14:textId="77777777">
        <w:trPr>
          <w:trHeight w:val="300"/>
        </w:trPr>
        <w:tc>
          <w:tcPr>
            <w:tcW w:w="1543" w:type="dxa"/>
            <w:tcBorders>
              <w:top w:val="single" w:sz="8" w:space="0" w:color="000000"/>
              <w:left w:val="single" w:sz="8" w:space="0" w:color="000000"/>
              <w:bottom w:val="single" w:sz="8" w:space="0" w:color="000000"/>
            </w:tcBorders>
            <w:vAlign w:val="center"/>
          </w:tcPr>
          <w:p w14:paraId="08625935" w14:textId="77777777" w:rsidR="00BF6C51" w:rsidRDefault="00D42B21">
            <w:pPr>
              <w:spacing w:before="0"/>
              <w:ind w:left="0"/>
              <w:jc w:val="left"/>
            </w:pPr>
            <w:r>
              <w:rPr>
                <w:rFonts w:ascii="Calibri" w:hAnsi="Calibri" w:cs="Calibri"/>
                <w:i/>
                <w:sz w:val="18"/>
                <w:szCs w:val="18"/>
                <w:lang w:eastAsia="es-ES"/>
              </w:rPr>
              <w:t>61-C3</w:t>
            </w:r>
          </w:p>
        </w:tc>
        <w:tc>
          <w:tcPr>
            <w:tcW w:w="4445" w:type="dxa"/>
            <w:tcBorders>
              <w:top w:val="single" w:sz="8" w:space="0" w:color="000000"/>
              <w:left w:val="single" w:sz="8" w:space="0" w:color="000000"/>
              <w:bottom w:val="single" w:sz="8" w:space="0" w:color="000000"/>
            </w:tcBorders>
            <w:vAlign w:val="center"/>
          </w:tcPr>
          <w:p w14:paraId="40050831" w14:textId="77777777" w:rsidR="00BF6C51" w:rsidRPr="00E114B9" w:rsidRDefault="00D42B21">
            <w:pPr>
              <w:spacing w:before="0"/>
              <w:ind w:left="0"/>
              <w:rPr>
                <w:lang w:val="pt-PT"/>
              </w:rPr>
            </w:pPr>
            <w:r w:rsidRPr="00E114B9">
              <w:rPr>
                <w:rFonts w:ascii="Calibri" w:hAnsi="Calibri" w:cs="Calibri"/>
                <w:bCs/>
                <w:i/>
                <w:sz w:val="18"/>
                <w:szCs w:val="18"/>
                <w:lang w:val="pt-PT" w:eastAsia="es-ES"/>
              </w:rPr>
              <w:t>Documento ID. Valor fijo: Documento ID</w:t>
            </w:r>
          </w:p>
        </w:tc>
        <w:tc>
          <w:tcPr>
            <w:tcW w:w="2035" w:type="dxa"/>
            <w:tcBorders>
              <w:top w:val="single" w:sz="8" w:space="0" w:color="000000"/>
              <w:left w:val="single" w:sz="8" w:space="0" w:color="000000"/>
              <w:bottom w:val="single" w:sz="8" w:space="0" w:color="000000"/>
            </w:tcBorders>
          </w:tcPr>
          <w:p w14:paraId="1C1813A6" w14:textId="77777777" w:rsidR="00BF6C51" w:rsidRDefault="00D42B21">
            <w:pPr>
              <w:spacing w:before="0"/>
              <w:ind w:left="0"/>
              <w:jc w:val="left"/>
            </w:pPr>
            <w:r>
              <w:rPr>
                <w:rFonts w:ascii="Calibri" w:hAnsi="Calibri" w:cs="Calibri"/>
                <w:i/>
                <w:sz w:val="18"/>
                <w:szCs w:val="18"/>
                <w:lang w:eastAsia="es-ES"/>
              </w:rPr>
              <w:t>A20</w:t>
            </w:r>
          </w:p>
        </w:tc>
        <w:tc>
          <w:tcPr>
            <w:tcW w:w="1121" w:type="dxa"/>
            <w:tcBorders>
              <w:top w:val="single" w:sz="8" w:space="0" w:color="000000"/>
              <w:left w:val="single" w:sz="8" w:space="0" w:color="000000"/>
              <w:bottom w:val="single" w:sz="8" w:space="0" w:color="000000"/>
              <w:right w:val="single" w:sz="8" w:space="0" w:color="000000"/>
            </w:tcBorders>
          </w:tcPr>
          <w:p w14:paraId="62B68498" w14:textId="77777777" w:rsidR="00BF6C51" w:rsidRDefault="00BF6C51">
            <w:pPr>
              <w:snapToGrid w:val="0"/>
              <w:spacing w:before="0"/>
              <w:ind w:left="0"/>
              <w:jc w:val="left"/>
              <w:rPr>
                <w:rFonts w:ascii="Calibri" w:hAnsi="Calibri" w:cs="Calibri"/>
                <w:i/>
                <w:sz w:val="18"/>
                <w:szCs w:val="18"/>
                <w:lang w:eastAsia="es-ES"/>
              </w:rPr>
            </w:pPr>
          </w:p>
        </w:tc>
      </w:tr>
      <w:tr w:rsidR="00BF6C51" w14:paraId="3AA71629" w14:textId="77777777">
        <w:trPr>
          <w:trHeight w:val="300"/>
        </w:trPr>
        <w:tc>
          <w:tcPr>
            <w:tcW w:w="1543" w:type="dxa"/>
            <w:tcBorders>
              <w:top w:val="single" w:sz="8" w:space="0" w:color="000000"/>
              <w:left w:val="single" w:sz="8" w:space="0" w:color="000000"/>
              <w:bottom w:val="single" w:sz="8" w:space="0" w:color="000000"/>
            </w:tcBorders>
            <w:vAlign w:val="center"/>
          </w:tcPr>
          <w:p w14:paraId="0100CB96" w14:textId="77777777" w:rsidR="00BF6C51" w:rsidRDefault="00D42B21">
            <w:pPr>
              <w:spacing w:before="0"/>
              <w:ind w:left="0"/>
              <w:jc w:val="left"/>
            </w:pPr>
            <w:r>
              <w:rPr>
                <w:rFonts w:ascii="Calibri" w:hAnsi="Calibri" w:cs="Calibri"/>
                <w:i/>
                <w:sz w:val="18"/>
                <w:szCs w:val="18"/>
                <w:lang w:eastAsia="es-ES"/>
              </w:rPr>
              <w:t>61-C5</w:t>
            </w:r>
          </w:p>
        </w:tc>
        <w:tc>
          <w:tcPr>
            <w:tcW w:w="4445" w:type="dxa"/>
            <w:tcBorders>
              <w:top w:val="single" w:sz="8" w:space="0" w:color="000000"/>
              <w:left w:val="single" w:sz="8" w:space="0" w:color="000000"/>
              <w:bottom w:val="single" w:sz="8" w:space="0" w:color="000000"/>
            </w:tcBorders>
            <w:vAlign w:val="center"/>
          </w:tcPr>
          <w:p w14:paraId="168EEC12" w14:textId="77777777" w:rsidR="00BF6C51" w:rsidRDefault="00D42B21">
            <w:pPr>
              <w:spacing w:before="0"/>
              <w:ind w:left="0"/>
            </w:pPr>
            <w:r>
              <w:rPr>
                <w:rFonts w:ascii="Calibri" w:hAnsi="Calibri" w:cs="Calibri"/>
                <w:bCs/>
                <w:i/>
                <w:sz w:val="18"/>
                <w:szCs w:val="18"/>
                <w:lang w:eastAsia="es-ES"/>
              </w:rPr>
              <w:t>Fecha de efecto. Valor fijo: F.efecto</w:t>
            </w:r>
          </w:p>
        </w:tc>
        <w:tc>
          <w:tcPr>
            <w:tcW w:w="2035" w:type="dxa"/>
            <w:tcBorders>
              <w:top w:val="single" w:sz="8" w:space="0" w:color="000000"/>
              <w:left w:val="single" w:sz="8" w:space="0" w:color="000000"/>
              <w:bottom w:val="single" w:sz="8" w:space="0" w:color="000000"/>
            </w:tcBorders>
          </w:tcPr>
          <w:p w14:paraId="04033953"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0ABAC869" w14:textId="77777777" w:rsidR="00BF6C51" w:rsidRDefault="00BF6C51">
            <w:pPr>
              <w:snapToGrid w:val="0"/>
              <w:spacing w:before="0"/>
              <w:ind w:left="0"/>
              <w:jc w:val="left"/>
              <w:rPr>
                <w:rFonts w:ascii="Calibri" w:hAnsi="Calibri" w:cs="Calibri"/>
                <w:i/>
                <w:sz w:val="18"/>
                <w:szCs w:val="18"/>
                <w:lang w:eastAsia="es-ES"/>
              </w:rPr>
            </w:pPr>
          </w:p>
        </w:tc>
      </w:tr>
      <w:tr w:rsidR="00BF6C51" w14:paraId="0A53A6A2" w14:textId="77777777">
        <w:trPr>
          <w:trHeight w:val="300"/>
        </w:trPr>
        <w:tc>
          <w:tcPr>
            <w:tcW w:w="1543" w:type="dxa"/>
            <w:tcBorders>
              <w:top w:val="single" w:sz="8" w:space="0" w:color="000000"/>
              <w:left w:val="single" w:sz="8" w:space="0" w:color="000000"/>
              <w:bottom w:val="single" w:sz="8" w:space="0" w:color="000000"/>
            </w:tcBorders>
            <w:vAlign w:val="center"/>
          </w:tcPr>
          <w:p w14:paraId="3709F2F5" w14:textId="77777777" w:rsidR="00BF6C51" w:rsidRDefault="00D42B21">
            <w:pPr>
              <w:spacing w:before="0"/>
              <w:ind w:left="0"/>
              <w:jc w:val="left"/>
            </w:pPr>
            <w:r>
              <w:rPr>
                <w:rFonts w:ascii="Calibri" w:hAnsi="Calibri" w:cs="Calibri"/>
                <w:i/>
                <w:sz w:val="18"/>
                <w:szCs w:val="18"/>
                <w:lang w:eastAsia="es-ES"/>
              </w:rPr>
              <w:t>61-C8</w:t>
            </w:r>
          </w:p>
        </w:tc>
        <w:tc>
          <w:tcPr>
            <w:tcW w:w="4445" w:type="dxa"/>
            <w:tcBorders>
              <w:top w:val="single" w:sz="8" w:space="0" w:color="000000"/>
              <w:left w:val="single" w:sz="8" w:space="0" w:color="000000"/>
              <w:bottom w:val="single" w:sz="8" w:space="0" w:color="000000"/>
            </w:tcBorders>
            <w:vAlign w:val="center"/>
          </w:tcPr>
          <w:p w14:paraId="13BA6AE3" w14:textId="77777777" w:rsidR="00BF6C51" w:rsidRDefault="00D42B21">
            <w:pPr>
              <w:spacing w:before="0"/>
              <w:ind w:left="0"/>
            </w:pPr>
            <w:r>
              <w:rPr>
                <w:rFonts w:ascii="Calibri" w:hAnsi="Calibri" w:cs="Calibri"/>
                <w:bCs/>
                <w:i/>
                <w:sz w:val="18"/>
                <w:szCs w:val="18"/>
                <w:lang w:eastAsia="es-ES"/>
              </w:rPr>
              <w:t>Fecha de nacimiento. Valor fijo: F.Nacimiento</w:t>
            </w:r>
          </w:p>
        </w:tc>
        <w:tc>
          <w:tcPr>
            <w:tcW w:w="2035" w:type="dxa"/>
            <w:tcBorders>
              <w:top w:val="single" w:sz="8" w:space="0" w:color="000000"/>
              <w:left w:val="single" w:sz="8" w:space="0" w:color="000000"/>
              <w:bottom w:val="single" w:sz="8" w:space="0" w:color="000000"/>
            </w:tcBorders>
          </w:tcPr>
          <w:p w14:paraId="71A33DAF"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1E825DC2" w14:textId="77777777" w:rsidR="00BF6C51" w:rsidRDefault="00BF6C51">
            <w:pPr>
              <w:snapToGrid w:val="0"/>
              <w:spacing w:before="0"/>
              <w:ind w:left="0"/>
              <w:jc w:val="left"/>
              <w:rPr>
                <w:rFonts w:ascii="Calibri" w:hAnsi="Calibri" w:cs="Calibri"/>
                <w:i/>
                <w:sz w:val="18"/>
                <w:szCs w:val="18"/>
                <w:lang w:eastAsia="es-ES"/>
              </w:rPr>
            </w:pPr>
          </w:p>
        </w:tc>
      </w:tr>
      <w:tr w:rsidR="00BF6C51" w14:paraId="45C51355" w14:textId="77777777">
        <w:trPr>
          <w:trHeight w:val="300"/>
        </w:trPr>
        <w:tc>
          <w:tcPr>
            <w:tcW w:w="1543" w:type="dxa"/>
            <w:tcBorders>
              <w:top w:val="single" w:sz="8" w:space="0" w:color="000000"/>
              <w:left w:val="single" w:sz="8" w:space="0" w:color="000000"/>
              <w:bottom w:val="single" w:sz="8" w:space="0" w:color="000000"/>
            </w:tcBorders>
            <w:vAlign w:val="center"/>
          </w:tcPr>
          <w:p w14:paraId="462C4F72" w14:textId="77777777" w:rsidR="00BF6C51" w:rsidRDefault="00D42B21">
            <w:pPr>
              <w:spacing w:before="0"/>
              <w:ind w:left="0"/>
              <w:jc w:val="left"/>
            </w:pPr>
            <w:r>
              <w:rPr>
                <w:rFonts w:ascii="Calibri" w:hAnsi="Calibri" w:cs="Calibri"/>
                <w:i/>
                <w:sz w:val="18"/>
                <w:szCs w:val="18"/>
                <w:lang w:eastAsia="es-ES"/>
              </w:rPr>
              <w:t>61-C10</w:t>
            </w:r>
          </w:p>
        </w:tc>
        <w:tc>
          <w:tcPr>
            <w:tcW w:w="4445" w:type="dxa"/>
            <w:tcBorders>
              <w:top w:val="single" w:sz="8" w:space="0" w:color="000000"/>
              <w:left w:val="single" w:sz="8" w:space="0" w:color="000000"/>
              <w:bottom w:val="single" w:sz="8" w:space="0" w:color="000000"/>
            </w:tcBorders>
            <w:vAlign w:val="center"/>
          </w:tcPr>
          <w:p w14:paraId="2CF0A3E7" w14:textId="77777777" w:rsidR="00BF6C51" w:rsidRPr="00480F9A" w:rsidRDefault="00D42B21">
            <w:pPr>
              <w:spacing w:before="0"/>
              <w:ind w:left="0"/>
              <w:rPr>
                <w:lang w:val="pt-BR"/>
              </w:rPr>
            </w:pPr>
            <w:r w:rsidRPr="00480F9A">
              <w:rPr>
                <w:rFonts w:ascii="Calibri" w:hAnsi="Calibri" w:cs="Calibri"/>
                <w:bCs/>
                <w:i/>
                <w:sz w:val="18"/>
                <w:szCs w:val="18"/>
                <w:lang w:val="pt-BR" w:eastAsia="es-ES"/>
              </w:rPr>
              <w:t>Sexo: Femenino / Masculino. Valor fijo: Sexo</w:t>
            </w:r>
          </w:p>
        </w:tc>
        <w:tc>
          <w:tcPr>
            <w:tcW w:w="2035" w:type="dxa"/>
            <w:tcBorders>
              <w:top w:val="single" w:sz="8" w:space="0" w:color="000000"/>
              <w:left w:val="single" w:sz="8" w:space="0" w:color="000000"/>
              <w:bottom w:val="single" w:sz="8" w:space="0" w:color="000000"/>
            </w:tcBorders>
          </w:tcPr>
          <w:p w14:paraId="26CCA671"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141A0882" w14:textId="77777777" w:rsidR="00BF6C51" w:rsidRDefault="00BF6C51">
            <w:pPr>
              <w:snapToGrid w:val="0"/>
              <w:spacing w:before="0"/>
              <w:ind w:left="0"/>
              <w:jc w:val="left"/>
              <w:rPr>
                <w:rFonts w:ascii="Calibri" w:hAnsi="Calibri" w:cs="Calibri"/>
                <w:i/>
                <w:sz w:val="18"/>
                <w:szCs w:val="18"/>
                <w:lang w:eastAsia="es-ES"/>
              </w:rPr>
            </w:pPr>
          </w:p>
        </w:tc>
      </w:tr>
      <w:tr w:rsidR="00BF6C51" w14:paraId="19DC66DC" w14:textId="77777777">
        <w:trPr>
          <w:trHeight w:val="300"/>
        </w:trPr>
        <w:tc>
          <w:tcPr>
            <w:tcW w:w="1543" w:type="dxa"/>
            <w:tcBorders>
              <w:top w:val="single" w:sz="8" w:space="0" w:color="000000"/>
              <w:left w:val="single" w:sz="8" w:space="0" w:color="000000"/>
              <w:bottom w:val="single" w:sz="8" w:space="0" w:color="000000"/>
            </w:tcBorders>
            <w:vAlign w:val="center"/>
          </w:tcPr>
          <w:p w14:paraId="34836EE2" w14:textId="77777777" w:rsidR="00BF6C51" w:rsidRDefault="00D42B21">
            <w:pPr>
              <w:spacing w:before="0"/>
              <w:ind w:left="0"/>
              <w:jc w:val="left"/>
            </w:pPr>
            <w:r>
              <w:rPr>
                <w:rFonts w:ascii="Calibri" w:hAnsi="Calibri" w:cs="Calibri"/>
                <w:i/>
                <w:sz w:val="18"/>
                <w:szCs w:val="18"/>
                <w:lang w:eastAsia="es-ES"/>
              </w:rPr>
              <w:t>61-C11</w:t>
            </w:r>
          </w:p>
        </w:tc>
        <w:tc>
          <w:tcPr>
            <w:tcW w:w="4445" w:type="dxa"/>
            <w:tcBorders>
              <w:top w:val="single" w:sz="8" w:space="0" w:color="000000"/>
              <w:left w:val="single" w:sz="8" w:space="0" w:color="000000"/>
              <w:bottom w:val="single" w:sz="8" w:space="0" w:color="000000"/>
            </w:tcBorders>
            <w:vAlign w:val="center"/>
          </w:tcPr>
          <w:p w14:paraId="3141A720" w14:textId="77777777" w:rsidR="00BF6C51" w:rsidRDefault="00D42B21">
            <w:pPr>
              <w:spacing w:before="0"/>
              <w:ind w:left="0"/>
            </w:pPr>
            <w:r>
              <w:rPr>
                <w:rFonts w:ascii="Calibri" w:hAnsi="Calibri" w:cs="Calibri"/>
                <w:bCs/>
                <w:i/>
                <w:sz w:val="18"/>
                <w:szCs w:val="18"/>
                <w:lang w:eastAsia="es-ES"/>
              </w:rPr>
              <w:t>Estado Civil: Soltero, Casado, Viudo, … Valor fijo: E. Civil</w:t>
            </w:r>
          </w:p>
        </w:tc>
        <w:tc>
          <w:tcPr>
            <w:tcW w:w="2035" w:type="dxa"/>
            <w:tcBorders>
              <w:top w:val="single" w:sz="8" w:space="0" w:color="000000"/>
              <w:left w:val="single" w:sz="8" w:space="0" w:color="000000"/>
              <w:bottom w:val="single" w:sz="8" w:space="0" w:color="000000"/>
            </w:tcBorders>
          </w:tcPr>
          <w:p w14:paraId="3EB533FE" w14:textId="77777777" w:rsidR="00BF6C51" w:rsidRDefault="00D42B21">
            <w:pPr>
              <w:spacing w:before="0"/>
              <w:ind w:left="0"/>
              <w:jc w:val="left"/>
            </w:pPr>
            <w:r>
              <w:rPr>
                <w:rFonts w:ascii="Calibri" w:hAnsi="Calibri" w:cs="Calibri"/>
                <w:i/>
                <w:sz w:val="18"/>
                <w:szCs w:val="18"/>
                <w:lang w:eastAsia="es-ES"/>
              </w:rPr>
              <w:t>A10</w:t>
            </w:r>
          </w:p>
        </w:tc>
        <w:tc>
          <w:tcPr>
            <w:tcW w:w="1121" w:type="dxa"/>
            <w:tcBorders>
              <w:top w:val="single" w:sz="8" w:space="0" w:color="000000"/>
              <w:left w:val="single" w:sz="8" w:space="0" w:color="000000"/>
              <w:bottom w:val="single" w:sz="8" w:space="0" w:color="000000"/>
              <w:right w:val="single" w:sz="8" w:space="0" w:color="000000"/>
            </w:tcBorders>
          </w:tcPr>
          <w:p w14:paraId="4898680C" w14:textId="77777777" w:rsidR="00BF6C51" w:rsidRDefault="00BF6C51">
            <w:pPr>
              <w:snapToGrid w:val="0"/>
              <w:spacing w:before="0"/>
              <w:ind w:left="0"/>
              <w:jc w:val="left"/>
              <w:rPr>
                <w:rFonts w:ascii="Calibri" w:hAnsi="Calibri" w:cs="Calibri"/>
                <w:i/>
                <w:sz w:val="18"/>
                <w:szCs w:val="18"/>
                <w:lang w:eastAsia="es-ES"/>
              </w:rPr>
            </w:pPr>
          </w:p>
        </w:tc>
      </w:tr>
      <w:tr w:rsidR="00BF6C51" w14:paraId="51DFD164" w14:textId="77777777">
        <w:trPr>
          <w:trHeight w:val="300"/>
        </w:trPr>
        <w:tc>
          <w:tcPr>
            <w:tcW w:w="1543" w:type="dxa"/>
            <w:tcBorders>
              <w:top w:val="single" w:sz="8" w:space="0" w:color="000000"/>
              <w:left w:val="single" w:sz="8" w:space="0" w:color="000000"/>
              <w:bottom w:val="single" w:sz="8" w:space="0" w:color="000000"/>
            </w:tcBorders>
            <w:vAlign w:val="center"/>
          </w:tcPr>
          <w:p w14:paraId="3762B8E0" w14:textId="77777777" w:rsidR="00BF6C51" w:rsidRDefault="00D42B21">
            <w:pPr>
              <w:spacing w:before="0"/>
              <w:ind w:left="0"/>
              <w:jc w:val="left"/>
            </w:pPr>
            <w:r>
              <w:rPr>
                <w:rFonts w:ascii="Calibri" w:hAnsi="Calibri" w:cs="Calibri"/>
                <w:i/>
                <w:sz w:val="18"/>
                <w:szCs w:val="18"/>
                <w:lang w:eastAsia="es-ES"/>
              </w:rPr>
              <w:t>61-C12</w:t>
            </w:r>
          </w:p>
        </w:tc>
        <w:tc>
          <w:tcPr>
            <w:tcW w:w="4445" w:type="dxa"/>
            <w:tcBorders>
              <w:top w:val="single" w:sz="8" w:space="0" w:color="000000"/>
              <w:left w:val="single" w:sz="8" w:space="0" w:color="000000"/>
              <w:bottom w:val="single" w:sz="8" w:space="0" w:color="000000"/>
            </w:tcBorders>
            <w:vAlign w:val="center"/>
          </w:tcPr>
          <w:p w14:paraId="615B30A1" w14:textId="77777777" w:rsidR="00BF6C51" w:rsidRDefault="00D42B21">
            <w:pPr>
              <w:spacing w:before="0"/>
              <w:ind w:left="0"/>
            </w:pPr>
            <w:r>
              <w:rPr>
                <w:rFonts w:ascii="Calibri" w:hAnsi="Calibri" w:cs="Calibri"/>
                <w:bCs/>
                <w:i/>
                <w:sz w:val="18"/>
                <w:szCs w:val="18"/>
                <w:lang w:eastAsia="es-ES"/>
              </w:rPr>
              <w:t>Parentesco: Titular, Hijo, Cónyuge. Valor fijo: Parentesco</w:t>
            </w:r>
          </w:p>
        </w:tc>
        <w:tc>
          <w:tcPr>
            <w:tcW w:w="2035" w:type="dxa"/>
            <w:tcBorders>
              <w:top w:val="single" w:sz="8" w:space="0" w:color="000000"/>
              <w:left w:val="single" w:sz="8" w:space="0" w:color="000000"/>
              <w:bottom w:val="single" w:sz="8" w:space="0" w:color="000000"/>
            </w:tcBorders>
          </w:tcPr>
          <w:p w14:paraId="026586BB" w14:textId="77777777" w:rsidR="00BF6C51" w:rsidRDefault="00D42B21">
            <w:pPr>
              <w:spacing w:before="0"/>
              <w:ind w:left="0"/>
              <w:jc w:val="left"/>
            </w:pPr>
            <w:r>
              <w:rPr>
                <w:rFonts w:ascii="Calibri" w:hAnsi="Calibri" w:cs="Calibri"/>
                <w:i/>
                <w:sz w:val="18"/>
                <w:szCs w:val="18"/>
                <w:lang w:eastAsia="es-ES"/>
              </w:rPr>
              <w:t>A30</w:t>
            </w:r>
          </w:p>
        </w:tc>
        <w:tc>
          <w:tcPr>
            <w:tcW w:w="1121" w:type="dxa"/>
            <w:tcBorders>
              <w:top w:val="single" w:sz="8" w:space="0" w:color="000000"/>
              <w:left w:val="single" w:sz="8" w:space="0" w:color="000000"/>
              <w:bottom w:val="single" w:sz="8" w:space="0" w:color="000000"/>
              <w:right w:val="single" w:sz="8" w:space="0" w:color="000000"/>
            </w:tcBorders>
          </w:tcPr>
          <w:p w14:paraId="0BEE592D" w14:textId="77777777" w:rsidR="00BF6C51" w:rsidRDefault="00BF6C51">
            <w:pPr>
              <w:snapToGrid w:val="0"/>
              <w:spacing w:before="0"/>
              <w:ind w:left="0"/>
              <w:jc w:val="left"/>
              <w:rPr>
                <w:rFonts w:ascii="Calibri" w:hAnsi="Calibri" w:cs="Calibri"/>
                <w:i/>
                <w:sz w:val="18"/>
                <w:szCs w:val="18"/>
                <w:lang w:eastAsia="es-ES"/>
              </w:rPr>
            </w:pPr>
          </w:p>
        </w:tc>
      </w:tr>
      <w:tr w:rsidR="00BF6C51" w14:paraId="37186170" w14:textId="77777777">
        <w:trPr>
          <w:trHeight w:val="300"/>
        </w:trPr>
        <w:tc>
          <w:tcPr>
            <w:tcW w:w="1543" w:type="dxa"/>
            <w:tcBorders>
              <w:top w:val="single" w:sz="8" w:space="0" w:color="000000"/>
              <w:left w:val="single" w:sz="8" w:space="0" w:color="000000"/>
              <w:bottom w:val="single" w:sz="8" w:space="0" w:color="000000"/>
            </w:tcBorders>
            <w:vAlign w:val="center"/>
          </w:tcPr>
          <w:p w14:paraId="1270C316" w14:textId="77777777" w:rsidR="00BF6C51" w:rsidRDefault="00D42B21">
            <w:pPr>
              <w:spacing w:before="0"/>
              <w:ind w:left="0"/>
              <w:jc w:val="left"/>
            </w:pPr>
            <w:r>
              <w:rPr>
                <w:rFonts w:ascii="Calibri" w:hAnsi="Calibri" w:cs="Calibri"/>
                <w:i/>
                <w:sz w:val="18"/>
                <w:szCs w:val="18"/>
                <w:lang w:eastAsia="es-ES"/>
              </w:rPr>
              <w:t>61-C13</w:t>
            </w:r>
          </w:p>
        </w:tc>
        <w:tc>
          <w:tcPr>
            <w:tcW w:w="4445" w:type="dxa"/>
            <w:tcBorders>
              <w:top w:val="single" w:sz="8" w:space="0" w:color="000000"/>
              <w:left w:val="single" w:sz="8" w:space="0" w:color="000000"/>
              <w:bottom w:val="single" w:sz="8" w:space="0" w:color="000000"/>
            </w:tcBorders>
            <w:vAlign w:val="center"/>
          </w:tcPr>
          <w:p w14:paraId="0AF8DE6A" w14:textId="77777777" w:rsidR="00BF6C51" w:rsidRDefault="00D42B21">
            <w:pPr>
              <w:spacing w:before="0"/>
              <w:ind w:left="0"/>
            </w:pPr>
            <w:r>
              <w:rPr>
                <w:rFonts w:ascii="Calibri" w:hAnsi="Calibri" w:cs="Calibri"/>
                <w:bCs/>
                <w:i/>
                <w:sz w:val="18"/>
                <w:szCs w:val="18"/>
                <w:lang w:eastAsia="es-ES"/>
              </w:rPr>
              <w:t>Profesión: Abogado, Administrador… Valor fijo: Profesión</w:t>
            </w:r>
          </w:p>
        </w:tc>
        <w:tc>
          <w:tcPr>
            <w:tcW w:w="2035" w:type="dxa"/>
            <w:tcBorders>
              <w:top w:val="single" w:sz="8" w:space="0" w:color="000000"/>
              <w:left w:val="single" w:sz="8" w:space="0" w:color="000000"/>
              <w:bottom w:val="single" w:sz="8" w:space="0" w:color="000000"/>
            </w:tcBorders>
          </w:tcPr>
          <w:p w14:paraId="08793D90" w14:textId="77777777" w:rsidR="00BF6C51" w:rsidRDefault="00D42B21">
            <w:pPr>
              <w:spacing w:before="0"/>
              <w:ind w:left="0"/>
              <w:jc w:val="left"/>
            </w:pPr>
            <w:r>
              <w:rPr>
                <w:rFonts w:ascii="Calibri" w:hAnsi="Calibri" w:cs="Calibri"/>
                <w:i/>
                <w:sz w:val="18"/>
                <w:szCs w:val="18"/>
                <w:lang w:eastAsia="es-ES"/>
              </w:rPr>
              <w:t>A50</w:t>
            </w:r>
          </w:p>
        </w:tc>
        <w:tc>
          <w:tcPr>
            <w:tcW w:w="1121" w:type="dxa"/>
            <w:tcBorders>
              <w:top w:val="single" w:sz="8" w:space="0" w:color="000000"/>
              <w:left w:val="single" w:sz="8" w:space="0" w:color="000000"/>
              <w:bottom w:val="single" w:sz="8" w:space="0" w:color="000000"/>
              <w:right w:val="single" w:sz="8" w:space="0" w:color="000000"/>
            </w:tcBorders>
          </w:tcPr>
          <w:p w14:paraId="2E3B6181" w14:textId="77777777" w:rsidR="00BF6C51" w:rsidRDefault="00BF6C51">
            <w:pPr>
              <w:snapToGrid w:val="0"/>
              <w:spacing w:before="0"/>
              <w:ind w:left="0"/>
              <w:jc w:val="left"/>
              <w:rPr>
                <w:rFonts w:ascii="Calibri" w:hAnsi="Calibri" w:cs="Calibri"/>
                <w:i/>
                <w:sz w:val="18"/>
                <w:szCs w:val="18"/>
                <w:lang w:eastAsia="es-ES"/>
              </w:rPr>
            </w:pPr>
          </w:p>
        </w:tc>
      </w:tr>
    </w:tbl>
    <w:p w14:paraId="3D5EDBC8" w14:textId="77777777" w:rsidR="00BF6C51" w:rsidRDefault="00BF6C51">
      <w:pPr>
        <w:spacing w:line="276" w:lineRule="auto"/>
        <w:ind w:left="357"/>
      </w:pPr>
    </w:p>
    <w:p w14:paraId="7B22562E" w14:textId="77777777" w:rsidR="00BF6C51" w:rsidRDefault="00BF6C51">
      <w:pPr>
        <w:spacing w:line="276" w:lineRule="auto"/>
        <w:ind w:left="357"/>
        <w:rPr>
          <w:sz w:val="20"/>
        </w:rPr>
      </w:pPr>
    </w:p>
    <w:p w14:paraId="6F510A56" w14:textId="77777777" w:rsidR="00BF6C51" w:rsidRDefault="00D42B21">
      <w:pPr>
        <w:numPr>
          <w:ilvl w:val="0"/>
          <w:numId w:val="27"/>
        </w:numPr>
        <w:spacing w:line="276" w:lineRule="auto"/>
        <w:ind w:left="357" w:hanging="357"/>
      </w:pPr>
      <w:r>
        <w:rPr>
          <w:b/>
          <w:sz w:val="20"/>
        </w:rPr>
        <w:t>Textos antes de la Firma</w:t>
      </w:r>
    </w:p>
    <w:p w14:paraId="1306672D" w14:textId="77777777" w:rsidR="00BF6C51" w:rsidRDefault="00D42B21">
      <w:pPr>
        <w:spacing w:line="276" w:lineRule="auto"/>
        <w:ind w:left="357"/>
      </w:pPr>
      <w:r>
        <w:rPr>
          <w:sz w:val="20"/>
        </w:rPr>
        <w:t>Los textos que se indican a continuación saldrán justo antes de los datos de firma:</w:t>
      </w:r>
    </w:p>
    <w:p w14:paraId="77B0EC68" w14:textId="6EF3BDA3" w:rsidR="00BF6C51" w:rsidRDefault="00D42B21">
      <w:pPr>
        <w:spacing w:line="276" w:lineRule="auto"/>
        <w:ind w:left="357"/>
        <w:rPr>
          <w:sz w:val="20"/>
        </w:rPr>
      </w:pPr>
      <w:r>
        <w:rPr>
          <w:noProof/>
          <w:lang w:eastAsia="es-ES"/>
        </w:rPr>
        <w:drawing>
          <wp:inline distT="0" distB="0" distL="0" distR="0" wp14:anchorId="5C8BFFC3" wp14:editId="678EDE51">
            <wp:extent cx="6019800" cy="8953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
                      <a:extLst>
                        <a:ext uri="{28A0092B-C50C-407E-A947-70E740481C1C}">
                          <a14:useLocalDpi xmlns:a14="http://schemas.microsoft.com/office/drawing/2010/main" val="0"/>
                        </a:ext>
                      </a:extLst>
                    </a:blip>
                    <a:srcRect l="-64" t="-426" r="-64" b="-426"/>
                    <a:stretch>
                      <a:fillRect/>
                    </a:stretch>
                  </pic:blipFill>
                  <pic:spPr bwMode="auto">
                    <a:xfrm>
                      <a:off x="0" y="0"/>
                      <a:ext cx="6019800" cy="895350"/>
                    </a:xfrm>
                    <a:prstGeom prst="rect">
                      <a:avLst/>
                    </a:prstGeom>
                    <a:solidFill>
                      <a:srgbClr val="FFFFFF"/>
                    </a:solidFill>
                    <a:ln>
                      <a:noFill/>
                    </a:ln>
                  </pic:spPr>
                </pic:pic>
              </a:graphicData>
            </a:graphic>
          </wp:inline>
        </w:drawing>
      </w:r>
    </w:p>
    <w:p w14:paraId="596A416C" w14:textId="77777777" w:rsidR="00BF6C51" w:rsidRDefault="00D42B21">
      <w:pPr>
        <w:spacing w:line="276" w:lineRule="auto"/>
        <w:ind w:left="357"/>
      </w:pPr>
      <w:r>
        <w:rPr>
          <w:sz w:val="20"/>
        </w:rPr>
        <w:t>El contenido de ambos textos se definirá en archivos.rtf.</w:t>
      </w:r>
    </w:p>
    <w:p w14:paraId="5C5CBEF3" w14:textId="77777777" w:rsidR="00BF6C51" w:rsidRDefault="00D42B21">
      <w:pPr>
        <w:spacing w:line="276" w:lineRule="auto"/>
        <w:ind w:left="357"/>
      </w:pPr>
      <w:r>
        <w:rPr>
          <w:sz w:val="20"/>
        </w:rPr>
        <w:t>Se creará un nuevo bloque PIE SOLCITUD (EM203) para el primer texto, que aparecerá al pie de todas las hojas de la solicitud, y el bloque RECORDATORIO LOPD (EM182) para el segundo, que sólo debe aparecer en la última página de las Hojas de Solicitud.</w:t>
      </w:r>
    </w:p>
    <w:p w14:paraId="6D164DA3" w14:textId="77777777" w:rsidR="00BF6C51" w:rsidRDefault="00BF6C51">
      <w:pPr>
        <w:spacing w:line="276" w:lineRule="auto"/>
        <w:ind w:left="357"/>
        <w:rPr>
          <w:sz w:val="20"/>
          <w:lang w:eastAsia="es-ES"/>
        </w:rPr>
      </w:pPr>
    </w:p>
    <w:tbl>
      <w:tblPr>
        <w:tblW w:w="0" w:type="auto"/>
        <w:tblInd w:w="70" w:type="dxa"/>
        <w:tblLayout w:type="fixed"/>
        <w:tblCellMar>
          <w:left w:w="70" w:type="dxa"/>
          <w:right w:w="70" w:type="dxa"/>
        </w:tblCellMar>
        <w:tblLook w:val="0000" w:firstRow="0" w:lastRow="0" w:firstColumn="0" w:lastColumn="0" w:noHBand="0" w:noVBand="0"/>
      </w:tblPr>
      <w:tblGrid>
        <w:gridCol w:w="2702"/>
        <w:gridCol w:w="4972"/>
        <w:gridCol w:w="2175"/>
      </w:tblGrid>
      <w:tr w:rsidR="00BF6C51" w14:paraId="6FE6D76C" w14:textId="77777777">
        <w:trPr>
          <w:trHeight w:val="233"/>
        </w:trPr>
        <w:tc>
          <w:tcPr>
            <w:tcW w:w="2702" w:type="dxa"/>
            <w:tcBorders>
              <w:top w:val="single" w:sz="8" w:space="0" w:color="000000"/>
              <w:left w:val="single" w:sz="8" w:space="0" w:color="000000"/>
              <w:bottom w:val="single" w:sz="8" w:space="0" w:color="000000"/>
            </w:tcBorders>
            <w:vAlign w:val="center"/>
          </w:tcPr>
          <w:p w14:paraId="0BAD4C7F" w14:textId="77777777" w:rsidR="00BF6C51" w:rsidRDefault="00D42B21">
            <w:pPr>
              <w:spacing w:before="0"/>
              <w:ind w:left="0"/>
              <w:jc w:val="left"/>
            </w:pPr>
            <w:r>
              <w:rPr>
                <w:rFonts w:ascii="Calibri" w:hAnsi="Calibri" w:cs="Calibri"/>
                <w:b/>
                <w:i/>
                <w:sz w:val="18"/>
                <w:szCs w:val="18"/>
                <w:lang w:eastAsia="es-ES"/>
              </w:rPr>
              <w:t>Descripción campo</w:t>
            </w:r>
          </w:p>
        </w:tc>
        <w:tc>
          <w:tcPr>
            <w:tcW w:w="4972" w:type="dxa"/>
            <w:tcBorders>
              <w:top w:val="single" w:sz="8" w:space="0" w:color="000000"/>
              <w:left w:val="single" w:sz="8" w:space="0" w:color="000000"/>
              <w:bottom w:val="single" w:sz="8" w:space="0" w:color="000000"/>
            </w:tcBorders>
            <w:vAlign w:val="center"/>
          </w:tcPr>
          <w:p w14:paraId="125C555E" w14:textId="77777777" w:rsidR="00BF6C51" w:rsidRDefault="00D42B21">
            <w:pPr>
              <w:spacing w:before="0"/>
              <w:ind w:left="0"/>
              <w:jc w:val="left"/>
            </w:pPr>
            <w:r>
              <w:rPr>
                <w:rFonts w:ascii="Calibri" w:hAnsi="Calibri" w:cs="Calibri"/>
                <w:b/>
                <w:i/>
                <w:sz w:val="18"/>
                <w:szCs w:val="18"/>
                <w:lang w:eastAsia="es-ES"/>
              </w:rPr>
              <w:t>Posibles valores</w:t>
            </w:r>
          </w:p>
        </w:tc>
        <w:tc>
          <w:tcPr>
            <w:tcW w:w="2175" w:type="dxa"/>
            <w:tcBorders>
              <w:top w:val="single" w:sz="8" w:space="0" w:color="000000"/>
              <w:left w:val="single" w:sz="8" w:space="0" w:color="000000"/>
              <w:bottom w:val="single" w:sz="8" w:space="0" w:color="000000"/>
              <w:right w:val="single" w:sz="8" w:space="0" w:color="000000"/>
            </w:tcBorders>
          </w:tcPr>
          <w:p w14:paraId="7B43B795" w14:textId="77777777" w:rsidR="00BF6C51" w:rsidRDefault="00D42B21">
            <w:pPr>
              <w:spacing w:before="0"/>
              <w:ind w:left="0"/>
              <w:jc w:val="center"/>
            </w:pPr>
            <w:r>
              <w:rPr>
                <w:b/>
                <w:bCs/>
                <w:i/>
                <w:sz w:val="16"/>
                <w:szCs w:val="16"/>
                <w:lang w:eastAsia="es-ES"/>
              </w:rPr>
              <w:t>Tipo (indicar si es texto generado por Geatyc)</w:t>
            </w:r>
          </w:p>
        </w:tc>
      </w:tr>
      <w:tr w:rsidR="00BF6C51" w14:paraId="23BC5C30" w14:textId="77777777">
        <w:trPr>
          <w:trHeight w:val="300"/>
        </w:trPr>
        <w:tc>
          <w:tcPr>
            <w:tcW w:w="2702" w:type="dxa"/>
            <w:tcBorders>
              <w:top w:val="single" w:sz="8" w:space="0" w:color="000000"/>
              <w:left w:val="single" w:sz="8" w:space="0" w:color="000000"/>
              <w:bottom w:val="single" w:sz="8" w:space="0" w:color="000000"/>
            </w:tcBorders>
            <w:vAlign w:val="center"/>
          </w:tcPr>
          <w:p w14:paraId="05E333AA" w14:textId="77777777" w:rsidR="00BF6C51" w:rsidRDefault="00D42B21">
            <w:pPr>
              <w:spacing w:before="0"/>
              <w:ind w:left="0"/>
              <w:jc w:val="left"/>
            </w:pPr>
            <w:r>
              <w:rPr>
                <w:rFonts w:ascii="Calibri" w:hAnsi="Calibri" w:cs="Calibri"/>
                <w:i/>
                <w:sz w:val="18"/>
                <w:szCs w:val="18"/>
                <w:lang w:eastAsia="es-ES"/>
              </w:rPr>
              <w:t>Texto aclaratorio de la solicitud</w:t>
            </w:r>
          </w:p>
        </w:tc>
        <w:tc>
          <w:tcPr>
            <w:tcW w:w="4972" w:type="dxa"/>
            <w:tcBorders>
              <w:top w:val="single" w:sz="8" w:space="0" w:color="000000"/>
              <w:left w:val="single" w:sz="8" w:space="0" w:color="000000"/>
              <w:bottom w:val="single" w:sz="8" w:space="0" w:color="000000"/>
            </w:tcBorders>
            <w:vAlign w:val="center"/>
          </w:tcPr>
          <w:p w14:paraId="7841A3BF" w14:textId="77777777" w:rsidR="00BF6C51" w:rsidRDefault="00D42B21">
            <w:pPr>
              <w:spacing w:before="0"/>
              <w:ind w:left="0"/>
            </w:pPr>
            <w:r>
              <w:rPr>
                <w:rFonts w:ascii="Calibri" w:hAnsi="Calibri" w:cs="Calibri"/>
                <w:bCs/>
                <w:i/>
                <w:sz w:val="18"/>
                <w:szCs w:val="18"/>
                <w:lang w:eastAsia="es-ES"/>
              </w:rPr>
              <w:t>ES-FIRMA-203-C1.rtf (corresponde con el texto asociado al primer párrafo). Este texto debe salir al pie de todas las hojas de la solicitud. (CA-FIRMA-203-C1.rtf para catalán)</w:t>
            </w:r>
          </w:p>
        </w:tc>
        <w:tc>
          <w:tcPr>
            <w:tcW w:w="2175" w:type="dxa"/>
            <w:tcBorders>
              <w:top w:val="single" w:sz="8" w:space="0" w:color="000000"/>
              <w:left w:val="single" w:sz="8" w:space="0" w:color="000000"/>
              <w:bottom w:val="single" w:sz="8" w:space="0" w:color="000000"/>
              <w:right w:val="single" w:sz="8" w:space="0" w:color="000000"/>
            </w:tcBorders>
          </w:tcPr>
          <w:p w14:paraId="0933CFED" w14:textId="77777777" w:rsidR="00BF6C51" w:rsidRDefault="00D42B21">
            <w:pPr>
              <w:spacing w:before="0"/>
              <w:ind w:left="0"/>
              <w:jc w:val="left"/>
            </w:pPr>
            <w:r>
              <w:rPr>
                <w:rFonts w:ascii="Calibri" w:hAnsi="Calibri" w:cs="Calibri"/>
                <w:i/>
                <w:sz w:val="18"/>
                <w:szCs w:val="18"/>
                <w:lang w:eastAsia="es-ES"/>
              </w:rPr>
              <w:t>No</w:t>
            </w:r>
          </w:p>
        </w:tc>
      </w:tr>
      <w:tr w:rsidR="00BF6C51" w14:paraId="0746EEDE" w14:textId="77777777">
        <w:trPr>
          <w:trHeight w:val="300"/>
        </w:trPr>
        <w:tc>
          <w:tcPr>
            <w:tcW w:w="2702" w:type="dxa"/>
            <w:tcBorders>
              <w:top w:val="single" w:sz="8" w:space="0" w:color="000000"/>
              <w:left w:val="single" w:sz="8" w:space="0" w:color="000000"/>
              <w:bottom w:val="single" w:sz="8" w:space="0" w:color="000000"/>
            </w:tcBorders>
            <w:vAlign w:val="center"/>
          </w:tcPr>
          <w:p w14:paraId="0C2973E9" w14:textId="77777777" w:rsidR="00BF6C51" w:rsidRDefault="00D42B21">
            <w:pPr>
              <w:spacing w:before="0"/>
              <w:ind w:left="0"/>
              <w:jc w:val="left"/>
            </w:pPr>
            <w:r>
              <w:rPr>
                <w:rFonts w:ascii="Calibri" w:hAnsi="Calibri" w:cs="Calibri"/>
                <w:i/>
                <w:sz w:val="18"/>
                <w:szCs w:val="18"/>
                <w:lang w:eastAsia="es-ES"/>
              </w:rPr>
              <w:t>Texto recordatorio de lectura LOPD</w:t>
            </w:r>
          </w:p>
        </w:tc>
        <w:tc>
          <w:tcPr>
            <w:tcW w:w="4972" w:type="dxa"/>
            <w:tcBorders>
              <w:top w:val="single" w:sz="8" w:space="0" w:color="000000"/>
              <w:left w:val="single" w:sz="8" w:space="0" w:color="000000"/>
              <w:bottom w:val="single" w:sz="8" w:space="0" w:color="000000"/>
            </w:tcBorders>
            <w:vAlign w:val="center"/>
          </w:tcPr>
          <w:p w14:paraId="2D505649" w14:textId="77777777" w:rsidR="00BF6C51" w:rsidRDefault="00D42B21">
            <w:pPr>
              <w:spacing w:before="0"/>
              <w:ind w:left="0"/>
            </w:pPr>
            <w:r>
              <w:rPr>
                <w:rFonts w:ascii="Calibri" w:hAnsi="Calibri" w:cs="Calibri"/>
                <w:bCs/>
                <w:i/>
                <w:sz w:val="18"/>
                <w:szCs w:val="18"/>
                <w:lang w:eastAsia="es-ES"/>
              </w:rPr>
              <w:t>ES-LOPD-FIRMA-182-C1.rtf Este texto se pintará únicamente en la última página de las Hojas de Solicitud (igual que aparece actualmente en las CCPP). (CA-LOPD-FIRMA-182-C1.rtf para catalán)</w:t>
            </w:r>
          </w:p>
        </w:tc>
        <w:tc>
          <w:tcPr>
            <w:tcW w:w="2175" w:type="dxa"/>
            <w:tcBorders>
              <w:top w:val="single" w:sz="8" w:space="0" w:color="000000"/>
              <w:left w:val="single" w:sz="8" w:space="0" w:color="000000"/>
              <w:bottom w:val="single" w:sz="8" w:space="0" w:color="000000"/>
              <w:right w:val="single" w:sz="8" w:space="0" w:color="000000"/>
            </w:tcBorders>
          </w:tcPr>
          <w:p w14:paraId="7E0B0189" w14:textId="77777777" w:rsidR="00BF6C51" w:rsidRDefault="00D42B21">
            <w:pPr>
              <w:spacing w:before="0"/>
              <w:ind w:left="0"/>
              <w:jc w:val="left"/>
            </w:pPr>
            <w:r>
              <w:rPr>
                <w:rFonts w:ascii="Calibri" w:hAnsi="Calibri" w:cs="Calibri"/>
                <w:i/>
                <w:sz w:val="18"/>
                <w:szCs w:val="18"/>
                <w:lang w:eastAsia="es-ES"/>
              </w:rPr>
              <w:t>No</w:t>
            </w:r>
          </w:p>
        </w:tc>
      </w:tr>
    </w:tbl>
    <w:p w14:paraId="47466522" w14:textId="101075E7" w:rsidR="00BF6C51" w:rsidRDefault="00D42B21">
      <w:pPr>
        <w:spacing w:line="276" w:lineRule="auto"/>
        <w:ind w:left="357"/>
        <w:rPr>
          <w:sz w:val="20"/>
          <w:lang w:eastAsia="es-ES"/>
        </w:rPr>
      </w:pPr>
      <w:r>
        <w:rPr>
          <w:noProof/>
          <w:lang w:eastAsia="es-ES"/>
        </w:rPr>
        <w:lastRenderedPageBreak/>
        <w:drawing>
          <wp:inline distT="0" distB="0" distL="0" distR="0" wp14:anchorId="01DFD441" wp14:editId="6F2F9914">
            <wp:extent cx="5619750" cy="104775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l="-47" t="-253" r="-47" b="-253"/>
                    <a:stretch>
                      <a:fillRect/>
                    </a:stretch>
                  </pic:blipFill>
                  <pic:spPr bwMode="auto">
                    <a:xfrm>
                      <a:off x="0" y="0"/>
                      <a:ext cx="5619750" cy="1047750"/>
                    </a:xfrm>
                    <a:prstGeom prst="rect">
                      <a:avLst/>
                    </a:prstGeom>
                    <a:solidFill>
                      <a:srgbClr val="FFFFFF"/>
                    </a:solidFill>
                    <a:ln>
                      <a:noFill/>
                    </a:ln>
                  </pic:spPr>
                </pic:pic>
              </a:graphicData>
            </a:graphic>
          </wp:inline>
        </w:drawing>
      </w:r>
    </w:p>
    <w:p w14:paraId="72A2A2D0" w14:textId="77777777" w:rsidR="00BF6C51" w:rsidRDefault="00BF6C51">
      <w:pPr>
        <w:spacing w:line="276" w:lineRule="auto"/>
        <w:ind w:left="357"/>
        <w:rPr>
          <w:sz w:val="20"/>
          <w:lang w:eastAsia="es-ES"/>
        </w:rPr>
      </w:pPr>
    </w:p>
    <w:p w14:paraId="644D011E" w14:textId="77777777" w:rsidR="00BF6C51" w:rsidRDefault="00D42B21">
      <w:pPr>
        <w:spacing w:line="276" w:lineRule="auto"/>
        <w:ind w:left="357"/>
      </w:pPr>
      <w:r>
        <w:rPr>
          <w:sz w:val="20"/>
          <w:lang w:eastAsia="es-ES"/>
        </w:rPr>
        <w:t>Se facilita el texto que debe ir en los diferentes archivos .rtf en la carpeta recursos al final del documento. Los textos deben de ir centrados como se muestra en la imagen anterior.</w:t>
      </w:r>
    </w:p>
    <w:p w14:paraId="7930C9F7" w14:textId="77777777" w:rsidR="00BF6C51" w:rsidRDefault="00BF6C51">
      <w:pPr>
        <w:spacing w:line="276" w:lineRule="auto"/>
        <w:ind w:left="357"/>
        <w:rPr>
          <w:b/>
          <w:sz w:val="20"/>
          <w:lang w:eastAsia="es-ES"/>
        </w:rPr>
      </w:pPr>
    </w:p>
    <w:p w14:paraId="5FC1026A" w14:textId="77777777" w:rsidR="00BF6C51" w:rsidRDefault="00D42B21">
      <w:pPr>
        <w:numPr>
          <w:ilvl w:val="0"/>
          <w:numId w:val="27"/>
        </w:numPr>
        <w:spacing w:line="276" w:lineRule="auto"/>
        <w:ind w:left="357" w:hanging="357"/>
      </w:pPr>
      <w:r>
        <w:rPr>
          <w:b/>
          <w:sz w:val="20"/>
        </w:rPr>
        <w:t>Pie</w:t>
      </w:r>
    </w:p>
    <w:p w14:paraId="0A8675C0" w14:textId="77777777" w:rsidR="00BF6C51" w:rsidRDefault="00D42B21">
      <w:pPr>
        <w:spacing w:line="276" w:lineRule="auto"/>
        <w:ind w:left="357"/>
      </w:pPr>
      <w:r>
        <w:rPr>
          <w:sz w:val="20"/>
        </w:rPr>
        <w:t xml:space="preserve">Irá incluido dentro del bloque PIE DE PAGINA (EM190) y se mostrará en todas las páginas. </w:t>
      </w:r>
    </w:p>
    <w:p w14:paraId="63600709" w14:textId="77777777" w:rsidR="00BF6C51" w:rsidRDefault="00D42B21">
      <w:pPr>
        <w:spacing w:line="276" w:lineRule="auto"/>
        <w:ind w:left="357"/>
      </w:pPr>
      <w:r>
        <w:rPr>
          <w:sz w:val="20"/>
        </w:rPr>
        <w:t>El sello con la firma de MAPFRE aparecerá en todas las solicitudes. Se referenciará a un juego completo de solicitudes para el cliente como “</w:t>
      </w:r>
      <w:r>
        <w:rPr>
          <w:sz w:val="20"/>
          <w:u w:val="single"/>
        </w:rPr>
        <w:t>Ejemplar para el xxxxx</w:t>
      </w:r>
      <w:r>
        <w:rPr>
          <w:sz w:val="20"/>
        </w:rPr>
        <w:t>” cuyo valor se indicará desde el operacional y otro como “</w:t>
      </w:r>
      <w:r>
        <w:rPr>
          <w:sz w:val="20"/>
          <w:u w:val="single"/>
        </w:rPr>
        <w:t>Ejemplar para la Compañía</w:t>
      </w:r>
      <w:r>
        <w:rPr>
          <w:sz w:val="20"/>
        </w:rPr>
        <w:t>”.</w:t>
      </w:r>
    </w:p>
    <w:p w14:paraId="75FADEA0" w14:textId="77777777" w:rsidR="00BF6C51" w:rsidRDefault="00D42B21">
      <w:pPr>
        <w:spacing w:line="276" w:lineRule="auto"/>
        <w:ind w:left="357"/>
      </w:pPr>
      <w:r>
        <w:rPr>
          <w:sz w:val="20"/>
        </w:rPr>
        <w:t>El aspecto del pie para el ejemplar del cliente / solicitante será del siguiente modo:</w:t>
      </w:r>
    </w:p>
    <w:p w14:paraId="343B91B8" w14:textId="4B36CB3C" w:rsidR="00BF6C51" w:rsidRDefault="00D42B21">
      <w:pPr>
        <w:spacing w:line="276" w:lineRule="auto"/>
        <w:ind w:left="357"/>
        <w:rPr>
          <w:sz w:val="20"/>
        </w:rPr>
      </w:pPr>
      <w:r>
        <w:rPr>
          <w:noProof/>
          <w:lang w:eastAsia="es-ES"/>
        </w:rPr>
        <w:drawing>
          <wp:inline distT="0" distB="0" distL="0" distR="0" wp14:anchorId="02DE711F" wp14:editId="457C4383">
            <wp:extent cx="6124575" cy="14763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l="-50" t="-204" r="-50" b="-204"/>
                    <a:stretch>
                      <a:fillRect/>
                    </a:stretch>
                  </pic:blipFill>
                  <pic:spPr bwMode="auto">
                    <a:xfrm>
                      <a:off x="0" y="0"/>
                      <a:ext cx="6124575" cy="1476375"/>
                    </a:xfrm>
                    <a:prstGeom prst="rect">
                      <a:avLst/>
                    </a:prstGeom>
                    <a:solidFill>
                      <a:srgbClr val="FFFFFF"/>
                    </a:solidFill>
                    <a:ln>
                      <a:noFill/>
                    </a:ln>
                  </pic:spPr>
                </pic:pic>
              </a:graphicData>
            </a:graphic>
          </wp:inline>
        </w:drawing>
      </w:r>
    </w:p>
    <w:p w14:paraId="6C520167" w14:textId="77777777" w:rsidR="00BF6C51" w:rsidRDefault="00D42B21">
      <w:pPr>
        <w:spacing w:line="276" w:lineRule="auto"/>
        <w:ind w:left="357"/>
      </w:pPr>
      <w:r>
        <w:rPr>
          <w:sz w:val="20"/>
        </w:rPr>
        <w:t>El aspecto del pie para el ejemplar de la Compañía se mostrará de la siguiente manera:</w:t>
      </w:r>
    </w:p>
    <w:p w14:paraId="210CCA26" w14:textId="2838BF6D" w:rsidR="00BF6C51" w:rsidRDefault="00D42B21">
      <w:pPr>
        <w:spacing w:line="276" w:lineRule="auto"/>
        <w:ind w:left="357"/>
        <w:rPr>
          <w:sz w:val="20"/>
          <w:lang w:eastAsia="es-ES"/>
        </w:rPr>
      </w:pPr>
      <w:r>
        <w:rPr>
          <w:noProof/>
          <w:sz w:val="20"/>
          <w:lang w:eastAsia="es-ES"/>
        </w:rPr>
        <w:drawing>
          <wp:inline distT="0" distB="0" distL="0" distR="0" wp14:anchorId="2AA66BE3" wp14:editId="2784AEF5">
            <wp:extent cx="6124575" cy="147637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a:extLst>
                        <a:ext uri="{28A0092B-C50C-407E-A947-70E740481C1C}">
                          <a14:useLocalDpi xmlns:a14="http://schemas.microsoft.com/office/drawing/2010/main" val="0"/>
                        </a:ext>
                      </a:extLst>
                    </a:blip>
                    <a:srcRect l="-50" t="-204" r="-50" b="-204"/>
                    <a:stretch>
                      <a:fillRect/>
                    </a:stretch>
                  </pic:blipFill>
                  <pic:spPr bwMode="auto">
                    <a:xfrm>
                      <a:off x="0" y="0"/>
                      <a:ext cx="6124575" cy="1476375"/>
                    </a:xfrm>
                    <a:prstGeom prst="rect">
                      <a:avLst/>
                    </a:prstGeom>
                    <a:solidFill>
                      <a:srgbClr val="FFFFFF"/>
                    </a:solidFill>
                    <a:ln>
                      <a:noFill/>
                    </a:ln>
                  </pic:spPr>
                </pic:pic>
              </a:graphicData>
            </a:graphic>
          </wp:inline>
        </w:drawing>
      </w:r>
    </w:p>
    <w:p w14:paraId="02B3E5DB" w14:textId="77777777" w:rsidR="00BF6C51" w:rsidRDefault="00BF6C51">
      <w:pPr>
        <w:spacing w:line="276" w:lineRule="auto"/>
        <w:ind w:left="357"/>
        <w:rPr>
          <w:sz w:val="20"/>
          <w:lang w:eastAsia="es-ES"/>
        </w:rPr>
      </w:pPr>
    </w:p>
    <w:p w14:paraId="4A85B210" w14:textId="77777777" w:rsidR="00BF6C51" w:rsidRDefault="00D42B21">
      <w:pPr>
        <w:spacing w:line="276" w:lineRule="auto"/>
        <w:ind w:left="357"/>
      </w:pPr>
      <w:r>
        <w:rPr>
          <w:sz w:val="20"/>
          <w:lang w:eastAsia="es-ES"/>
        </w:rPr>
        <w:t>Esta información será compuesta por Exstream sin necesidad de que el operacional le proporcione ningún dato de igual manera que se está haciendo actualmente para las CCPP.</w:t>
      </w:r>
    </w:p>
    <w:p w14:paraId="060CEFCD" w14:textId="77777777" w:rsidR="00BF6C51" w:rsidRDefault="00D42B21">
      <w:pPr>
        <w:spacing w:line="276" w:lineRule="auto"/>
        <w:ind w:left="357"/>
      </w:pPr>
      <w:r>
        <w:rPr>
          <w:sz w:val="20"/>
          <w:lang w:eastAsia="es-ES"/>
        </w:rPr>
        <w:t>El paginado también lo gestionará Exstream.</w:t>
      </w:r>
    </w:p>
    <w:p w14:paraId="395849BD" w14:textId="77777777" w:rsidR="00BF6C51" w:rsidRDefault="00BF6C51">
      <w:pPr>
        <w:spacing w:line="276" w:lineRule="auto"/>
        <w:ind w:left="357"/>
        <w:rPr>
          <w:sz w:val="20"/>
          <w:lang w:eastAsia="es-ES"/>
        </w:rPr>
      </w:pP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2035"/>
        <w:gridCol w:w="1121"/>
      </w:tblGrid>
      <w:tr w:rsidR="00BF6C51" w14:paraId="77F8527E" w14:textId="77777777">
        <w:trPr>
          <w:trHeight w:val="233"/>
        </w:trPr>
        <w:tc>
          <w:tcPr>
            <w:tcW w:w="1543" w:type="dxa"/>
            <w:tcBorders>
              <w:top w:val="single" w:sz="8" w:space="0" w:color="000000"/>
              <w:left w:val="single" w:sz="8" w:space="0" w:color="000000"/>
              <w:bottom w:val="single" w:sz="8" w:space="0" w:color="000000"/>
            </w:tcBorders>
            <w:vAlign w:val="center"/>
          </w:tcPr>
          <w:p w14:paraId="0B11AF54"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407FF0EC" w14:textId="77777777" w:rsidR="00BF6C51" w:rsidRDefault="00D42B21">
            <w:pPr>
              <w:spacing w:before="0"/>
              <w:ind w:left="0"/>
              <w:jc w:val="left"/>
            </w:pPr>
            <w:r>
              <w:rPr>
                <w:rFonts w:ascii="Calibri" w:hAnsi="Calibri" w:cs="Calibri"/>
                <w:b/>
                <w:i/>
                <w:sz w:val="18"/>
                <w:szCs w:val="18"/>
                <w:lang w:eastAsia="es-ES"/>
              </w:rPr>
              <w:t>Posibles valores</w:t>
            </w:r>
          </w:p>
        </w:tc>
        <w:tc>
          <w:tcPr>
            <w:tcW w:w="2035" w:type="dxa"/>
            <w:tcBorders>
              <w:top w:val="single" w:sz="8" w:space="0" w:color="000000"/>
              <w:left w:val="single" w:sz="8" w:space="0" w:color="000000"/>
              <w:bottom w:val="single" w:sz="8" w:space="0" w:color="000000"/>
            </w:tcBorders>
          </w:tcPr>
          <w:p w14:paraId="074A6B8C" w14:textId="77777777" w:rsidR="00BF6C51" w:rsidRDefault="00D42B21">
            <w:pPr>
              <w:spacing w:before="0"/>
              <w:ind w:left="0"/>
              <w:jc w:val="center"/>
            </w:pPr>
            <w:r>
              <w:rPr>
                <w:rFonts w:ascii="Calibri" w:hAnsi="Calibri" w:cs="Calibri"/>
                <w:b/>
                <w:i/>
                <w:sz w:val="18"/>
                <w:szCs w:val="18"/>
                <w:lang w:eastAsia="es-ES"/>
              </w:rPr>
              <w:t>Tipo (cadena, numérico)</w:t>
            </w:r>
          </w:p>
        </w:tc>
        <w:tc>
          <w:tcPr>
            <w:tcW w:w="1121" w:type="dxa"/>
            <w:tcBorders>
              <w:top w:val="single" w:sz="8" w:space="0" w:color="000000"/>
              <w:left w:val="single" w:sz="8" w:space="0" w:color="000000"/>
              <w:bottom w:val="single" w:sz="8" w:space="0" w:color="000000"/>
              <w:right w:val="single" w:sz="8" w:space="0" w:color="000000"/>
            </w:tcBorders>
          </w:tcPr>
          <w:p w14:paraId="4D0C9D38"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6AB13172" w14:textId="77777777">
        <w:trPr>
          <w:trHeight w:val="300"/>
        </w:trPr>
        <w:tc>
          <w:tcPr>
            <w:tcW w:w="1543" w:type="dxa"/>
            <w:tcBorders>
              <w:top w:val="single" w:sz="8" w:space="0" w:color="000000"/>
              <w:left w:val="single" w:sz="8" w:space="0" w:color="000000"/>
              <w:bottom w:val="single" w:sz="8" w:space="0" w:color="000000"/>
            </w:tcBorders>
            <w:vAlign w:val="center"/>
          </w:tcPr>
          <w:p w14:paraId="0C81B439" w14:textId="77777777" w:rsidR="00BF6C51" w:rsidRDefault="00D42B21">
            <w:pPr>
              <w:spacing w:before="0"/>
              <w:ind w:left="0"/>
              <w:jc w:val="left"/>
            </w:pPr>
            <w:r>
              <w:rPr>
                <w:rFonts w:ascii="Calibri" w:hAnsi="Calibri" w:cs="Calibri"/>
                <w:i/>
                <w:sz w:val="18"/>
                <w:szCs w:val="18"/>
                <w:lang w:eastAsia="es-ES"/>
              </w:rPr>
              <w:t>190-C1</w:t>
            </w:r>
          </w:p>
        </w:tc>
        <w:tc>
          <w:tcPr>
            <w:tcW w:w="4445" w:type="dxa"/>
            <w:tcBorders>
              <w:top w:val="single" w:sz="8" w:space="0" w:color="000000"/>
              <w:left w:val="single" w:sz="8" w:space="0" w:color="000000"/>
              <w:bottom w:val="single" w:sz="8" w:space="0" w:color="000000"/>
            </w:tcBorders>
            <w:vAlign w:val="center"/>
          </w:tcPr>
          <w:p w14:paraId="66EB9957" w14:textId="77777777" w:rsidR="00BF6C51" w:rsidRDefault="00D42B21">
            <w:pPr>
              <w:spacing w:before="0"/>
              <w:ind w:left="0"/>
            </w:pPr>
            <w:r>
              <w:rPr>
                <w:rFonts w:ascii="Calibri" w:hAnsi="Calibri" w:cs="Calibri"/>
                <w:bCs/>
                <w:i/>
                <w:sz w:val="18"/>
                <w:szCs w:val="18"/>
                <w:lang w:eastAsia="es-ES"/>
              </w:rPr>
              <w:t>Fecha. Llevará el siguiente formato:</w:t>
            </w:r>
          </w:p>
          <w:p w14:paraId="77668601" w14:textId="77777777" w:rsidR="00BF6C51" w:rsidRPr="00E114B9" w:rsidRDefault="00D42B21">
            <w:pPr>
              <w:spacing w:before="0"/>
              <w:ind w:left="0"/>
            </w:pPr>
            <w:r w:rsidRPr="00E114B9">
              <w:rPr>
                <w:rFonts w:ascii="Calibri" w:hAnsi="Calibri" w:cs="Calibri"/>
                <w:bCs/>
                <w:i/>
                <w:sz w:val="18"/>
                <w:szCs w:val="18"/>
                <w:lang w:eastAsia="es-ES"/>
              </w:rPr>
              <w:t>A XX de XXXXXXX de XXXX</w:t>
            </w:r>
          </w:p>
          <w:p w14:paraId="332FC7AE" w14:textId="77777777" w:rsidR="00BF6C51" w:rsidRDefault="00D42B21">
            <w:pPr>
              <w:spacing w:before="0"/>
              <w:ind w:left="0"/>
            </w:pPr>
            <w:r>
              <w:rPr>
                <w:rFonts w:ascii="Calibri" w:hAnsi="Calibri" w:cs="Calibri"/>
                <w:bCs/>
                <w:i/>
                <w:sz w:val="18"/>
                <w:szCs w:val="18"/>
                <w:lang w:eastAsia="es-ES"/>
              </w:rPr>
              <w:t>Ejemplo: A 21 DE ABRIL DE 2012                                                                          Esta fecha corresponderá a la fecha de la firma del contrato</w:t>
            </w:r>
          </w:p>
        </w:tc>
        <w:tc>
          <w:tcPr>
            <w:tcW w:w="2035" w:type="dxa"/>
            <w:tcBorders>
              <w:top w:val="single" w:sz="8" w:space="0" w:color="000000"/>
              <w:left w:val="single" w:sz="8" w:space="0" w:color="000000"/>
              <w:bottom w:val="single" w:sz="8" w:space="0" w:color="000000"/>
            </w:tcBorders>
          </w:tcPr>
          <w:p w14:paraId="4B0C26AB" w14:textId="77777777" w:rsidR="00BF6C51" w:rsidRDefault="00D42B21">
            <w:pPr>
              <w:spacing w:before="0"/>
              <w:ind w:left="0"/>
              <w:jc w:val="left"/>
            </w:pPr>
            <w:r>
              <w:rPr>
                <w:rFonts w:ascii="Calibri" w:hAnsi="Calibri" w:cs="Calibri"/>
                <w:i/>
                <w:sz w:val="18"/>
                <w:szCs w:val="18"/>
                <w:lang w:eastAsia="es-ES"/>
              </w:rPr>
              <w:t>A100</w:t>
            </w:r>
          </w:p>
        </w:tc>
        <w:tc>
          <w:tcPr>
            <w:tcW w:w="1121" w:type="dxa"/>
            <w:tcBorders>
              <w:top w:val="single" w:sz="8" w:space="0" w:color="000000"/>
              <w:left w:val="single" w:sz="8" w:space="0" w:color="000000"/>
              <w:bottom w:val="single" w:sz="8" w:space="0" w:color="000000"/>
              <w:right w:val="single" w:sz="8" w:space="0" w:color="000000"/>
            </w:tcBorders>
          </w:tcPr>
          <w:p w14:paraId="2C343A66" w14:textId="77777777" w:rsidR="00BF6C51" w:rsidRDefault="00BF6C51">
            <w:pPr>
              <w:snapToGrid w:val="0"/>
              <w:spacing w:before="0"/>
              <w:ind w:left="0"/>
              <w:jc w:val="left"/>
              <w:rPr>
                <w:rFonts w:ascii="Calibri" w:hAnsi="Calibri" w:cs="Calibri"/>
                <w:i/>
                <w:sz w:val="18"/>
                <w:szCs w:val="18"/>
                <w:lang w:eastAsia="es-ES"/>
              </w:rPr>
            </w:pPr>
          </w:p>
        </w:tc>
      </w:tr>
      <w:tr w:rsidR="00BF6C51" w14:paraId="5C881350" w14:textId="77777777">
        <w:trPr>
          <w:trHeight w:val="300"/>
        </w:trPr>
        <w:tc>
          <w:tcPr>
            <w:tcW w:w="1543" w:type="dxa"/>
            <w:tcBorders>
              <w:top w:val="single" w:sz="8" w:space="0" w:color="000000"/>
              <w:left w:val="single" w:sz="8" w:space="0" w:color="000000"/>
              <w:bottom w:val="single" w:sz="8" w:space="0" w:color="000000"/>
            </w:tcBorders>
            <w:vAlign w:val="center"/>
          </w:tcPr>
          <w:p w14:paraId="2AC2CCD0" w14:textId="77777777" w:rsidR="00BF6C51" w:rsidRDefault="00D42B21">
            <w:pPr>
              <w:spacing w:before="0"/>
              <w:ind w:left="0"/>
              <w:jc w:val="left"/>
            </w:pPr>
            <w:r>
              <w:rPr>
                <w:rFonts w:ascii="Calibri" w:hAnsi="Calibri" w:cs="Calibri"/>
                <w:i/>
                <w:sz w:val="18"/>
                <w:szCs w:val="18"/>
                <w:lang w:eastAsia="es-ES"/>
              </w:rPr>
              <w:t>190-C3</w:t>
            </w:r>
          </w:p>
        </w:tc>
        <w:tc>
          <w:tcPr>
            <w:tcW w:w="4445" w:type="dxa"/>
            <w:tcBorders>
              <w:top w:val="single" w:sz="8" w:space="0" w:color="000000"/>
              <w:left w:val="single" w:sz="8" w:space="0" w:color="000000"/>
              <w:bottom w:val="single" w:sz="8" w:space="0" w:color="000000"/>
            </w:tcBorders>
            <w:vAlign w:val="center"/>
          </w:tcPr>
          <w:p w14:paraId="0E381EB5" w14:textId="77777777" w:rsidR="00BF6C51" w:rsidRDefault="00D42B21">
            <w:pPr>
              <w:spacing w:before="0"/>
              <w:ind w:left="0"/>
            </w:pPr>
            <w:r>
              <w:rPr>
                <w:rFonts w:ascii="Calibri" w:hAnsi="Calibri" w:cs="Calibri"/>
                <w:bCs/>
                <w:i/>
                <w:sz w:val="18"/>
                <w:szCs w:val="18"/>
                <w:lang w:eastAsia="es-ES"/>
              </w:rPr>
              <w:t>Sello y Firma. Imagen obtenida del repositorio común</w:t>
            </w:r>
          </w:p>
        </w:tc>
        <w:tc>
          <w:tcPr>
            <w:tcW w:w="2035" w:type="dxa"/>
            <w:tcBorders>
              <w:top w:val="single" w:sz="8" w:space="0" w:color="000000"/>
              <w:left w:val="single" w:sz="8" w:space="0" w:color="000000"/>
              <w:bottom w:val="single" w:sz="8" w:space="0" w:color="000000"/>
            </w:tcBorders>
          </w:tcPr>
          <w:p w14:paraId="19FEC2C0" w14:textId="77777777" w:rsidR="00BF6C51" w:rsidRDefault="00BF6C51">
            <w:pPr>
              <w:snapToGrid w:val="0"/>
              <w:spacing w:before="0"/>
              <w:ind w:left="0"/>
              <w:jc w:val="left"/>
              <w:rPr>
                <w:rFonts w:ascii="Calibri" w:hAnsi="Calibri" w:cs="Calibri"/>
                <w:bCs/>
                <w:i/>
                <w:sz w:val="18"/>
                <w:szCs w:val="18"/>
                <w:lang w:eastAsia="es-ES"/>
              </w:rPr>
            </w:pPr>
          </w:p>
        </w:tc>
        <w:tc>
          <w:tcPr>
            <w:tcW w:w="1121" w:type="dxa"/>
            <w:tcBorders>
              <w:top w:val="single" w:sz="8" w:space="0" w:color="000000"/>
              <w:left w:val="single" w:sz="8" w:space="0" w:color="000000"/>
              <w:bottom w:val="single" w:sz="8" w:space="0" w:color="000000"/>
              <w:right w:val="single" w:sz="8" w:space="0" w:color="000000"/>
            </w:tcBorders>
          </w:tcPr>
          <w:p w14:paraId="5D81EDAE" w14:textId="77777777" w:rsidR="00BF6C51" w:rsidRDefault="00BF6C51">
            <w:pPr>
              <w:snapToGrid w:val="0"/>
              <w:spacing w:before="0"/>
              <w:ind w:left="0"/>
              <w:jc w:val="left"/>
              <w:rPr>
                <w:rFonts w:ascii="Calibri" w:hAnsi="Calibri" w:cs="Calibri"/>
                <w:bCs/>
                <w:i/>
                <w:sz w:val="18"/>
                <w:szCs w:val="18"/>
                <w:lang w:eastAsia="es-ES"/>
              </w:rPr>
            </w:pPr>
          </w:p>
        </w:tc>
      </w:tr>
      <w:tr w:rsidR="00BF6C51" w14:paraId="48FF154D" w14:textId="77777777">
        <w:trPr>
          <w:trHeight w:val="300"/>
        </w:trPr>
        <w:tc>
          <w:tcPr>
            <w:tcW w:w="1543" w:type="dxa"/>
            <w:tcBorders>
              <w:top w:val="single" w:sz="8" w:space="0" w:color="000000"/>
              <w:left w:val="single" w:sz="8" w:space="0" w:color="000000"/>
              <w:bottom w:val="single" w:sz="8" w:space="0" w:color="000000"/>
            </w:tcBorders>
            <w:vAlign w:val="center"/>
          </w:tcPr>
          <w:p w14:paraId="6B59BB80" w14:textId="77777777" w:rsidR="00BF6C51" w:rsidRDefault="00D42B21">
            <w:pPr>
              <w:spacing w:before="0"/>
              <w:ind w:left="0"/>
              <w:jc w:val="left"/>
            </w:pPr>
            <w:r>
              <w:rPr>
                <w:rFonts w:ascii="Calibri" w:hAnsi="Calibri" w:cs="Calibri"/>
                <w:i/>
                <w:sz w:val="18"/>
                <w:szCs w:val="18"/>
                <w:lang w:eastAsia="es-ES"/>
              </w:rPr>
              <w:lastRenderedPageBreak/>
              <w:t>190-C4</w:t>
            </w:r>
          </w:p>
        </w:tc>
        <w:tc>
          <w:tcPr>
            <w:tcW w:w="4445" w:type="dxa"/>
            <w:tcBorders>
              <w:top w:val="single" w:sz="8" w:space="0" w:color="000000"/>
              <w:left w:val="single" w:sz="8" w:space="0" w:color="000000"/>
              <w:bottom w:val="single" w:sz="8" w:space="0" w:color="000000"/>
            </w:tcBorders>
            <w:vAlign w:val="center"/>
          </w:tcPr>
          <w:p w14:paraId="6C7B1CBA" w14:textId="77777777" w:rsidR="00BF6C51" w:rsidRDefault="00D42B21">
            <w:pPr>
              <w:spacing w:before="0"/>
              <w:ind w:left="0"/>
            </w:pPr>
            <w:r>
              <w:rPr>
                <w:rFonts w:ascii="Calibri" w:hAnsi="Calibri" w:cs="Calibri"/>
                <w:bCs/>
                <w:i/>
                <w:sz w:val="18"/>
                <w:szCs w:val="18"/>
                <w:lang w:eastAsia="es-ES"/>
              </w:rPr>
              <w:t xml:space="preserve">Firma Cliente / Tomador. Se indicará el literal “El Solicitante”y vendrá fijo en plantilla. </w:t>
            </w:r>
          </w:p>
          <w:p w14:paraId="4A09F5E5" w14:textId="77777777" w:rsidR="00BF6C51" w:rsidRDefault="00D42B21">
            <w:pPr>
              <w:spacing w:before="0"/>
              <w:ind w:left="0"/>
            </w:pPr>
            <w:r>
              <w:rPr>
                <w:rFonts w:ascii="Calibri" w:hAnsi="Calibri" w:cs="Calibri"/>
                <w:bCs/>
                <w:i/>
                <w:sz w:val="18"/>
                <w:szCs w:val="18"/>
                <w:lang w:eastAsia="es-ES"/>
              </w:rPr>
              <w:t>Nota: Para el resto del documento este literal lo informará el operacional.</w:t>
            </w:r>
          </w:p>
        </w:tc>
        <w:tc>
          <w:tcPr>
            <w:tcW w:w="2035" w:type="dxa"/>
            <w:tcBorders>
              <w:top w:val="single" w:sz="8" w:space="0" w:color="000000"/>
              <w:left w:val="single" w:sz="8" w:space="0" w:color="000000"/>
              <w:bottom w:val="single" w:sz="8" w:space="0" w:color="000000"/>
            </w:tcBorders>
          </w:tcPr>
          <w:p w14:paraId="7B2B2270" w14:textId="77777777" w:rsidR="00BF6C51" w:rsidRDefault="00BF6C51">
            <w:pPr>
              <w:snapToGrid w:val="0"/>
              <w:spacing w:before="0"/>
              <w:ind w:left="0"/>
              <w:jc w:val="left"/>
              <w:rPr>
                <w:rFonts w:ascii="Calibri" w:hAnsi="Calibri" w:cs="Calibri"/>
                <w:bCs/>
                <w:i/>
                <w:sz w:val="18"/>
                <w:szCs w:val="18"/>
                <w:lang w:eastAsia="es-ES"/>
              </w:rPr>
            </w:pPr>
          </w:p>
        </w:tc>
        <w:tc>
          <w:tcPr>
            <w:tcW w:w="1121" w:type="dxa"/>
            <w:tcBorders>
              <w:top w:val="single" w:sz="8" w:space="0" w:color="000000"/>
              <w:left w:val="single" w:sz="8" w:space="0" w:color="000000"/>
              <w:bottom w:val="single" w:sz="8" w:space="0" w:color="000000"/>
              <w:right w:val="single" w:sz="8" w:space="0" w:color="000000"/>
            </w:tcBorders>
          </w:tcPr>
          <w:p w14:paraId="40D51122" w14:textId="77777777" w:rsidR="00BF6C51" w:rsidRDefault="00BF6C51">
            <w:pPr>
              <w:snapToGrid w:val="0"/>
              <w:spacing w:before="0"/>
              <w:ind w:left="0"/>
              <w:jc w:val="left"/>
              <w:rPr>
                <w:rFonts w:ascii="Calibri" w:hAnsi="Calibri" w:cs="Calibri"/>
                <w:bCs/>
                <w:i/>
                <w:sz w:val="18"/>
                <w:szCs w:val="18"/>
                <w:lang w:eastAsia="es-ES"/>
              </w:rPr>
            </w:pPr>
          </w:p>
        </w:tc>
      </w:tr>
      <w:tr w:rsidR="00BF6C51" w14:paraId="0A4DBB9D" w14:textId="77777777">
        <w:trPr>
          <w:trHeight w:val="300"/>
        </w:trPr>
        <w:tc>
          <w:tcPr>
            <w:tcW w:w="1543" w:type="dxa"/>
            <w:tcBorders>
              <w:top w:val="single" w:sz="8" w:space="0" w:color="000000"/>
              <w:left w:val="single" w:sz="8" w:space="0" w:color="000000"/>
              <w:bottom w:val="single" w:sz="8" w:space="0" w:color="000000"/>
            </w:tcBorders>
            <w:vAlign w:val="center"/>
          </w:tcPr>
          <w:p w14:paraId="7CE0FD8A" w14:textId="77777777" w:rsidR="00BF6C51" w:rsidRDefault="00D42B21">
            <w:pPr>
              <w:spacing w:before="0"/>
              <w:ind w:left="0"/>
              <w:jc w:val="left"/>
            </w:pPr>
            <w:r>
              <w:rPr>
                <w:rFonts w:ascii="Calibri" w:hAnsi="Calibri" w:cs="Calibri"/>
                <w:i/>
                <w:sz w:val="18"/>
                <w:szCs w:val="18"/>
                <w:lang w:eastAsia="es-ES"/>
              </w:rPr>
              <w:t>190-C7</w:t>
            </w:r>
          </w:p>
        </w:tc>
        <w:tc>
          <w:tcPr>
            <w:tcW w:w="4445" w:type="dxa"/>
            <w:tcBorders>
              <w:top w:val="single" w:sz="8" w:space="0" w:color="000000"/>
              <w:left w:val="single" w:sz="8" w:space="0" w:color="000000"/>
              <w:bottom w:val="single" w:sz="8" w:space="0" w:color="000000"/>
            </w:tcBorders>
            <w:vAlign w:val="center"/>
          </w:tcPr>
          <w:p w14:paraId="5E6B9DC7" w14:textId="77777777" w:rsidR="00BF6C51" w:rsidRDefault="00D42B21">
            <w:pPr>
              <w:spacing w:before="0"/>
              <w:ind w:left="0"/>
            </w:pPr>
            <w:r>
              <w:rPr>
                <w:rFonts w:ascii="Calibri" w:hAnsi="Calibri" w:cs="Calibri"/>
                <w:bCs/>
                <w:i/>
                <w:sz w:val="18"/>
                <w:szCs w:val="18"/>
                <w:lang w:eastAsia="es-ES"/>
              </w:rPr>
              <w:t>Cargo y nombre bajo Firma Entidad. Se debe obtener de repositorio común</w:t>
            </w:r>
          </w:p>
        </w:tc>
        <w:tc>
          <w:tcPr>
            <w:tcW w:w="2035" w:type="dxa"/>
            <w:tcBorders>
              <w:top w:val="single" w:sz="8" w:space="0" w:color="000000"/>
              <w:left w:val="single" w:sz="8" w:space="0" w:color="000000"/>
              <w:bottom w:val="single" w:sz="8" w:space="0" w:color="000000"/>
            </w:tcBorders>
          </w:tcPr>
          <w:p w14:paraId="6190C4DD" w14:textId="77777777" w:rsidR="00BF6C51" w:rsidRDefault="00BF6C51">
            <w:pPr>
              <w:snapToGrid w:val="0"/>
              <w:spacing w:before="0"/>
              <w:ind w:left="0"/>
              <w:jc w:val="left"/>
              <w:rPr>
                <w:rFonts w:ascii="Calibri" w:hAnsi="Calibri" w:cs="Calibri"/>
                <w:bCs/>
                <w:i/>
                <w:sz w:val="18"/>
                <w:szCs w:val="18"/>
                <w:lang w:eastAsia="es-ES"/>
              </w:rPr>
            </w:pPr>
          </w:p>
        </w:tc>
        <w:tc>
          <w:tcPr>
            <w:tcW w:w="1121" w:type="dxa"/>
            <w:tcBorders>
              <w:top w:val="single" w:sz="8" w:space="0" w:color="000000"/>
              <w:left w:val="single" w:sz="8" w:space="0" w:color="000000"/>
              <w:bottom w:val="single" w:sz="8" w:space="0" w:color="000000"/>
              <w:right w:val="single" w:sz="8" w:space="0" w:color="000000"/>
            </w:tcBorders>
          </w:tcPr>
          <w:p w14:paraId="09DD4FDE" w14:textId="77777777" w:rsidR="00BF6C51" w:rsidRDefault="00BF6C51">
            <w:pPr>
              <w:snapToGrid w:val="0"/>
              <w:spacing w:before="0"/>
              <w:ind w:left="0"/>
              <w:jc w:val="left"/>
              <w:rPr>
                <w:rFonts w:ascii="Calibri" w:hAnsi="Calibri" w:cs="Calibri"/>
                <w:bCs/>
                <w:i/>
                <w:sz w:val="18"/>
                <w:szCs w:val="18"/>
                <w:lang w:eastAsia="es-ES"/>
              </w:rPr>
            </w:pPr>
          </w:p>
        </w:tc>
      </w:tr>
      <w:tr w:rsidR="00BF6C51" w14:paraId="07C3F712" w14:textId="77777777">
        <w:trPr>
          <w:trHeight w:val="300"/>
        </w:trPr>
        <w:tc>
          <w:tcPr>
            <w:tcW w:w="1543" w:type="dxa"/>
            <w:tcBorders>
              <w:top w:val="single" w:sz="8" w:space="0" w:color="000000"/>
              <w:left w:val="single" w:sz="8" w:space="0" w:color="000000"/>
              <w:bottom w:val="single" w:sz="8" w:space="0" w:color="000000"/>
            </w:tcBorders>
            <w:vAlign w:val="center"/>
          </w:tcPr>
          <w:p w14:paraId="63231FD8" w14:textId="77777777" w:rsidR="00BF6C51" w:rsidRDefault="00D42B21">
            <w:pPr>
              <w:spacing w:before="0"/>
              <w:ind w:left="0"/>
              <w:jc w:val="left"/>
            </w:pPr>
            <w:r>
              <w:rPr>
                <w:rFonts w:ascii="Calibri" w:hAnsi="Calibri" w:cs="Calibri"/>
                <w:i/>
                <w:sz w:val="18"/>
                <w:szCs w:val="18"/>
                <w:lang w:eastAsia="es-ES"/>
              </w:rPr>
              <w:t>190-C8</w:t>
            </w:r>
          </w:p>
        </w:tc>
        <w:tc>
          <w:tcPr>
            <w:tcW w:w="4445" w:type="dxa"/>
            <w:tcBorders>
              <w:top w:val="single" w:sz="8" w:space="0" w:color="000000"/>
              <w:left w:val="single" w:sz="8" w:space="0" w:color="000000"/>
              <w:bottom w:val="single" w:sz="8" w:space="0" w:color="000000"/>
            </w:tcBorders>
            <w:vAlign w:val="center"/>
          </w:tcPr>
          <w:p w14:paraId="558988F2" w14:textId="77777777" w:rsidR="00BF6C51" w:rsidRDefault="00D42B21">
            <w:pPr>
              <w:spacing w:before="0"/>
              <w:ind w:left="0"/>
            </w:pPr>
            <w:r>
              <w:rPr>
                <w:rFonts w:ascii="Calibri" w:hAnsi="Calibri" w:cs="Calibri"/>
                <w:bCs/>
                <w:i/>
                <w:sz w:val="18"/>
                <w:szCs w:val="18"/>
                <w:lang w:eastAsia="es-ES"/>
              </w:rPr>
              <w:t>Paginado. Será de la forma:</w:t>
            </w:r>
          </w:p>
          <w:p w14:paraId="18577FD6" w14:textId="77777777" w:rsidR="00BF6C51" w:rsidRDefault="00BF6C51">
            <w:pPr>
              <w:spacing w:before="0"/>
              <w:ind w:left="0"/>
              <w:rPr>
                <w:rFonts w:ascii="Calibri" w:hAnsi="Calibri" w:cs="Calibri"/>
                <w:bCs/>
                <w:i/>
                <w:sz w:val="18"/>
                <w:szCs w:val="18"/>
                <w:lang w:eastAsia="es-ES"/>
              </w:rPr>
            </w:pPr>
          </w:p>
          <w:p w14:paraId="6FCFF900" w14:textId="77777777" w:rsidR="00BF6C51" w:rsidRDefault="00D42B21">
            <w:pPr>
              <w:spacing w:before="0"/>
              <w:ind w:left="0"/>
            </w:pPr>
            <w:r>
              <w:rPr>
                <w:rFonts w:ascii="Calibri" w:hAnsi="Calibri" w:cs="Calibri"/>
                <w:bCs/>
                <w:i/>
                <w:sz w:val="18"/>
                <w:szCs w:val="18"/>
                <w:lang w:eastAsia="es-ES"/>
              </w:rPr>
              <w:t>Página X de Y (situado a la izquierda)</w:t>
            </w:r>
          </w:p>
          <w:p w14:paraId="1890610D" w14:textId="77777777" w:rsidR="00BF6C51" w:rsidRDefault="00D42B21">
            <w:pPr>
              <w:spacing w:before="0"/>
              <w:ind w:left="0"/>
            </w:pPr>
            <w:r>
              <w:rPr>
                <w:rFonts w:ascii="Calibri" w:hAnsi="Calibri" w:cs="Calibri"/>
                <w:bCs/>
                <w:i/>
                <w:sz w:val="18"/>
                <w:szCs w:val="18"/>
                <w:lang w:eastAsia="es-ES"/>
              </w:rPr>
              <w:t>X - NÚMERO DE PÁGINA</w:t>
            </w:r>
          </w:p>
          <w:p w14:paraId="75E7E07F" w14:textId="77777777" w:rsidR="00BF6C51" w:rsidRDefault="00D42B21">
            <w:pPr>
              <w:spacing w:before="0"/>
              <w:ind w:left="0"/>
            </w:pPr>
            <w:r>
              <w:rPr>
                <w:rFonts w:ascii="Calibri" w:hAnsi="Calibri" w:cs="Calibri"/>
                <w:bCs/>
                <w:i/>
                <w:sz w:val="18"/>
                <w:szCs w:val="18"/>
                <w:lang w:eastAsia="es-ES"/>
              </w:rPr>
              <w:t>Y - NÚMERO TOTAL DE PÁGINA</w:t>
            </w:r>
          </w:p>
          <w:p w14:paraId="5B9C71DB" w14:textId="77777777" w:rsidR="00BF6C51" w:rsidRDefault="00BF6C51">
            <w:pPr>
              <w:spacing w:before="0"/>
              <w:ind w:left="0"/>
              <w:rPr>
                <w:rFonts w:ascii="Calibri" w:hAnsi="Calibri" w:cs="Calibri"/>
                <w:bCs/>
                <w:i/>
                <w:sz w:val="18"/>
                <w:szCs w:val="18"/>
                <w:highlight w:val="yellow"/>
                <w:lang w:eastAsia="es-ES"/>
              </w:rPr>
            </w:pPr>
          </w:p>
          <w:p w14:paraId="1BC8B301" w14:textId="77777777" w:rsidR="00BF6C51" w:rsidRDefault="00D42B21">
            <w:pPr>
              <w:spacing w:before="0"/>
              <w:ind w:left="0"/>
            </w:pPr>
            <w:r>
              <w:rPr>
                <w:rFonts w:ascii="Calibri" w:hAnsi="Calibri" w:cs="Calibri"/>
                <w:bCs/>
                <w:i/>
                <w:sz w:val="18"/>
                <w:szCs w:val="18"/>
                <w:lang w:eastAsia="es-ES"/>
              </w:rPr>
              <w:t>El paginado lo gestiona Exstream</w:t>
            </w:r>
          </w:p>
        </w:tc>
        <w:tc>
          <w:tcPr>
            <w:tcW w:w="2035" w:type="dxa"/>
            <w:tcBorders>
              <w:top w:val="single" w:sz="8" w:space="0" w:color="000000"/>
              <w:left w:val="single" w:sz="8" w:space="0" w:color="000000"/>
              <w:bottom w:val="single" w:sz="8" w:space="0" w:color="000000"/>
            </w:tcBorders>
          </w:tcPr>
          <w:p w14:paraId="7D87FC09" w14:textId="77777777" w:rsidR="00BF6C51" w:rsidRDefault="00BF6C51">
            <w:pPr>
              <w:snapToGrid w:val="0"/>
              <w:spacing w:before="0"/>
              <w:ind w:left="0"/>
              <w:jc w:val="left"/>
              <w:rPr>
                <w:rFonts w:ascii="Calibri" w:hAnsi="Calibri" w:cs="Calibri"/>
                <w:bCs/>
                <w:i/>
                <w:sz w:val="18"/>
                <w:szCs w:val="18"/>
                <w:lang w:eastAsia="es-ES"/>
              </w:rPr>
            </w:pPr>
          </w:p>
        </w:tc>
        <w:tc>
          <w:tcPr>
            <w:tcW w:w="1121" w:type="dxa"/>
            <w:tcBorders>
              <w:top w:val="single" w:sz="8" w:space="0" w:color="000000"/>
              <w:left w:val="single" w:sz="8" w:space="0" w:color="000000"/>
              <w:bottom w:val="single" w:sz="8" w:space="0" w:color="000000"/>
              <w:right w:val="single" w:sz="8" w:space="0" w:color="000000"/>
            </w:tcBorders>
          </w:tcPr>
          <w:p w14:paraId="64DCDAD5" w14:textId="77777777" w:rsidR="00BF6C51" w:rsidRDefault="00BF6C51">
            <w:pPr>
              <w:snapToGrid w:val="0"/>
              <w:spacing w:before="0"/>
              <w:ind w:left="0"/>
              <w:jc w:val="left"/>
              <w:rPr>
                <w:rFonts w:ascii="Calibri" w:hAnsi="Calibri" w:cs="Calibri"/>
                <w:bCs/>
                <w:i/>
                <w:sz w:val="18"/>
                <w:szCs w:val="18"/>
                <w:lang w:eastAsia="es-ES"/>
              </w:rPr>
            </w:pPr>
          </w:p>
        </w:tc>
      </w:tr>
    </w:tbl>
    <w:p w14:paraId="03EA3147" w14:textId="77777777" w:rsidR="00BF6C51" w:rsidRDefault="00BF6C51">
      <w:pPr>
        <w:spacing w:line="276" w:lineRule="auto"/>
        <w:ind w:left="357"/>
        <w:rPr>
          <w:sz w:val="20"/>
          <w:lang w:eastAsia="es-ES"/>
        </w:rPr>
      </w:pPr>
    </w:p>
    <w:p w14:paraId="4A712C10" w14:textId="77777777" w:rsidR="00BF6C51" w:rsidRDefault="00BF6C51">
      <w:pPr>
        <w:spacing w:line="276" w:lineRule="auto"/>
        <w:ind w:left="0"/>
        <w:rPr>
          <w:b/>
          <w:sz w:val="20"/>
          <w:lang w:eastAsia="es-ES"/>
        </w:rPr>
      </w:pPr>
    </w:p>
    <w:p w14:paraId="72B42F49" w14:textId="77777777" w:rsidR="00BF6C51" w:rsidRDefault="00D42B21">
      <w:pPr>
        <w:pStyle w:val="Ttulo4"/>
      </w:pPr>
      <w:r>
        <w:t xml:space="preserve">Cuestionarios </w:t>
      </w:r>
    </w:p>
    <w:p w14:paraId="0586FCAF" w14:textId="77777777" w:rsidR="00BF6C51" w:rsidRDefault="00D42B21">
      <w:r>
        <w:rPr>
          <w:sz w:val="20"/>
          <w:lang w:eastAsia="es-ES"/>
        </w:rPr>
        <w:t>Los cuestionarios quedarán idénticos y se gestionarán como en las CCPP (evolutivo Agosto 2018), a excepción de la cabecera y el pie que será como se ha definido para las Solicitudes.</w:t>
      </w:r>
    </w:p>
    <w:p w14:paraId="26986E1D" w14:textId="77777777" w:rsidR="00BF6C51" w:rsidRDefault="00D42B21">
      <w:r>
        <w:rPr>
          <w:sz w:val="20"/>
          <w:lang w:eastAsia="es-ES"/>
        </w:rPr>
        <w:t>El bloque deberá permitir ser repetitivo ya que podrá haber varios asegurados por póliza. Cada asegurado tendrá asociado sus propios cuestionarios.</w:t>
      </w:r>
    </w:p>
    <w:p w14:paraId="40C50C47" w14:textId="77777777" w:rsidR="00BF6C51" w:rsidRDefault="00D42B21">
      <w:r>
        <w:rPr>
          <w:sz w:val="20"/>
          <w:lang w:eastAsia="es-ES"/>
        </w:rPr>
        <w:t>Siempre se deberá respetar el orden de los cuestionarios, que será por cada asegurado:</w:t>
      </w:r>
    </w:p>
    <w:p w14:paraId="6274CD0B" w14:textId="77777777" w:rsidR="00BF6C51" w:rsidRDefault="00BF6C51">
      <w:pPr>
        <w:pStyle w:val="Prrafodelista"/>
        <w:ind w:left="927"/>
        <w:rPr>
          <w:rFonts w:ascii="Arial" w:eastAsia="Times New Roman" w:hAnsi="Arial" w:cs="Arial"/>
          <w:sz w:val="20"/>
          <w:szCs w:val="20"/>
          <w:lang w:eastAsia="es-ES"/>
        </w:rPr>
      </w:pPr>
    </w:p>
    <w:p w14:paraId="35EB0340" w14:textId="77777777" w:rsidR="00BF6C51" w:rsidRDefault="00D42B21">
      <w:pPr>
        <w:pStyle w:val="Prrafodelista"/>
        <w:numPr>
          <w:ilvl w:val="0"/>
          <w:numId w:val="25"/>
        </w:numPr>
      </w:pPr>
      <w:r>
        <w:rPr>
          <w:rFonts w:ascii="Arial" w:eastAsia="Times New Roman" w:hAnsi="Arial" w:cs="Arial"/>
          <w:sz w:val="20"/>
          <w:szCs w:val="20"/>
        </w:rPr>
        <w:t>Cuestionario de Salud</w:t>
      </w:r>
    </w:p>
    <w:p w14:paraId="13E88971" w14:textId="77777777" w:rsidR="00BF6C51" w:rsidRDefault="00D42B21">
      <w:pPr>
        <w:pStyle w:val="Prrafodelista"/>
        <w:numPr>
          <w:ilvl w:val="0"/>
          <w:numId w:val="25"/>
        </w:numPr>
      </w:pPr>
      <w:r>
        <w:rPr>
          <w:rFonts w:ascii="Arial" w:eastAsia="Times New Roman" w:hAnsi="Arial" w:cs="Arial"/>
          <w:sz w:val="20"/>
          <w:szCs w:val="20"/>
        </w:rPr>
        <w:t>Cuestionario Laboral</w:t>
      </w:r>
    </w:p>
    <w:p w14:paraId="5AED69B3" w14:textId="77777777" w:rsidR="00BF6C51" w:rsidRDefault="00D42B21">
      <w:r>
        <w:rPr>
          <w:rFonts w:eastAsia="Arial"/>
          <w:sz w:val="20"/>
          <w:lang w:eastAsia="es-ES"/>
        </w:rPr>
        <w:t xml:space="preserve"> </w:t>
      </w:r>
      <w:r>
        <w:rPr>
          <w:sz w:val="20"/>
          <w:lang w:eastAsia="es-ES"/>
        </w:rPr>
        <w:t>Pudiendo no existir alguno de los cuestionarios para cada asegurado.</w:t>
      </w:r>
    </w:p>
    <w:p w14:paraId="60FCD3F6" w14:textId="77777777" w:rsidR="00BF6C51" w:rsidRDefault="00BF6C51">
      <w:pPr>
        <w:rPr>
          <w:sz w:val="20"/>
          <w:lang w:eastAsia="es-ES"/>
        </w:rPr>
      </w:pPr>
    </w:p>
    <w:p w14:paraId="5E5C7FB3" w14:textId="77777777" w:rsidR="00BF6C51" w:rsidRDefault="00D42B21">
      <w:r>
        <w:rPr>
          <w:sz w:val="20"/>
          <w:lang w:eastAsia="es-ES"/>
        </w:rPr>
        <w:t>Irán a continuación de las hojas correspondientes a la Solicitud y compartirán los siguientes elementos junto con la Solicitud:</w:t>
      </w:r>
    </w:p>
    <w:p w14:paraId="1D9BCF1F" w14:textId="77777777" w:rsidR="00BF6C51" w:rsidRDefault="00BF6C51">
      <w:pPr>
        <w:rPr>
          <w:sz w:val="20"/>
          <w:lang w:eastAsia="es-ES"/>
        </w:rPr>
      </w:pPr>
    </w:p>
    <w:p w14:paraId="7D658A9C" w14:textId="77777777" w:rsidR="00BF6C51" w:rsidRDefault="00D42B21">
      <w:pPr>
        <w:numPr>
          <w:ilvl w:val="0"/>
          <w:numId w:val="12"/>
        </w:numPr>
        <w:spacing w:line="276" w:lineRule="auto"/>
      </w:pPr>
      <w:r>
        <w:rPr>
          <w:b/>
          <w:sz w:val="20"/>
        </w:rPr>
        <w:t>Cabecera</w:t>
      </w:r>
    </w:p>
    <w:p w14:paraId="3B838546" w14:textId="77777777" w:rsidR="00BF6C51" w:rsidRDefault="00D42B21">
      <w:r>
        <w:rPr>
          <w:sz w:val="20"/>
          <w:lang w:eastAsia="es-ES"/>
        </w:rPr>
        <w:t>Será como la cabecera de las Solicitudes de Salud</w:t>
      </w:r>
    </w:p>
    <w:p w14:paraId="3F9C98FC" w14:textId="77777777" w:rsidR="00BF6C51" w:rsidRDefault="00BF6C51">
      <w:pPr>
        <w:rPr>
          <w:sz w:val="20"/>
          <w:lang w:eastAsia="es-ES"/>
        </w:rPr>
      </w:pPr>
    </w:p>
    <w:p w14:paraId="75A5CB1E" w14:textId="77777777" w:rsidR="00BF6C51" w:rsidRDefault="00D42B21">
      <w:pPr>
        <w:numPr>
          <w:ilvl w:val="0"/>
          <w:numId w:val="12"/>
        </w:numPr>
        <w:spacing w:line="276" w:lineRule="auto"/>
      </w:pPr>
      <w:r>
        <w:rPr>
          <w:b/>
          <w:sz w:val="20"/>
        </w:rPr>
        <w:t>Datos generales de la compañía MAPFRE</w:t>
      </w:r>
    </w:p>
    <w:p w14:paraId="746E3A5A" w14:textId="77777777" w:rsidR="00BF6C51" w:rsidRDefault="00D42B21">
      <w:r>
        <w:rPr>
          <w:sz w:val="20"/>
          <w:lang w:eastAsia="es-ES"/>
        </w:rPr>
        <w:t>Será como los datos generales de la compañía MAPFRE indicados en la Solicitud</w:t>
      </w:r>
    </w:p>
    <w:p w14:paraId="43C183A9" w14:textId="77777777" w:rsidR="00BF6C51" w:rsidRDefault="00BF6C51">
      <w:pPr>
        <w:rPr>
          <w:sz w:val="20"/>
          <w:lang w:eastAsia="es-ES"/>
        </w:rPr>
      </w:pPr>
    </w:p>
    <w:p w14:paraId="71E4B2B3" w14:textId="77777777" w:rsidR="00BF6C51" w:rsidRDefault="00D42B21">
      <w:pPr>
        <w:numPr>
          <w:ilvl w:val="0"/>
          <w:numId w:val="12"/>
        </w:numPr>
        <w:spacing w:line="276" w:lineRule="auto"/>
        <w:jc w:val="left"/>
      </w:pPr>
      <w:r>
        <w:rPr>
          <w:b/>
          <w:sz w:val="20"/>
        </w:rPr>
        <w:t>Pie</w:t>
      </w:r>
    </w:p>
    <w:p w14:paraId="6DA861BA" w14:textId="77777777" w:rsidR="00BF6C51" w:rsidRDefault="00D42B21">
      <w:r>
        <w:rPr>
          <w:sz w:val="20"/>
          <w:lang w:eastAsia="es-ES"/>
        </w:rPr>
        <w:t>Será como el indicado en la Solicitud, salvo el literal correspondiente a la firma del Asegurado / Solicitante… que lo informará el operacional.</w:t>
      </w:r>
    </w:p>
    <w:p w14:paraId="6FBA2191" w14:textId="77777777" w:rsidR="00BF6C51" w:rsidRDefault="00BF6C51">
      <w:pPr>
        <w:rPr>
          <w:sz w:val="20"/>
          <w:lang w:eastAsia="es-ES"/>
        </w:rPr>
      </w:pPr>
    </w:p>
    <w:p w14:paraId="52A6A166" w14:textId="77777777" w:rsidR="00BF6C51" w:rsidRDefault="00BF6C51">
      <w:pPr>
        <w:rPr>
          <w:sz w:val="20"/>
          <w:lang w:eastAsia="es-ES"/>
        </w:rPr>
      </w:pPr>
    </w:p>
    <w:p w14:paraId="5D8AAB48" w14:textId="77777777" w:rsidR="00BF6C51" w:rsidRDefault="00D42B21">
      <w:pPr>
        <w:pStyle w:val="Ttulo4"/>
        <w:numPr>
          <w:ilvl w:val="4"/>
          <w:numId w:val="1"/>
        </w:numPr>
      </w:pPr>
      <w:r>
        <w:t>Cuestionario de Salud</w:t>
      </w:r>
    </w:p>
    <w:p w14:paraId="2BD9D235" w14:textId="77777777" w:rsidR="00BF6C51" w:rsidRDefault="00BF6C51">
      <w:pPr>
        <w:ind w:left="0"/>
        <w:rPr>
          <w:sz w:val="20"/>
          <w:lang w:eastAsia="es-ES"/>
        </w:rPr>
      </w:pPr>
    </w:p>
    <w:p w14:paraId="5E62080E" w14:textId="77777777" w:rsidR="00BF6C51" w:rsidRDefault="00D42B21">
      <w:r>
        <w:rPr>
          <w:sz w:val="20"/>
          <w:lang w:eastAsia="es-ES"/>
        </w:rPr>
        <w:t>En líneas generales, en el Cuestionario de Salud, en primer lugar, se mostrará información del asegurado (documento de identidad, nombre y apellidos) y a continuación se indicarán las preguntas y respuestas que componen la Declaración de Salud, siendo el número de preguntas y respuestas variable.</w:t>
      </w:r>
    </w:p>
    <w:p w14:paraId="71DBE1E4" w14:textId="77777777" w:rsidR="00BF6C51" w:rsidRDefault="00D42B21">
      <w:pPr>
        <w:ind w:left="0" w:firstLine="567"/>
      </w:pPr>
      <w:r>
        <w:rPr>
          <w:sz w:val="20"/>
          <w:lang w:eastAsia="es-ES"/>
        </w:rPr>
        <w:t>Tras el cuestionario podrá mostrarse un bloque opcional de patologías.</w:t>
      </w:r>
    </w:p>
    <w:p w14:paraId="1B75DBBF" w14:textId="77777777" w:rsidR="00BF6C51" w:rsidRDefault="00D42B21">
      <w:r>
        <w:rPr>
          <w:sz w:val="20"/>
          <w:lang w:eastAsia="es-ES"/>
        </w:rPr>
        <w:lastRenderedPageBreak/>
        <w:t>La Declaración de Salud irá recuadrada y tanto el recuadro como el título irán en el color rojo corporativo de MAPFRE.</w:t>
      </w:r>
    </w:p>
    <w:p w14:paraId="137BE1DE" w14:textId="77777777" w:rsidR="00BF6C51" w:rsidRDefault="00D42B21">
      <w:pPr>
        <w:ind w:left="0" w:firstLine="567"/>
      </w:pPr>
      <w:r>
        <w:rPr>
          <w:sz w:val="20"/>
          <w:lang w:eastAsia="es-ES"/>
        </w:rPr>
        <w:t>Cada declaración irá a continuación del bloque anterior en una página nueva.</w:t>
      </w:r>
    </w:p>
    <w:p w14:paraId="1294ACF6" w14:textId="77777777" w:rsidR="00BF6C51" w:rsidRDefault="00D42B21">
      <w:r>
        <w:rPr>
          <w:sz w:val="20"/>
          <w:lang w:eastAsia="es-ES"/>
        </w:rPr>
        <w:t xml:space="preserve">El bloque CUESTIONARIO DE SALUD (EM200) estará bajo el título “CUESTIONARIO DE SALUD”. </w:t>
      </w:r>
    </w:p>
    <w:p w14:paraId="6CBC0C64" w14:textId="77777777" w:rsidR="00BF6C51" w:rsidRDefault="00D42B21">
      <w:r>
        <w:rPr>
          <w:sz w:val="20"/>
          <w:lang w:eastAsia="es-ES"/>
        </w:rPr>
        <w:t>Siempre generará una página nueva y debe aparecer un bloque por cada asegurado incluido en el contrato. Tendrá los siguientes campos:</w:t>
      </w:r>
    </w:p>
    <w:p w14:paraId="05344CEC" w14:textId="77777777" w:rsidR="00BF6C51" w:rsidRDefault="00BF6C51">
      <w:pPr>
        <w:ind w:left="0"/>
        <w:rPr>
          <w:sz w:val="20"/>
          <w:lang w:eastAsia="es-ES"/>
        </w:rPr>
      </w:pP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1529"/>
        <w:gridCol w:w="1627"/>
      </w:tblGrid>
      <w:tr w:rsidR="00BF6C51" w14:paraId="12684DE3" w14:textId="77777777">
        <w:trPr>
          <w:trHeight w:val="233"/>
        </w:trPr>
        <w:tc>
          <w:tcPr>
            <w:tcW w:w="1543" w:type="dxa"/>
            <w:tcBorders>
              <w:top w:val="single" w:sz="8" w:space="0" w:color="000000"/>
              <w:left w:val="single" w:sz="8" w:space="0" w:color="000000"/>
              <w:bottom w:val="single" w:sz="8" w:space="0" w:color="000000"/>
            </w:tcBorders>
            <w:vAlign w:val="center"/>
          </w:tcPr>
          <w:p w14:paraId="42779F20"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02205A9B" w14:textId="77777777" w:rsidR="00BF6C51" w:rsidRDefault="00D42B21">
            <w:pPr>
              <w:spacing w:before="0"/>
              <w:ind w:left="0"/>
              <w:jc w:val="left"/>
            </w:pPr>
            <w:r>
              <w:rPr>
                <w:rFonts w:ascii="Calibri" w:hAnsi="Calibri" w:cs="Calibri"/>
                <w:b/>
                <w:i/>
                <w:sz w:val="18"/>
                <w:szCs w:val="18"/>
                <w:lang w:eastAsia="es-ES"/>
              </w:rPr>
              <w:t>Posibles valores</w:t>
            </w:r>
          </w:p>
        </w:tc>
        <w:tc>
          <w:tcPr>
            <w:tcW w:w="1529" w:type="dxa"/>
            <w:tcBorders>
              <w:top w:val="single" w:sz="8" w:space="0" w:color="000000"/>
              <w:left w:val="single" w:sz="8" w:space="0" w:color="000000"/>
              <w:bottom w:val="single" w:sz="8" w:space="0" w:color="000000"/>
            </w:tcBorders>
          </w:tcPr>
          <w:p w14:paraId="2E40A6D4" w14:textId="77777777" w:rsidR="00BF6C51" w:rsidRDefault="00D42B21">
            <w:pPr>
              <w:spacing w:before="0"/>
              <w:ind w:left="0"/>
              <w:jc w:val="center"/>
            </w:pPr>
            <w:r>
              <w:rPr>
                <w:rFonts w:ascii="Calibri" w:hAnsi="Calibri" w:cs="Calibri"/>
                <w:b/>
                <w:i/>
                <w:sz w:val="18"/>
                <w:szCs w:val="18"/>
                <w:lang w:eastAsia="es-ES"/>
              </w:rPr>
              <w:t>Tipo</w:t>
            </w:r>
          </w:p>
          <w:p w14:paraId="014CE78B" w14:textId="77777777" w:rsidR="00BF6C51" w:rsidRDefault="00D42B21">
            <w:pPr>
              <w:spacing w:before="0"/>
              <w:ind w:left="0"/>
              <w:jc w:val="center"/>
            </w:pPr>
            <w:r>
              <w:rPr>
                <w:rFonts w:ascii="Calibri" w:eastAsia="Calibri" w:hAnsi="Calibri" w:cs="Calibri"/>
                <w:b/>
                <w:i/>
                <w:sz w:val="18"/>
                <w:szCs w:val="18"/>
                <w:lang w:eastAsia="es-ES"/>
              </w:rPr>
              <w:t xml:space="preserve"> </w:t>
            </w:r>
            <w:r>
              <w:rPr>
                <w:rFonts w:ascii="Calibri" w:hAnsi="Calibri" w:cs="Calibri"/>
                <w:b/>
                <w:i/>
                <w:sz w:val="18"/>
                <w:szCs w:val="18"/>
                <w:lang w:eastAsia="es-ES"/>
              </w:rPr>
              <w:t>(cadena, numérico)</w:t>
            </w:r>
          </w:p>
        </w:tc>
        <w:tc>
          <w:tcPr>
            <w:tcW w:w="1627" w:type="dxa"/>
            <w:tcBorders>
              <w:top w:val="single" w:sz="8" w:space="0" w:color="000000"/>
              <w:left w:val="single" w:sz="8" w:space="0" w:color="000000"/>
              <w:bottom w:val="single" w:sz="8" w:space="0" w:color="000000"/>
              <w:right w:val="single" w:sz="8" w:space="0" w:color="000000"/>
            </w:tcBorders>
          </w:tcPr>
          <w:p w14:paraId="7E5B5F69"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7EC31071" w14:textId="77777777">
        <w:trPr>
          <w:trHeight w:val="300"/>
        </w:trPr>
        <w:tc>
          <w:tcPr>
            <w:tcW w:w="1543" w:type="dxa"/>
            <w:tcBorders>
              <w:top w:val="single" w:sz="8" w:space="0" w:color="000000"/>
              <w:left w:val="single" w:sz="8" w:space="0" w:color="000000"/>
              <w:bottom w:val="single" w:sz="8" w:space="0" w:color="000000"/>
            </w:tcBorders>
            <w:vAlign w:val="center"/>
          </w:tcPr>
          <w:p w14:paraId="4680BD87" w14:textId="77777777" w:rsidR="00BF6C51" w:rsidRDefault="00D42B21">
            <w:pPr>
              <w:spacing w:before="0"/>
              <w:ind w:left="0"/>
              <w:jc w:val="left"/>
            </w:pPr>
            <w:r>
              <w:rPr>
                <w:rFonts w:ascii="Calibri" w:hAnsi="Calibri" w:cs="Calibri"/>
                <w:i/>
                <w:sz w:val="18"/>
                <w:szCs w:val="18"/>
                <w:lang w:eastAsia="es-ES"/>
              </w:rPr>
              <w:t>200-C1</w:t>
            </w:r>
          </w:p>
        </w:tc>
        <w:tc>
          <w:tcPr>
            <w:tcW w:w="4445" w:type="dxa"/>
            <w:tcBorders>
              <w:top w:val="single" w:sz="8" w:space="0" w:color="000000"/>
              <w:left w:val="single" w:sz="8" w:space="0" w:color="000000"/>
              <w:bottom w:val="single" w:sz="8" w:space="0" w:color="000000"/>
            </w:tcBorders>
            <w:vAlign w:val="center"/>
          </w:tcPr>
          <w:p w14:paraId="53F3C97F" w14:textId="77777777" w:rsidR="00BF6C51" w:rsidRDefault="00D42B21">
            <w:pPr>
              <w:spacing w:before="0"/>
              <w:ind w:left="0"/>
            </w:pPr>
            <w:r>
              <w:rPr>
                <w:rFonts w:ascii="Calibri" w:hAnsi="Calibri" w:cs="Calibri"/>
                <w:bCs/>
                <w:i/>
                <w:sz w:val="18"/>
                <w:szCs w:val="18"/>
                <w:lang w:eastAsia="es-ES"/>
              </w:rPr>
              <w:t>Documento de Identidad del Asegurado</w:t>
            </w:r>
          </w:p>
        </w:tc>
        <w:tc>
          <w:tcPr>
            <w:tcW w:w="1529" w:type="dxa"/>
            <w:tcBorders>
              <w:top w:val="single" w:sz="8" w:space="0" w:color="000000"/>
              <w:left w:val="single" w:sz="8" w:space="0" w:color="000000"/>
              <w:bottom w:val="single" w:sz="8" w:space="0" w:color="000000"/>
            </w:tcBorders>
          </w:tcPr>
          <w:p w14:paraId="4A85E4BA" w14:textId="77777777" w:rsidR="00BF6C51" w:rsidRDefault="00D42B21">
            <w:pPr>
              <w:spacing w:before="0"/>
              <w:ind w:left="0"/>
              <w:jc w:val="left"/>
            </w:pPr>
            <w:r>
              <w:rPr>
                <w:rFonts w:ascii="Calibri" w:hAnsi="Calibri" w:cs="Calibri"/>
                <w:i/>
                <w:sz w:val="18"/>
                <w:szCs w:val="18"/>
                <w:lang w:eastAsia="es-ES"/>
              </w:rPr>
              <w:t>A20</w:t>
            </w:r>
          </w:p>
        </w:tc>
        <w:tc>
          <w:tcPr>
            <w:tcW w:w="1627" w:type="dxa"/>
            <w:tcBorders>
              <w:top w:val="single" w:sz="8" w:space="0" w:color="000000"/>
              <w:left w:val="single" w:sz="8" w:space="0" w:color="000000"/>
              <w:bottom w:val="single" w:sz="8" w:space="0" w:color="000000"/>
              <w:right w:val="single" w:sz="8" w:space="0" w:color="000000"/>
            </w:tcBorders>
          </w:tcPr>
          <w:p w14:paraId="0DA49A60" w14:textId="77777777" w:rsidR="00BF6C51" w:rsidRDefault="00BF6C51">
            <w:pPr>
              <w:snapToGrid w:val="0"/>
              <w:spacing w:before="0"/>
              <w:ind w:left="0"/>
              <w:jc w:val="left"/>
              <w:rPr>
                <w:rFonts w:ascii="Calibri" w:hAnsi="Calibri" w:cs="Calibri"/>
                <w:i/>
                <w:sz w:val="18"/>
                <w:szCs w:val="18"/>
                <w:lang w:eastAsia="es-ES"/>
              </w:rPr>
            </w:pPr>
          </w:p>
        </w:tc>
      </w:tr>
      <w:tr w:rsidR="00BF6C51" w14:paraId="0AF5A2A1" w14:textId="77777777">
        <w:trPr>
          <w:trHeight w:val="300"/>
        </w:trPr>
        <w:tc>
          <w:tcPr>
            <w:tcW w:w="1543" w:type="dxa"/>
            <w:tcBorders>
              <w:top w:val="single" w:sz="8" w:space="0" w:color="000000"/>
              <w:left w:val="single" w:sz="8" w:space="0" w:color="000000"/>
              <w:bottom w:val="single" w:sz="8" w:space="0" w:color="000000"/>
            </w:tcBorders>
            <w:vAlign w:val="center"/>
          </w:tcPr>
          <w:p w14:paraId="1C5AA867" w14:textId="77777777" w:rsidR="00BF6C51" w:rsidRDefault="00D42B21">
            <w:pPr>
              <w:spacing w:before="0"/>
              <w:ind w:left="0"/>
              <w:jc w:val="left"/>
            </w:pPr>
            <w:r>
              <w:rPr>
                <w:rFonts w:ascii="Calibri" w:hAnsi="Calibri" w:cs="Calibri"/>
                <w:i/>
                <w:sz w:val="18"/>
                <w:szCs w:val="18"/>
                <w:lang w:eastAsia="es-ES"/>
              </w:rPr>
              <w:t>200-C2</w:t>
            </w:r>
          </w:p>
        </w:tc>
        <w:tc>
          <w:tcPr>
            <w:tcW w:w="4445" w:type="dxa"/>
            <w:tcBorders>
              <w:top w:val="single" w:sz="8" w:space="0" w:color="000000"/>
              <w:left w:val="single" w:sz="8" w:space="0" w:color="000000"/>
              <w:bottom w:val="single" w:sz="8" w:space="0" w:color="000000"/>
            </w:tcBorders>
            <w:vAlign w:val="center"/>
          </w:tcPr>
          <w:p w14:paraId="5CFB39E1" w14:textId="77777777" w:rsidR="00BF6C51" w:rsidRDefault="00D42B21">
            <w:pPr>
              <w:spacing w:before="0"/>
              <w:ind w:left="0"/>
            </w:pPr>
            <w:r>
              <w:rPr>
                <w:rFonts w:ascii="Calibri" w:hAnsi="Calibri" w:cs="Calibri"/>
                <w:bCs/>
                <w:i/>
                <w:sz w:val="18"/>
                <w:szCs w:val="18"/>
                <w:lang w:eastAsia="es-ES"/>
              </w:rPr>
              <w:t>Nombre y Apellidos del Asegurado</w:t>
            </w:r>
          </w:p>
        </w:tc>
        <w:tc>
          <w:tcPr>
            <w:tcW w:w="1529" w:type="dxa"/>
            <w:tcBorders>
              <w:top w:val="single" w:sz="8" w:space="0" w:color="000000"/>
              <w:left w:val="single" w:sz="8" w:space="0" w:color="000000"/>
              <w:bottom w:val="single" w:sz="8" w:space="0" w:color="000000"/>
            </w:tcBorders>
          </w:tcPr>
          <w:p w14:paraId="2CE84B00" w14:textId="77777777" w:rsidR="00BF6C51" w:rsidRDefault="00D42B21">
            <w:pPr>
              <w:spacing w:before="0"/>
              <w:ind w:left="0"/>
              <w:jc w:val="left"/>
            </w:pPr>
            <w:r>
              <w:rPr>
                <w:rFonts w:ascii="Calibri" w:hAnsi="Calibri" w:cs="Calibri"/>
                <w:i/>
                <w:sz w:val="18"/>
                <w:szCs w:val="18"/>
                <w:lang w:eastAsia="es-ES"/>
              </w:rPr>
              <w:t>a150</w:t>
            </w:r>
          </w:p>
        </w:tc>
        <w:tc>
          <w:tcPr>
            <w:tcW w:w="1627" w:type="dxa"/>
            <w:tcBorders>
              <w:top w:val="single" w:sz="8" w:space="0" w:color="000000"/>
              <w:left w:val="single" w:sz="8" w:space="0" w:color="000000"/>
              <w:bottom w:val="single" w:sz="8" w:space="0" w:color="000000"/>
              <w:right w:val="single" w:sz="8" w:space="0" w:color="000000"/>
            </w:tcBorders>
          </w:tcPr>
          <w:p w14:paraId="669205CE" w14:textId="77777777" w:rsidR="00BF6C51" w:rsidRDefault="00BF6C51">
            <w:pPr>
              <w:snapToGrid w:val="0"/>
              <w:spacing w:before="0"/>
              <w:ind w:left="0"/>
              <w:jc w:val="left"/>
              <w:rPr>
                <w:rFonts w:ascii="Calibri" w:hAnsi="Calibri" w:cs="Calibri"/>
                <w:i/>
                <w:sz w:val="18"/>
                <w:szCs w:val="18"/>
                <w:lang w:eastAsia="es-ES"/>
              </w:rPr>
            </w:pPr>
          </w:p>
        </w:tc>
      </w:tr>
      <w:tr w:rsidR="00BF6C51" w14:paraId="01627E04" w14:textId="77777777">
        <w:trPr>
          <w:trHeight w:val="300"/>
        </w:trPr>
        <w:tc>
          <w:tcPr>
            <w:tcW w:w="1543" w:type="dxa"/>
            <w:tcBorders>
              <w:top w:val="single" w:sz="8" w:space="0" w:color="000000"/>
              <w:left w:val="single" w:sz="8" w:space="0" w:color="000000"/>
              <w:bottom w:val="single" w:sz="8" w:space="0" w:color="000000"/>
            </w:tcBorders>
            <w:vAlign w:val="center"/>
          </w:tcPr>
          <w:p w14:paraId="0C6CB875" w14:textId="77777777" w:rsidR="00BF6C51" w:rsidRDefault="00D42B21">
            <w:pPr>
              <w:spacing w:before="0"/>
              <w:ind w:left="0"/>
              <w:jc w:val="left"/>
            </w:pPr>
            <w:r>
              <w:rPr>
                <w:rFonts w:ascii="Calibri" w:hAnsi="Calibri" w:cs="Calibri"/>
                <w:i/>
                <w:sz w:val="18"/>
                <w:szCs w:val="18"/>
                <w:lang w:eastAsia="es-ES"/>
              </w:rPr>
              <w:t>200-C3</w:t>
            </w:r>
          </w:p>
        </w:tc>
        <w:tc>
          <w:tcPr>
            <w:tcW w:w="4445" w:type="dxa"/>
            <w:tcBorders>
              <w:top w:val="single" w:sz="8" w:space="0" w:color="000000"/>
              <w:left w:val="single" w:sz="8" w:space="0" w:color="000000"/>
              <w:bottom w:val="single" w:sz="8" w:space="0" w:color="000000"/>
            </w:tcBorders>
            <w:vAlign w:val="center"/>
          </w:tcPr>
          <w:p w14:paraId="41ED1C4C" w14:textId="77777777" w:rsidR="00BF6C51" w:rsidRDefault="00D42B21">
            <w:pPr>
              <w:spacing w:before="0"/>
              <w:ind w:left="0"/>
            </w:pPr>
            <w:r>
              <w:rPr>
                <w:rFonts w:ascii="Calibri" w:hAnsi="Calibri" w:cs="Calibri"/>
                <w:bCs/>
                <w:i/>
                <w:sz w:val="18"/>
                <w:szCs w:val="18"/>
                <w:lang w:eastAsia="es-ES"/>
              </w:rPr>
              <w:t>Número de pregunta. Es un número secuencial asociado a cada pregunta. Forma bloque repetitivo junto con los datos 200-C4, 200-C5, 200-C6 y 200-C7</w:t>
            </w:r>
          </w:p>
        </w:tc>
        <w:tc>
          <w:tcPr>
            <w:tcW w:w="1529" w:type="dxa"/>
            <w:tcBorders>
              <w:top w:val="single" w:sz="8" w:space="0" w:color="000000"/>
              <w:left w:val="single" w:sz="8" w:space="0" w:color="000000"/>
              <w:bottom w:val="single" w:sz="8" w:space="0" w:color="000000"/>
            </w:tcBorders>
          </w:tcPr>
          <w:p w14:paraId="40636780" w14:textId="77777777" w:rsidR="00BF6C51" w:rsidRDefault="00D42B21">
            <w:pPr>
              <w:spacing w:before="0"/>
              <w:ind w:left="0"/>
              <w:jc w:val="left"/>
            </w:pPr>
            <w:r>
              <w:rPr>
                <w:rFonts w:ascii="Calibri" w:hAnsi="Calibri" w:cs="Calibri"/>
                <w:i/>
                <w:sz w:val="18"/>
                <w:szCs w:val="18"/>
                <w:lang w:eastAsia="es-ES"/>
              </w:rPr>
              <w:t>A5</w:t>
            </w:r>
          </w:p>
        </w:tc>
        <w:tc>
          <w:tcPr>
            <w:tcW w:w="1627" w:type="dxa"/>
            <w:tcBorders>
              <w:top w:val="single" w:sz="8" w:space="0" w:color="000000"/>
              <w:left w:val="single" w:sz="8" w:space="0" w:color="000000"/>
              <w:bottom w:val="single" w:sz="8" w:space="0" w:color="000000"/>
              <w:right w:val="single" w:sz="8" w:space="0" w:color="000000"/>
            </w:tcBorders>
          </w:tcPr>
          <w:p w14:paraId="408675D0" w14:textId="77777777" w:rsidR="00BF6C51" w:rsidRDefault="00D42B21">
            <w:pPr>
              <w:spacing w:before="0"/>
              <w:ind w:left="0"/>
              <w:jc w:val="left"/>
            </w:pPr>
            <w:r>
              <w:rPr>
                <w:rFonts w:ascii="Calibri" w:hAnsi="Calibri" w:cs="Calibri"/>
                <w:i/>
                <w:sz w:val="18"/>
                <w:szCs w:val="18"/>
                <w:lang w:eastAsia="es-ES"/>
              </w:rPr>
              <w:t>Si (Máximo número de ocurrencias 50)</w:t>
            </w:r>
          </w:p>
        </w:tc>
      </w:tr>
      <w:tr w:rsidR="00BF6C51" w14:paraId="3CA00A1C" w14:textId="77777777">
        <w:trPr>
          <w:trHeight w:val="300"/>
        </w:trPr>
        <w:tc>
          <w:tcPr>
            <w:tcW w:w="1543" w:type="dxa"/>
            <w:tcBorders>
              <w:top w:val="single" w:sz="8" w:space="0" w:color="000000"/>
              <w:left w:val="single" w:sz="8" w:space="0" w:color="000000"/>
              <w:bottom w:val="single" w:sz="8" w:space="0" w:color="000000"/>
            </w:tcBorders>
            <w:vAlign w:val="center"/>
          </w:tcPr>
          <w:p w14:paraId="3A88FD93" w14:textId="77777777" w:rsidR="00BF6C51" w:rsidRDefault="00D42B21">
            <w:pPr>
              <w:spacing w:before="0"/>
              <w:ind w:left="0"/>
              <w:jc w:val="left"/>
            </w:pPr>
            <w:r>
              <w:rPr>
                <w:rFonts w:ascii="Calibri" w:hAnsi="Calibri" w:cs="Calibri"/>
                <w:i/>
                <w:sz w:val="18"/>
                <w:szCs w:val="18"/>
                <w:lang w:eastAsia="es-ES"/>
              </w:rPr>
              <w:t>200-C4</w:t>
            </w:r>
          </w:p>
        </w:tc>
        <w:tc>
          <w:tcPr>
            <w:tcW w:w="4445" w:type="dxa"/>
            <w:tcBorders>
              <w:top w:val="single" w:sz="8" w:space="0" w:color="000000"/>
              <w:left w:val="single" w:sz="8" w:space="0" w:color="000000"/>
              <w:bottom w:val="single" w:sz="8" w:space="0" w:color="000000"/>
            </w:tcBorders>
            <w:vAlign w:val="center"/>
          </w:tcPr>
          <w:p w14:paraId="3474CAFE" w14:textId="77777777" w:rsidR="00BF6C51" w:rsidRDefault="00D42B21">
            <w:pPr>
              <w:spacing w:before="0"/>
              <w:ind w:left="0"/>
            </w:pPr>
            <w:r>
              <w:rPr>
                <w:rFonts w:ascii="Calibri" w:hAnsi="Calibri" w:cs="Calibri"/>
                <w:bCs/>
                <w:i/>
                <w:sz w:val="18"/>
                <w:szCs w:val="18"/>
                <w:lang w:eastAsia="es-ES"/>
              </w:rPr>
              <w:t>Texto de pregunta</w:t>
            </w:r>
          </w:p>
        </w:tc>
        <w:tc>
          <w:tcPr>
            <w:tcW w:w="1529" w:type="dxa"/>
            <w:tcBorders>
              <w:top w:val="single" w:sz="8" w:space="0" w:color="000000"/>
              <w:left w:val="single" w:sz="8" w:space="0" w:color="000000"/>
              <w:bottom w:val="single" w:sz="8" w:space="0" w:color="000000"/>
            </w:tcBorders>
          </w:tcPr>
          <w:p w14:paraId="7F9C485D" w14:textId="77777777" w:rsidR="00BF6C51" w:rsidRDefault="00D42B21">
            <w:pPr>
              <w:spacing w:before="0"/>
              <w:ind w:left="0"/>
              <w:jc w:val="left"/>
            </w:pPr>
            <w:r>
              <w:rPr>
                <w:rFonts w:ascii="Calibri" w:hAnsi="Calibri" w:cs="Calibri"/>
                <w:i/>
                <w:sz w:val="18"/>
                <w:szCs w:val="18"/>
                <w:lang w:eastAsia="es-ES"/>
              </w:rPr>
              <w:t>A200</w:t>
            </w:r>
          </w:p>
        </w:tc>
        <w:tc>
          <w:tcPr>
            <w:tcW w:w="1627" w:type="dxa"/>
            <w:tcBorders>
              <w:top w:val="single" w:sz="8" w:space="0" w:color="000000"/>
              <w:left w:val="single" w:sz="8" w:space="0" w:color="000000"/>
              <w:bottom w:val="single" w:sz="8" w:space="0" w:color="000000"/>
              <w:right w:val="single" w:sz="8" w:space="0" w:color="000000"/>
            </w:tcBorders>
          </w:tcPr>
          <w:p w14:paraId="29910CAD" w14:textId="77777777" w:rsidR="00BF6C51" w:rsidRDefault="00D42B21">
            <w:pPr>
              <w:spacing w:before="0"/>
              <w:ind w:left="0"/>
              <w:jc w:val="left"/>
            </w:pPr>
            <w:r>
              <w:rPr>
                <w:rFonts w:ascii="Calibri" w:hAnsi="Calibri" w:cs="Calibri"/>
                <w:i/>
                <w:sz w:val="18"/>
                <w:szCs w:val="18"/>
                <w:lang w:eastAsia="es-ES"/>
              </w:rPr>
              <w:t>Si (Máximo número de ocurrencias 50, las del campo anterior)</w:t>
            </w:r>
          </w:p>
        </w:tc>
      </w:tr>
      <w:tr w:rsidR="00BF6C51" w14:paraId="17AF98A2" w14:textId="77777777">
        <w:trPr>
          <w:trHeight w:val="300"/>
        </w:trPr>
        <w:tc>
          <w:tcPr>
            <w:tcW w:w="1543" w:type="dxa"/>
            <w:tcBorders>
              <w:top w:val="single" w:sz="8" w:space="0" w:color="000000"/>
              <w:left w:val="single" w:sz="8" w:space="0" w:color="000000"/>
              <w:bottom w:val="single" w:sz="8" w:space="0" w:color="000000"/>
            </w:tcBorders>
            <w:vAlign w:val="center"/>
          </w:tcPr>
          <w:p w14:paraId="62B0B607" w14:textId="77777777" w:rsidR="00BF6C51" w:rsidRDefault="00D42B21">
            <w:pPr>
              <w:spacing w:before="0"/>
              <w:ind w:left="0"/>
              <w:jc w:val="left"/>
            </w:pPr>
            <w:r>
              <w:rPr>
                <w:rFonts w:ascii="Calibri" w:hAnsi="Calibri" w:cs="Calibri"/>
                <w:i/>
                <w:sz w:val="18"/>
                <w:szCs w:val="18"/>
                <w:lang w:eastAsia="es-ES"/>
              </w:rPr>
              <w:t>200-C5</w:t>
            </w:r>
          </w:p>
        </w:tc>
        <w:tc>
          <w:tcPr>
            <w:tcW w:w="4445" w:type="dxa"/>
            <w:tcBorders>
              <w:top w:val="single" w:sz="8" w:space="0" w:color="000000"/>
              <w:left w:val="single" w:sz="8" w:space="0" w:color="000000"/>
              <w:bottom w:val="single" w:sz="8" w:space="0" w:color="000000"/>
            </w:tcBorders>
            <w:vAlign w:val="center"/>
          </w:tcPr>
          <w:p w14:paraId="30440CED" w14:textId="77777777" w:rsidR="00BF6C51" w:rsidRDefault="00D42B21">
            <w:pPr>
              <w:spacing w:before="0"/>
              <w:ind w:left="0"/>
            </w:pPr>
            <w:r>
              <w:rPr>
                <w:rFonts w:ascii="Calibri" w:hAnsi="Calibri" w:cs="Calibri"/>
                <w:bCs/>
                <w:i/>
                <w:sz w:val="18"/>
                <w:szCs w:val="18"/>
                <w:lang w:eastAsia="es-ES"/>
              </w:rPr>
              <w:t>Valor de respuesta. Por ejemplo valores asociados al peso o talla.</w:t>
            </w:r>
          </w:p>
        </w:tc>
        <w:tc>
          <w:tcPr>
            <w:tcW w:w="1529" w:type="dxa"/>
            <w:tcBorders>
              <w:top w:val="single" w:sz="8" w:space="0" w:color="000000"/>
              <w:left w:val="single" w:sz="8" w:space="0" w:color="000000"/>
              <w:bottom w:val="single" w:sz="8" w:space="0" w:color="000000"/>
            </w:tcBorders>
          </w:tcPr>
          <w:p w14:paraId="3DB0A688" w14:textId="77777777" w:rsidR="00BF6C51" w:rsidRDefault="00D42B21">
            <w:pPr>
              <w:spacing w:before="0"/>
              <w:ind w:left="0"/>
              <w:jc w:val="left"/>
            </w:pPr>
            <w:r>
              <w:rPr>
                <w:rFonts w:ascii="Calibri" w:hAnsi="Calibri" w:cs="Calibri"/>
                <w:i/>
                <w:sz w:val="18"/>
                <w:szCs w:val="18"/>
                <w:lang w:eastAsia="es-ES"/>
              </w:rPr>
              <w:t>A10</w:t>
            </w:r>
          </w:p>
        </w:tc>
        <w:tc>
          <w:tcPr>
            <w:tcW w:w="1627" w:type="dxa"/>
            <w:tcBorders>
              <w:top w:val="single" w:sz="8" w:space="0" w:color="000000"/>
              <w:left w:val="single" w:sz="8" w:space="0" w:color="000000"/>
              <w:bottom w:val="single" w:sz="8" w:space="0" w:color="000000"/>
              <w:right w:val="single" w:sz="8" w:space="0" w:color="000000"/>
            </w:tcBorders>
          </w:tcPr>
          <w:p w14:paraId="3CF17F5B" w14:textId="77777777" w:rsidR="00BF6C51" w:rsidRDefault="00D42B21">
            <w:pPr>
              <w:spacing w:before="0"/>
              <w:ind w:left="0"/>
              <w:jc w:val="left"/>
            </w:pPr>
            <w:r>
              <w:rPr>
                <w:rFonts w:ascii="Calibri" w:hAnsi="Calibri" w:cs="Calibri"/>
                <w:i/>
                <w:sz w:val="18"/>
                <w:szCs w:val="18"/>
                <w:lang w:eastAsia="es-ES"/>
              </w:rPr>
              <w:t>Si (Máximo número de ocurrencias 50, las del campo anterior)</w:t>
            </w:r>
          </w:p>
        </w:tc>
      </w:tr>
      <w:tr w:rsidR="00BF6C51" w14:paraId="69F48B02" w14:textId="77777777">
        <w:trPr>
          <w:trHeight w:val="300"/>
        </w:trPr>
        <w:tc>
          <w:tcPr>
            <w:tcW w:w="1543" w:type="dxa"/>
            <w:tcBorders>
              <w:top w:val="single" w:sz="8" w:space="0" w:color="000000"/>
              <w:left w:val="single" w:sz="8" w:space="0" w:color="000000"/>
              <w:bottom w:val="single" w:sz="8" w:space="0" w:color="000000"/>
            </w:tcBorders>
            <w:vAlign w:val="center"/>
          </w:tcPr>
          <w:p w14:paraId="467F38C5" w14:textId="77777777" w:rsidR="00BF6C51" w:rsidRDefault="00D42B21">
            <w:pPr>
              <w:spacing w:before="0"/>
              <w:ind w:left="0"/>
              <w:jc w:val="left"/>
            </w:pPr>
            <w:r>
              <w:rPr>
                <w:rFonts w:ascii="Calibri" w:hAnsi="Calibri" w:cs="Calibri"/>
                <w:i/>
                <w:sz w:val="18"/>
                <w:szCs w:val="18"/>
                <w:lang w:eastAsia="es-ES"/>
              </w:rPr>
              <w:t>200-C6</w:t>
            </w:r>
          </w:p>
        </w:tc>
        <w:tc>
          <w:tcPr>
            <w:tcW w:w="4445" w:type="dxa"/>
            <w:tcBorders>
              <w:top w:val="single" w:sz="8" w:space="0" w:color="000000"/>
              <w:left w:val="single" w:sz="8" w:space="0" w:color="000000"/>
              <w:bottom w:val="single" w:sz="8" w:space="0" w:color="000000"/>
            </w:tcBorders>
            <w:vAlign w:val="center"/>
          </w:tcPr>
          <w:p w14:paraId="19B1C711" w14:textId="77777777" w:rsidR="00BF6C51" w:rsidRPr="00480F9A" w:rsidRDefault="00D42B21">
            <w:pPr>
              <w:spacing w:before="0"/>
              <w:ind w:left="0"/>
              <w:rPr>
                <w:lang w:val="pt-BR"/>
              </w:rPr>
            </w:pPr>
            <w:r w:rsidRPr="00480F9A">
              <w:rPr>
                <w:rFonts w:ascii="Calibri" w:hAnsi="Calibri" w:cs="Calibri"/>
                <w:bCs/>
                <w:i/>
                <w:sz w:val="18"/>
                <w:szCs w:val="18"/>
                <w:lang w:val="pt-BR" w:eastAsia="es-ES"/>
              </w:rPr>
              <w:t>Indicador de respuesta. Valdrá S ó N</w:t>
            </w:r>
          </w:p>
        </w:tc>
        <w:tc>
          <w:tcPr>
            <w:tcW w:w="1529" w:type="dxa"/>
            <w:tcBorders>
              <w:top w:val="single" w:sz="8" w:space="0" w:color="000000"/>
              <w:left w:val="single" w:sz="8" w:space="0" w:color="000000"/>
              <w:bottom w:val="single" w:sz="8" w:space="0" w:color="000000"/>
            </w:tcBorders>
          </w:tcPr>
          <w:p w14:paraId="542EA76C" w14:textId="77777777" w:rsidR="00BF6C51" w:rsidRDefault="00D42B21">
            <w:pPr>
              <w:spacing w:before="0"/>
              <w:ind w:left="0"/>
              <w:jc w:val="left"/>
            </w:pPr>
            <w:r>
              <w:rPr>
                <w:rFonts w:ascii="Calibri" w:hAnsi="Calibri" w:cs="Calibri"/>
                <w:i/>
                <w:sz w:val="18"/>
                <w:szCs w:val="18"/>
                <w:lang w:eastAsia="es-ES"/>
              </w:rPr>
              <w:t>A1</w:t>
            </w:r>
          </w:p>
        </w:tc>
        <w:tc>
          <w:tcPr>
            <w:tcW w:w="1627" w:type="dxa"/>
            <w:tcBorders>
              <w:top w:val="single" w:sz="8" w:space="0" w:color="000000"/>
              <w:left w:val="single" w:sz="8" w:space="0" w:color="000000"/>
              <w:bottom w:val="single" w:sz="8" w:space="0" w:color="000000"/>
              <w:right w:val="single" w:sz="8" w:space="0" w:color="000000"/>
            </w:tcBorders>
          </w:tcPr>
          <w:p w14:paraId="1CD9C8AE" w14:textId="77777777" w:rsidR="00BF6C51" w:rsidRDefault="00D42B21">
            <w:pPr>
              <w:spacing w:before="0"/>
              <w:ind w:left="0"/>
              <w:jc w:val="left"/>
            </w:pPr>
            <w:r>
              <w:rPr>
                <w:rFonts w:ascii="Calibri" w:hAnsi="Calibri" w:cs="Calibri"/>
                <w:i/>
                <w:sz w:val="18"/>
                <w:szCs w:val="18"/>
                <w:lang w:eastAsia="es-ES"/>
              </w:rPr>
              <w:t>Si (Máximo número de ocurrencias 50, las del campo anterior)</w:t>
            </w:r>
          </w:p>
        </w:tc>
      </w:tr>
      <w:tr w:rsidR="00BF6C51" w14:paraId="488E7894" w14:textId="77777777">
        <w:trPr>
          <w:trHeight w:val="300"/>
        </w:trPr>
        <w:tc>
          <w:tcPr>
            <w:tcW w:w="1543" w:type="dxa"/>
            <w:tcBorders>
              <w:top w:val="single" w:sz="8" w:space="0" w:color="000000"/>
              <w:left w:val="single" w:sz="8" w:space="0" w:color="000000"/>
              <w:bottom w:val="single" w:sz="8" w:space="0" w:color="000000"/>
            </w:tcBorders>
            <w:vAlign w:val="center"/>
          </w:tcPr>
          <w:p w14:paraId="6585B6B9" w14:textId="77777777" w:rsidR="00BF6C51" w:rsidRDefault="00D42B21">
            <w:pPr>
              <w:spacing w:before="0"/>
              <w:ind w:left="0"/>
              <w:jc w:val="left"/>
            </w:pPr>
            <w:r>
              <w:rPr>
                <w:rFonts w:ascii="Calibri" w:hAnsi="Calibri" w:cs="Calibri"/>
                <w:i/>
                <w:sz w:val="18"/>
                <w:szCs w:val="18"/>
                <w:lang w:eastAsia="es-ES"/>
              </w:rPr>
              <w:t>200-C7</w:t>
            </w:r>
          </w:p>
        </w:tc>
        <w:tc>
          <w:tcPr>
            <w:tcW w:w="4445" w:type="dxa"/>
            <w:tcBorders>
              <w:top w:val="single" w:sz="8" w:space="0" w:color="000000"/>
              <w:left w:val="single" w:sz="8" w:space="0" w:color="000000"/>
              <w:bottom w:val="single" w:sz="8" w:space="0" w:color="000000"/>
            </w:tcBorders>
            <w:vAlign w:val="center"/>
          </w:tcPr>
          <w:p w14:paraId="55BFBFBB" w14:textId="77777777" w:rsidR="00BF6C51" w:rsidRDefault="00D42B21">
            <w:pPr>
              <w:spacing w:before="0"/>
              <w:ind w:left="0"/>
            </w:pPr>
            <w:r>
              <w:rPr>
                <w:rFonts w:ascii="Calibri" w:hAnsi="Calibri" w:cs="Calibri"/>
                <w:bCs/>
                <w:i/>
                <w:sz w:val="18"/>
                <w:szCs w:val="18"/>
                <w:lang w:eastAsia="es-ES"/>
              </w:rPr>
              <w:t>Descripción de respuesta. Textos de respuesta a las preguntas, enfermedades que ha declarado el asegurado, deportes que practica</w:t>
            </w:r>
          </w:p>
        </w:tc>
        <w:tc>
          <w:tcPr>
            <w:tcW w:w="1529" w:type="dxa"/>
            <w:tcBorders>
              <w:top w:val="single" w:sz="8" w:space="0" w:color="000000"/>
              <w:left w:val="single" w:sz="8" w:space="0" w:color="000000"/>
              <w:bottom w:val="single" w:sz="8" w:space="0" w:color="000000"/>
            </w:tcBorders>
          </w:tcPr>
          <w:p w14:paraId="382B51AF" w14:textId="77777777" w:rsidR="00BF6C51" w:rsidRDefault="00D42B21">
            <w:pPr>
              <w:spacing w:before="0"/>
              <w:ind w:left="0"/>
              <w:jc w:val="left"/>
            </w:pPr>
            <w:r>
              <w:rPr>
                <w:rFonts w:ascii="Calibri" w:hAnsi="Calibri" w:cs="Calibri"/>
                <w:i/>
                <w:sz w:val="18"/>
                <w:szCs w:val="18"/>
                <w:lang w:eastAsia="es-ES"/>
              </w:rPr>
              <w:t>A420</w:t>
            </w:r>
          </w:p>
        </w:tc>
        <w:tc>
          <w:tcPr>
            <w:tcW w:w="1627" w:type="dxa"/>
            <w:tcBorders>
              <w:top w:val="single" w:sz="8" w:space="0" w:color="000000"/>
              <w:left w:val="single" w:sz="8" w:space="0" w:color="000000"/>
              <w:bottom w:val="single" w:sz="8" w:space="0" w:color="000000"/>
              <w:right w:val="single" w:sz="8" w:space="0" w:color="000000"/>
            </w:tcBorders>
          </w:tcPr>
          <w:p w14:paraId="70E97DDD" w14:textId="77777777" w:rsidR="00BF6C51" w:rsidRDefault="00D42B21">
            <w:pPr>
              <w:spacing w:before="0"/>
              <w:ind w:left="0"/>
              <w:jc w:val="left"/>
            </w:pPr>
            <w:r>
              <w:rPr>
                <w:rFonts w:ascii="Calibri" w:hAnsi="Calibri" w:cs="Calibri"/>
                <w:i/>
                <w:sz w:val="18"/>
                <w:szCs w:val="18"/>
                <w:lang w:eastAsia="es-ES"/>
              </w:rPr>
              <w:t>Si. Por cada respuesta de cada una de las 50 preguntas posibles podrá haber hasta 10 líneas de descripción de la respuesta</w:t>
            </w:r>
          </w:p>
        </w:tc>
      </w:tr>
      <w:tr w:rsidR="00BF6C51" w14:paraId="41472D59" w14:textId="77777777">
        <w:trPr>
          <w:trHeight w:val="300"/>
        </w:trPr>
        <w:tc>
          <w:tcPr>
            <w:tcW w:w="1543" w:type="dxa"/>
            <w:tcBorders>
              <w:top w:val="single" w:sz="8" w:space="0" w:color="000000"/>
              <w:left w:val="single" w:sz="8" w:space="0" w:color="000000"/>
              <w:bottom w:val="single" w:sz="8" w:space="0" w:color="000000"/>
            </w:tcBorders>
            <w:vAlign w:val="center"/>
          </w:tcPr>
          <w:p w14:paraId="1CB491D2" w14:textId="77777777" w:rsidR="00BF6C51" w:rsidRDefault="00D42B21">
            <w:pPr>
              <w:spacing w:before="0"/>
              <w:ind w:left="0"/>
              <w:jc w:val="left"/>
            </w:pPr>
            <w:r>
              <w:rPr>
                <w:rFonts w:ascii="Calibri" w:hAnsi="Calibri" w:cs="Calibri"/>
                <w:i/>
                <w:sz w:val="18"/>
                <w:szCs w:val="18"/>
                <w:lang w:eastAsia="es-ES"/>
              </w:rPr>
              <w:t>200-C8</w:t>
            </w:r>
          </w:p>
        </w:tc>
        <w:tc>
          <w:tcPr>
            <w:tcW w:w="4445" w:type="dxa"/>
            <w:tcBorders>
              <w:top w:val="single" w:sz="8" w:space="0" w:color="000000"/>
              <w:left w:val="single" w:sz="8" w:space="0" w:color="000000"/>
              <w:bottom w:val="single" w:sz="8" w:space="0" w:color="000000"/>
            </w:tcBorders>
            <w:vAlign w:val="center"/>
          </w:tcPr>
          <w:p w14:paraId="564AE6C6" w14:textId="77777777" w:rsidR="00BF6C51" w:rsidRDefault="00D42B21">
            <w:pPr>
              <w:spacing w:before="0"/>
              <w:ind w:left="0"/>
            </w:pPr>
            <w:r>
              <w:rPr>
                <w:rFonts w:ascii="Calibri" w:hAnsi="Calibri" w:cs="Calibri"/>
                <w:bCs/>
                <w:i/>
                <w:sz w:val="18"/>
                <w:szCs w:val="18"/>
                <w:lang w:eastAsia="es-ES"/>
              </w:rPr>
              <w:t>Lista con la descripción de las patologías</w:t>
            </w:r>
          </w:p>
        </w:tc>
        <w:tc>
          <w:tcPr>
            <w:tcW w:w="1529" w:type="dxa"/>
            <w:tcBorders>
              <w:top w:val="single" w:sz="8" w:space="0" w:color="000000"/>
              <w:left w:val="single" w:sz="8" w:space="0" w:color="000000"/>
              <w:bottom w:val="single" w:sz="8" w:space="0" w:color="000000"/>
            </w:tcBorders>
          </w:tcPr>
          <w:p w14:paraId="128430B2" w14:textId="77777777" w:rsidR="00BF6C51" w:rsidRDefault="00D42B21">
            <w:pPr>
              <w:spacing w:before="0"/>
              <w:ind w:left="0"/>
              <w:jc w:val="left"/>
            </w:pPr>
            <w:r>
              <w:rPr>
                <w:rFonts w:ascii="Calibri" w:hAnsi="Calibri" w:cs="Calibri"/>
                <w:i/>
                <w:sz w:val="18"/>
                <w:szCs w:val="18"/>
                <w:lang w:eastAsia="es-ES"/>
              </w:rPr>
              <w:t>a80</w:t>
            </w:r>
          </w:p>
        </w:tc>
        <w:tc>
          <w:tcPr>
            <w:tcW w:w="1627" w:type="dxa"/>
            <w:tcBorders>
              <w:top w:val="single" w:sz="8" w:space="0" w:color="000000"/>
              <w:left w:val="single" w:sz="8" w:space="0" w:color="000000"/>
              <w:bottom w:val="single" w:sz="8" w:space="0" w:color="000000"/>
              <w:right w:val="single" w:sz="8" w:space="0" w:color="000000"/>
            </w:tcBorders>
          </w:tcPr>
          <w:p w14:paraId="744CCC51" w14:textId="77777777" w:rsidR="00BF6C51" w:rsidRDefault="00D42B21">
            <w:pPr>
              <w:spacing w:before="0"/>
              <w:ind w:left="0"/>
              <w:jc w:val="left"/>
            </w:pPr>
            <w:r>
              <w:rPr>
                <w:rFonts w:ascii="Calibri" w:hAnsi="Calibri" w:cs="Calibri"/>
                <w:i/>
                <w:sz w:val="18"/>
                <w:szCs w:val="18"/>
                <w:lang w:eastAsia="es-ES"/>
              </w:rPr>
              <w:t>Sí. (Máximo número de ocurrencias 200)</w:t>
            </w:r>
          </w:p>
        </w:tc>
      </w:tr>
      <w:tr w:rsidR="00BF6C51" w14:paraId="44A32B41" w14:textId="77777777">
        <w:trPr>
          <w:trHeight w:val="300"/>
        </w:trPr>
        <w:tc>
          <w:tcPr>
            <w:tcW w:w="1543" w:type="dxa"/>
            <w:tcBorders>
              <w:top w:val="single" w:sz="8" w:space="0" w:color="000000"/>
              <w:left w:val="single" w:sz="8" w:space="0" w:color="000000"/>
              <w:bottom w:val="single" w:sz="8" w:space="0" w:color="000000"/>
            </w:tcBorders>
            <w:vAlign w:val="center"/>
          </w:tcPr>
          <w:p w14:paraId="62A374CA" w14:textId="77777777" w:rsidR="00BF6C51" w:rsidRDefault="00D42B21">
            <w:pPr>
              <w:spacing w:before="0"/>
              <w:ind w:left="0"/>
              <w:jc w:val="left"/>
            </w:pPr>
            <w:r>
              <w:rPr>
                <w:rFonts w:ascii="Calibri" w:hAnsi="Calibri" w:cs="Calibri"/>
                <w:i/>
                <w:sz w:val="18"/>
                <w:szCs w:val="18"/>
                <w:lang w:eastAsia="es-ES"/>
              </w:rPr>
              <w:t>200-C9</w:t>
            </w:r>
          </w:p>
        </w:tc>
        <w:tc>
          <w:tcPr>
            <w:tcW w:w="4445" w:type="dxa"/>
            <w:tcBorders>
              <w:top w:val="single" w:sz="8" w:space="0" w:color="000000"/>
              <w:left w:val="single" w:sz="8" w:space="0" w:color="000000"/>
              <w:bottom w:val="single" w:sz="8" w:space="0" w:color="000000"/>
            </w:tcBorders>
            <w:vAlign w:val="center"/>
          </w:tcPr>
          <w:p w14:paraId="33C451D5" w14:textId="77777777" w:rsidR="00BF6C51" w:rsidRDefault="00D42B21">
            <w:pPr>
              <w:spacing w:before="0"/>
              <w:ind w:left="0"/>
            </w:pPr>
            <w:r>
              <w:rPr>
                <w:rFonts w:ascii="Calibri" w:hAnsi="Calibri" w:cs="Calibri"/>
                <w:bCs/>
                <w:i/>
                <w:sz w:val="18"/>
                <w:szCs w:val="18"/>
                <w:lang w:eastAsia="es-ES"/>
              </w:rPr>
              <w:t>Texto pie. Es un documento rtf</w:t>
            </w:r>
          </w:p>
        </w:tc>
        <w:tc>
          <w:tcPr>
            <w:tcW w:w="1529" w:type="dxa"/>
            <w:tcBorders>
              <w:top w:val="single" w:sz="8" w:space="0" w:color="000000"/>
              <w:left w:val="single" w:sz="8" w:space="0" w:color="000000"/>
              <w:bottom w:val="single" w:sz="8" w:space="0" w:color="000000"/>
            </w:tcBorders>
          </w:tcPr>
          <w:p w14:paraId="0D843A2A" w14:textId="77777777" w:rsidR="00BF6C51" w:rsidRDefault="00D42B21">
            <w:pPr>
              <w:spacing w:before="0"/>
              <w:ind w:left="0"/>
              <w:jc w:val="left"/>
            </w:pPr>
            <w:r>
              <w:rPr>
                <w:rFonts w:ascii="Calibri" w:hAnsi="Calibri" w:cs="Calibri"/>
                <w:i/>
                <w:sz w:val="18"/>
                <w:szCs w:val="18"/>
                <w:lang w:eastAsia="es-ES"/>
              </w:rPr>
              <w:t>A50</w:t>
            </w:r>
          </w:p>
        </w:tc>
        <w:tc>
          <w:tcPr>
            <w:tcW w:w="1627" w:type="dxa"/>
            <w:tcBorders>
              <w:top w:val="single" w:sz="8" w:space="0" w:color="000000"/>
              <w:left w:val="single" w:sz="8" w:space="0" w:color="000000"/>
              <w:bottom w:val="single" w:sz="8" w:space="0" w:color="000000"/>
              <w:right w:val="single" w:sz="8" w:space="0" w:color="000000"/>
            </w:tcBorders>
          </w:tcPr>
          <w:p w14:paraId="24B8124F" w14:textId="77777777" w:rsidR="00BF6C51" w:rsidRDefault="00BF6C51">
            <w:pPr>
              <w:snapToGrid w:val="0"/>
              <w:spacing w:before="0"/>
              <w:ind w:left="0"/>
              <w:jc w:val="left"/>
              <w:rPr>
                <w:rFonts w:ascii="Calibri" w:hAnsi="Calibri" w:cs="Calibri"/>
                <w:i/>
                <w:sz w:val="18"/>
                <w:szCs w:val="18"/>
                <w:lang w:eastAsia="es-ES"/>
              </w:rPr>
            </w:pPr>
          </w:p>
        </w:tc>
      </w:tr>
      <w:tr w:rsidR="00BF6C51" w14:paraId="69C52DD9" w14:textId="77777777">
        <w:trPr>
          <w:trHeight w:val="300"/>
        </w:trPr>
        <w:tc>
          <w:tcPr>
            <w:tcW w:w="1543" w:type="dxa"/>
            <w:tcBorders>
              <w:top w:val="single" w:sz="8" w:space="0" w:color="000000"/>
              <w:left w:val="single" w:sz="8" w:space="0" w:color="000000"/>
              <w:bottom w:val="single" w:sz="8" w:space="0" w:color="000000"/>
            </w:tcBorders>
            <w:vAlign w:val="center"/>
          </w:tcPr>
          <w:p w14:paraId="42BF2C30" w14:textId="77777777" w:rsidR="00BF6C51" w:rsidRDefault="00D42B21">
            <w:pPr>
              <w:spacing w:before="0"/>
              <w:ind w:left="0"/>
              <w:jc w:val="left"/>
            </w:pPr>
            <w:r>
              <w:rPr>
                <w:rFonts w:ascii="Calibri" w:hAnsi="Calibri" w:cs="Calibri"/>
                <w:i/>
                <w:sz w:val="18"/>
                <w:szCs w:val="18"/>
                <w:lang w:eastAsia="es-ES"/>
              </w:rPr>
              <w:t>200-C10</w:t>
            </w:r>
          </w:p>
        </w:tc>
        <w:tc>
          <w:tcPr>
            <w:tcW w:w="4445" w:type="dxa"/>
            <w:tcBorders>
              <w:top w:val="single" w:sz="8" w:space="0" w:color="000000"/>
              <w:left w:val="single" w:sz="8" w:space="0" w:color="000000"/>
              <w:bottom w:val="single" w:sz="8" w:space="0" w:color="000000"/>
            </w:tcBorders>
            <w:vAlign w:val="center"/>
          </w:tcPr>
          <w:p w14:paraId="3B0F0388" w14:textId="77777777" w:rsidR="00BF6C51" w:rsidRDefault="00D42B21">
            <w:pPr>
              <w:spacing w:before="0"/>
              <w:ind w:left="0"/>
            </w:pPr>
            <w:r>
              <w:rPr>
                <w:rFonts w:ascii="Calibri" w:hAnsi="Calibri" w:cs="Calibri"/>
                <w:bCs/>
                <w:i/>
                <w:sz w:val="18"/>
                <w:szCs w:val="18"/>
                <w:lang w:eastAsia="es-ES"/>
              </w:rPr>
              <w:t>Rol firma</w:t>
            </w:r>
          </w:p>
        </w:tc>
        <w:tc>
          <w:tcPr>
            <w:tcW w:w="1529" w:type="dxa"/>
            <w:tcBorders>
              <w:top w:val="single" w:sz="8" w:space="0" w:color="000000"/>
              <w:left w:val="single" w:sz="8" w:space="0" w:color="000000"/>
              <w:bottom w:val="single" w:sz="8" w:space="0" w:color="000000"/>
            </w:tcBorders>
          </w:tcPr>
          <w:p w14:paraId="4A0746EE" w14:textId="77777777" w:rsidR="00BF6C51" w:rsidRDefault="00D42B21">
            <w:pPr>
              <w:spacing w:before="0"/>
              <w:ind w:left="0"/>
              <w:jc w:val="left"/>
            </w:pPr>
            <w:r>
              <w:rPr>
                <w:rFonts w:ascii="Calibri" w:hAnsi="Calibri" w:cs="Calibri"/>
                <w:i/>
                <w:sz w:val="18"/>
                <w:szCs w:val="18"/>
                <w:lang w:eastAsia="es-ES"/>
              </w:rPr>
              <w:t>A20</w:t>
            </w:r>
          </w:p>
        </w:tc>
        <w:tc>
          <w:tcPr>
            <w:tcW w:w="1627" w:type="dxa"/>
            <w:tcBorders>
              <w:top w:val="single" w:sz="8" w:space="0" w:color="000000"/>
              <w:left w:val="single" w:sz="8" w:space="0" w:color="000000"/>
              <w:bottom w:val="single" w:sz="8" w:space="0" w:color="000000"/>
              <w:right w:val="single" w:sz="8" w:space="0" w:color="000000"/>
            </w:tcBorders>
          </w:tcPr>
          <w:p w14:paraId="14390017" w14:textId="77777777" w:rsidR="00BF6C51" w:rsidRDefault="00BF6C51">
            <w:pPr>
              <w:snapToGrid w:val="0"/>
              <w:spacing w:before="0"/>
              <w:ind w:left="0"/>
              <w:jc w:val="left"/>
              <w:rPr>
                <w:rFonts w:ascii="Calibri" w:hAnsi="Calibri" w:cs="Calibri"/>
                <w:i/>
                <w:sz w:val="18"/>
                <w:szCs w:val="18"/>
                <w:lang w:eastAsia="es-ES"/>
              </w:rPr>
            </w:pPr>
          </w:p>
        </w:tc>
      </w:tr>
    </w:tbl>
    <w:p w14:paraId="4C7CC036" w14:textId="77777777" w:rsidR="00BF6C51" w:rsidRDefault="00BF6C51">
      <w:pPr>
        <w:ind w:left="0"/>
        <w:rPr>
          <w:sz w:val="20"/>
          <w:lang w:eastAsia="es-ES"/>
        </w:rPr>
      </w:pPr>
    </w:p>
    <w:p w14:paraId="68E6C469" w14:textId="06BABC64" w:rsidR="00BF6C51" w:rsidRDefault="00D42B21">
      <w:pPr>
        <w:spacing w:line="360" w:lineRule="auto"/>
        <w:ind w:left="0"/>
        <w:rPr>
          <w:sz w:val="20"/>
          <w:lang w:eastAsia="es-ES"/>
        </w:rPr>
      </w:pPr>
      <w:r>
        <w:rPr>
          <w:sz w:val="20"/>
          <w:lang w:eastAsia="es-ES"/>
        </w:rPr>
        <w:t xml:space="preserve">El campo “Indicador de respuesta” recibirá un valor “S” / “N”. Estas respuestas serán de tipo checkbox quedando marcada la respuesta según el valor recibido. Por ejemplo, si se recibiera el valor N se mostraría lo siguiente: </w:t>
      </w:r>
      <w:r>
        <w:rPr>
          <w:noProof/>
          <w:sz w:val="20"/>
          <w:lang w:eastAsia="es-ES"/>
        </w:rPr>
        <w:drawing>
          <wp:inline distT="0" distB="0" distL="0" distR="0" wp14:anchorId="4D85A1BA" wp14:editId="292F704D">
            <wp:extent cx="400050" cy="9525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7" cstate="print">
                      <a:extLst>
                        <a:ext uri="{28A0092B-C50C-407E-A947-70E740481C1C}">
                          <a14:useLocalDpi xmlns:a14="http://schemas.microsoft.com/office/drawing/2010/main" val="0"/>
                        </a:ext>
                      </a:extLst>
                    </a:blip>
                    <a:srcRect l="-320" t="-1250" r="-320" b="-1250"/>
                    <a:stretch>
                      <a:fillRect/>
                    </a:stretch>
                  </pic:blipFill>
                  <pic:spPr bwMode="auto">
                    <a:xfrm>
                      <a:off x="0" y="0"/>
                      <a:ext cx="400050" cy="95250"/>
                    </a:xfrm>
                    <a:prstGeom prst="rect">
                      <a:avLst/>
                    </a:prstGeom>
                    <a:solidFill>
                      <a:srgbClr val="FFFFFF"/>
                    </a:solidFill>
                    <a:ln>
                      <a:noFill/>
                    </a:ln>
                  </pic:spPr>
                </pic:pic>
              </a:graphicData>
            </a:graphic>
          </wp:inline>
        </w:drawing>
      </w:r>
    </w:p>
    <w:p w14:paraId="7809E674" w14:textId="77777777" w:rsidR="00BF6C51" w:rsidRDefault="00D42B21">
      <w:pPr>
        <w:spacing w:line="360" w:lineRule="auto"/>
        <w:ind w:left="0"/>
      </w:pPr>
      <w:r>
        <w:rPr>
          <w:sz w:val="20"/>
          <w:lang w:eastAsia="es-ES"/>
        </w:rPr>
        <w:t>La lista de patologías puede no existir.</w:t>
      </w:r>
    </w:p>
    <w:p w14:paraId="2EDAE914" w14:textId="77777777" w:rsidR="00BF6C51" w:rsidRDefault="00D42B21">
      <w:pPr>
        <w:spacing w:line="360" w:lineRule="auto"/>
        <w:ind w:left="0"/>
      </w:pPr>
      <w:r>
        <w:rPr>
          <w:sz w:val="20"/>
          <w:lang w:eastAsia="es-ES"/>
        </w:rPr>
        <w:t xml:space="preserve">El documento .rtf correspondiente con el texto del pie se adjunta en los anexos al final de este evolutivo. Se incluyen tanto el texto en castellano como en catalán (ES-PIE-200-C9.rtf / CA-PIE-200-C9.rtf). </w:t>
      </w:r>
    </w:p>
    <w:p w14:paraId="1F2C5E56" w14:textId="77777777" w:rsidR="00BF6C51" w:rsidRDefault="00D42B21">
      <w:pPr>
        <w:spacing w:line="360" w:lineRule="auto"/>
        <w:ind w:left="0"/>
      </w:pPr>
      <w:r>
        <w:rPr>
          <w:sz w:val="20"/>
          <w:lang w:eastAsia="es-ES"/>
        </w:rPr>
        <w:t>La apariencia del cuestionario de Salud sería la siguiente:</w:t>
      </w:r>
    </w:p>
    <w:p w14:paraId="042BDA52" w14:textId="10CE3529" w:rsidR="00BF6C51" w:rsidRDefault="00D42B21">
      <w:pPr>
        <w:spacing w:line="360" w:lineRule="auto"/>
        <w:ind w:left="0"/>
        <w:rPr>
          <w:sz w:val="20"/>
          <w:lang w:eastAsia="es-ES"/>
        </w:rPr>
      </w:pPr>
      <w:r>
        <w:rPr>
          <w:noProof/>
          <w:sz w:val="20"/>
          <w:lang w:eastAsia="es-ES"/>
        </w:rPr>
        <w:lastRenderedPageBreak/>
        <w:drawing>
          <wp:inline distT="0" distB="0" distL="0" distR="0" wp14:anchorId="1A9A2C99" wp14:editId="3DA57D8C">
            <wp:extent cx="6124575" cy="744855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8">
                      <a:extLst>
                        <a:ext uri="{28A0092B-C50C-407E-A947-70E740481C1C}">
                          <a14:useLocalDpi xmlns:a14="http://schemas.microsoft.com/office/drawing/2010/main" val="0"/>
                        </a:ext>
                      </a:extLst>
                    </a:blip>
                    <a:srcRect l="-58" t="-47" r="-58" b="-47"/>
                    <a:stretch>
                      <a:fillRect/>
                    </a:stretch>
                  </pic:blipFill>
                  <pic:spPr bwMode="auto">
                    <a:xfrm>
                      <a:off x="0" y="0"/>
                      <a:ext cx="6124575" cy="7448550"/>
                    </a:xfrm>
                    <a:prstGeom prst="rect">
                      <a:avLst/>
                    </a:prstGeom>
                    <a:solidFill>
                      <a:srgbClr val="FFFFFF"/>
                    </a:solidFill>
                    <a:ln>
                      <a:noFill/>
                    </a:ln>
                  </pic:spPr>
                </pic:pic>
              </a:graphicData>
            </a:graphic>
          </wp:inline>
        </w:drawing>
      </w:r>
    </w:p>
    <w:p w14:paraId="21631D6F" w14:textId="77777777" w:rsidR="00BF6C51" w:rsidRDefault="00BF6C51">
      <w:pPr>
        <w:ind w:left="0"/>
        <w:rPr>
          <w:sz w:val="20"/>
          <w:lang w:eastAsia="es-ES"/>
        </w:rPr>
      </w:pPr>
    </w:p>
    <w:p w14:paraId="726CF427" w14:textId="77777777" w:rsidR="00BF6C51" w:rsidRDefault="00D42B21">
      <w:pPr>
        <w:pStyle w:val="Ttulo4"/>
        <w:numPr>
          <w:ilvl w:val="4"/>
          <w:numId w:val="1"/>
        </w:numPr>
      </w:pPr>
      <w:r>
        <w:t xml:space="preserve">Cuestionario Laboral </w:t>
      </w:r>
    </w:p>
    <w:p w14:paraId="58DF6B49" w14:textId="77777777" w:rsidR="00BF6C51" w:rsidRDefault="00BF6C51"/>
    <w:p w14:paraId="0E23B7C0" w14:textId="77777777" w:rsidR="00BF6C51" w:rsidRDefault="00D42B21">
      <w:r>
        <w:rPr>
          <w:sz w:val="20"/>
          <w:lang w:eastAsia="es-ES"/>
        </w:rPr>
        <w:t xml:space="preserve">El cuestionario Laboral saldrá a continuación del cuestionario de Salud del asegurado correspondiente, siempre que exista cuestionario de Salud para dicho asegurado, en otro caso irían a continuación del cuestionario Laboral del asegurado anterior. </w:t>
      </w:r>
    </w:p>
    <w:p w14:paraId="0B4CE744" w14:textId="77777777" w:rsidR="00BF6C51" w:rsidRDefault="00D42B21">
      <w:r>
        <w:rPr>
          <w:sz w:val="20"/>
          <w:lang w:eastAsia="es-ES"/>
        </w:rPr>
        <w:lastRenderedPageBreak/>
        <w:t>Se compone de dos páginas, una para el cuestionario Laboral del asegurado y otra para la cláusula LOPD especial que lleva asociado cada cuestionario. En caso de que el asegurado no llevara cuestionario Laboral, tampoco llevaría asociada la cláusula LOPD de dicho cuestionario.</w:t>
      </w:r>
    </w:p>
    <w:p w14:paraId="2050DD1E" w14:textId="77777777" w:rsidR="00BF6C51" w:rsidRDefault="00D42B21">
      <w:r>
        <w:rPr>
          <w:sz w:val="20"/>
          <w:lang w:eastAsia="es-ES"/>
        </w:rPr>
        <w:t>En líneas generales, en el cuestionario Laboral, en primer lugar, se mostrará información del asegurado (documento de identidad, nombre, apellidos y domicilio particular del mismo) y a continuación se indicarán las preguntas y respuestas que componen el cuestionario Laboral, siendo el número de preguntas y respuestas variable.</w:t>
      </w:r>
    </w:p>
    <w:p w14:paraId="593F9154" w14:textId="77777777" w:rsidR="00BF6C51" w:rsidRDefault="00D42B21">
      <w:r>
        <w:rPr>
          <w:sz w:val="20"/>
          <w:lang w:eastAsia="es-ES"/>
        </w:rPr>
        <w:t>Tanto el recuadro que engloba el cuestionario de Salud y la cláusula LOPD como los títulos correspondientes a dichos recuadros irán en el color rojo corporativo de MAPFRE.</w:t>
      </w:r>
    </w:p>
    <w:p w14:paraId="76B71DA7" w14:textId="77777777" w:rsidR="00BF6C51" w:rsidRDefault="00D42B21">
      <w:r>
        <w:rPr>
          <w:sz w:val="20"/>
          <w:lang w:eastAsia="es-ES"/>
        </w:rPr>
        <w:t xml:space="preserve">El bloque CUESTIONARIO LABORAL (EM201) estará bajo el título “CUESTIONARIO DE DATOS LABORALES”. </w:t>
      </w:r>
    </w:p>
    <w:p w14:paraId="69F97D36" w14:textId="77777777" w:rsidR="00BF6C51" w:rsidRDefault="00D42B21">
      <w:r>
        <w:rPr>
          <w:sz w:val="20"/>
          <w:lang w:eastAsia="es-ES"/>
        </w:rPr>
        <w:t>Siempre generará una página nueva y debe aparecer un bloque por cada asegurado incluido en el contrato que haya contratado la garantía ITT. Tendrá los siguientes campos:</w:t>
      </w:r>
    </w:p>
    <w:p w14:paraId="2345700A" w14:textId="77777777" w:rsidR="00BF6C51" w:rsidRDefault="00BF6C51">
      <w:pPr>
        <w:rPr>
          <w:sz w:val="20"/>
          <w:lang w:eastAsia="es-ES"/>
        </w:rPr>
      </w:pP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1529"/>
        <w:gridCol w:w="1627"/>
      </w:tblGrid>
      <w:tr w:rsidR="00BF6C51" w14:paraId="293BFA07" w14:textId="77777777">
        <w:trPr>
          <w:trHeight w:val="233"/>
        </w:trPr>
        <w:tc>
          <w:tcPr>
            <w:tcW w:w="1543" w:type="dxa"/>
            <w:tcBorders>
              <w:top w:val="single" w:sz="8" w:space="0" w:color="000000"/>
              <w:left w:val="single" w:sz="8" w:space="0" w:color="000000"/>
              <w:bottom w:val="single" w:sz="8" w:space="0" w:color="000000"/>
            </w:tcBorders>
            <w:vAlign w:val="center"/>
          </w:tcPr>
          <w:p w14:paraId="39E7E6EE"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10931440" w14:textId="77777777" w:rsidR="00BF6C51" w:rsidRDefault="00D42B21">
            <w:pPr>
              <w:spacing w:before="0"/>
              <w:ind w:left="0"/>
              <w:jc w:val="left"/>
            </w:pPr>
            <w:r>
              <w:rPr>
                <w:rFonts w:ascii="Calibri" w:hAnsi="Calibri" w:cs="Calibri"/>
                <w:b/>
                <w:i/>
                <w:sz w:val="18"/>
                <w:szCs w:val="18"/>
                <w:lang w:eastAsia="es-ES"/>
              </w:rPr>
              <w:t>Posibles valores</w:t>
            </w:r>
          </w:p>
        </w:tc>
        <w:tc>
          <w:tcPr>
            <w:tcW w:w="1529" w:type="dxa"/>
            <w:tcBorders>
              <w:top w:val="single" w:sz="8" w:space="0" w:color="000000"/>
              <w:left w:val="single" w:sz="8" w:space="0" w:color="000000"/>
              <w:bottom w:val="single" w:sz="8" w:space="0" w:color="000000"/>
            </w:tcBorders>
          </w:tcPr>
          <w:p w14:paraId="757CA247" w14:textId="77777777" w:rsidR="00BF6C51" w:rsidRDefault="00D42B21">
            <w:pPr>
              <w:spacing w:before="0"/>
              <w:ind w:left="0"/>
              <w:jc w:val="center"/>
            </w:pPr>
            <w:r>
              <w:rPr>
                <w:rFonts w:ascii="Calibri" w:hAnsi="Calibri" w:cs="Calibri"/>
                <w:b/>
                <w:i/>
                <w:sz w:val="18"/>
                <w:szCs w:val="18"/>
                <w:lang w:eastAsia="es-ES"/>
              </w:rPr>
              <w:t>Tipo</w:t>
            </w:r>
          </w:p>
          <w:p w14:paraId="496A857D" w14:textId="77777777" w:rsidR="00BF6C51" w:rsidRDefault="00D42B21">
            <w:pPr>
              <w:spacing w:before="0"/>
              <w:ind w:left="0"/>
              <w:jc w:val="center"/>
            </w:pPr>
            <w:r>
              <w:rPr>
                <w:rFonts w:ascii="Calibri" w:eastAsia="Calibri" w:hAnsi="Calibri" w:cs="Calibri"/>
                <w:b/>
                <w:i/>
                <w:sz w:val="18"/>
                <w:szCs w:val="18"/>
                <w:lang w:eastAsia="es-ES"/>
              </w:rPr>
              <w:t xml:space="preserve"> </w:t>
            </w:r>
            <w:r>
              <w:rPr>
                <w:rFonts w:ascii="Calibri" w:hAnsi="Calibri" w:cs="Calibri"/>
                <w:b/>
                <w:i/>
                <w:sz w:val="18"/>
                <w:szCs w:val="18"/>
                <w:lang w:eastAsia="es-ES"/>
              </w:rPr>
              <w:t>(cadena, numérico)</w:t>
            </w:r>
          </w:p>
        </w:tc>
        <w:tc>
          <w:tcPr>
            <w:tcW w:w="1627" w:type="dxa"/>
            <w:tcBorders>
              <w:top w:val="single" w:sz="8" w:space="0" w:color="000000"/>
              <w:left w:val="single" w:sz="8" w:space="0" w:color="000000"/>
              <w:bottom w:val="single" w:sz="8" w:space="0" w:color="000000"/>
              <w:right w:val="single" w:sz="8" w:space="0" w:color="000000"/>
            </w:tcBorders>
          </w:tcPr>
          <w:p w14:paraId="168FE474"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604280C9" w14:textId="77777777">
        <w:trPr>
          <w:trHeight w:val="300"/>
        </w:trPr>
        <w:tc>
          <w:tcPr>
            <w:tcW w:w="1543" w:type="dxa"/>
            <w:tcBorders>
              <w:top w:val="single" w:sz="8" w:space="0" w:color="000000"/>
              <w:left w:val="single" w:sz="8" w:space="0" w:color="000000"/>
              <w:bottom w:val="single" w:sz="8" w:space="0" w:color="000000"/>
            </w:tcBorders>
            <w:vAlign w:val="center"/>
          </w:tcPr>
          <w:p w14:paraId="7CF3A7BF" w14:textId="77777777" w:rsidR="00BF6C51" w:rsidRDefault="00D42B21">
            <w:pPr>
              <w:spacing w:before="0"/>
              <w:ind w:left="0"/>
              <w:jc w:val="left"/>
            </w:pPr>
            <w:r>
              <w:rPr>
                <w:rFonts w:ascii="Calibri" w:hAnsi="Calibri" w:cs="Calibri"/>
                <w:i/>
                <w:sz w:val="18"/>
                <w:szCs w:val="18"/>
                <w:lang w:eastAsia="es-ES"/>
              </w:rPr>
              <w:t>201-C1</w:t>
            </w:r>
          </w:p>
        </w:tc>
        <w:tc>
          <w:tcPr>
            <w:tcW w:w="4445" w:type="dxa"/>
            <w:tcBorders>
              <w:top w:val="single" w:sz="8" w:space="0" w:color="000000"/>
              <w:left w:val="single" w:sz="8" w:space="0" w:color="000000"/>
              <w:bottom w:val="single" w:sz="8" w:space="0" w:color="000000"/>
            </w:tcBorders>
            <w:vAlign w:val="center"/>
          </w:tcPr>
          <w:p w14:paraId="2A7735FC" w14:textId="77777777" w:rsidR="00BF6C51" w:rsidRDefault="00D42B21">
            <w:pPr>
              <w:spacing w:before="0"/>
              <w:ind w:left="0"/>
            </w:pPr>
            <w:r>
              <w:rPr>
                <w:rFonts w:ascii="Calibri" w:hAnsi="Calibri" w:cs="Calibri"/>
                <w:bCs/>
                <w:i/>
                <w:sz w:val="18"/>
                <w:szCs w:val="18"/>
                <w:lang w:eastAsia="es-ES"/>
              </w:rPr>
              <w:t>Documento de Identidad del Asegurado</w:t>
            </w:r>
          </w:p>
        </w:tc>
        <w:tc>
          <w:tcPr>
            <w:tcW w:w="1529" w:type="dxa"/>
            <w:tcBorders>
              <w:top w:val="single" w:sz="8" w:space="0" w:color="000000"/>
              <w:left w:val="single" w:sz="8" w:space="0" w:color="000000"/>
              <w:bottom w:val="single" w:sz="8" w:space="0" w:color="000000"/>
            </w:tcBorders>
          </w:tcPr>
          <w:p w14:paraId="3A5ED818" w14:textId="77777777" w:rsidR="00BF6C51" w:rsidRDefault="00D42B21">
            <w:pPr>
              <w:spacing w:before="0"/>
              <w:ind w:left="0"/>
              <w:jc w:val="left"/>
            </w:pPr>
            <w:r>
              <w:rPr>
                <w:rFonts w:ascii="Calibri" w:hAnsi="Calibri" w:cs="Calibri"/>
                <w:i/>
                <w:sz w:val="18"/>
                <w:szCs w:val="18"/>
                <w:lang w:eastAsia="es-ES"/>
              </w:rPr>
              <w:t>A20</w:t>
            </w:r>
          </w:p>
        </w:tc>
        <w:tc>
          <w:tcPr>
            <w:tcW w:w="1627" w:type="dxa"/>
            <w:tcBorders>
              <w:top w:val="single" w:sz="8" w:space="0" w:color="000000"/>
              <w:left w:val="single" w:sz="8" w:space="0" w:color="000000"/>
              <w:bottom w:val="single" w:sz="8" w:space="0" w:color="000000"/>
              <w:right w:val="single" w:sz="8" w:space="0" w:color="000000"/>
            </w:tcBorders>
          </w:tcPr>
          <w:p w14:paraId="6394D880" w14:textId="77777777" w:rsidR="00BF6C51" w:rsidRDefault="00BF6C51">
            <w:pPr>
              <w:snapToGrid w:val="0"/>
              <w:spacing w:before="0"/>
              <w:ind w:left="0"/>
              <w:jc w:val="left"/>
              <w:rPr>
                <w:rFonts w:ascii="Calibri" w:hAnsi="Calibri" w:cs="Calibri"/>
                <w:i/>
                <w:sz w:val="18"/>
                <w:szCs w:val="18"/>
                <w:lang w:eastAsia="es-ES"/>
              </w:rPr>
            </w:pPr>
          </w:p>
        </w:tc>
      </w:tr>
      <w:tr w:rsidR="00BF6C51" w14:paraId="43FAA4E1" w14:textId="77777777">
        <w:trPr>
          <w:trHeight w:val="300"/>
        </w:trPr>
        <w:tc>
          <w:tcPr>
            <w:tcW w:w="1543" w:type="dxa"/>
            <w:tcBorders>
              <w:top w:val="single" w:sz="8" w:space="0" w:color="000000"/>
              <w:left w:val="single" w:sz="8" w:space="0" w:color="000000"/>
              <w:bottom w:val="single" w:sz="8" w:space="0" w:color="000000"/>
            </w:tcBorders>
            <w:vAlign w:val="center"/>
          </w:tcPr>
          <w:p w14:paraId="72539A80" w14:textId="77777777" w:rsidR="00BF6C51" w:rsidRDefault="00D42B21">
            <w:pPr>
              <w:spacing w:before="0"/>
              <w:ind w:left="0"/>
              <w:jc w:val="left"/>
            </w:pPr>
            <w:r>
              <w:rPr>
                <w:rFonts w:ascii="Calibri" w:hAnsi="Calibri" w:cs="Calibri"/>
                <w:i/>
                <w:sz w:val="18"/>
                <w:szCs w:val="18"/>
                <w:lang w:eastAsia="es-ES"/>
              </w:rPr>
              <w:t>201-C2</w:t>
            </w:r>
          </w:p>
        </w:tc>
        <w:tc>
          <w:tcPr>
            <w:tcW w:w="4445" w:type="dxa"/>
            <w:tcBorders>
              <w:top w:val="single" w:sz="8" w:space="0" w:color="000000"/>
              <w:left w:val="single" w:sz="8" w:space="0" w:color="000000"/>
              <w:bottom w:val="single" w:sz="8" w:space="0" w:color="000000"/>
            </w:tcBorders>
            <w:vAlign w:val="center"/>
          </w:tcPr>
          <w:p w14:paraId="0C5B0788" w14:textId="77777777" w:rsidR="00BF6C51" w:rsidRDefault="00D42B21">
            <w:pPr>
              <w:spacing w:before="0"/>
              <w:ind w:left="0"/>
            </w:pPr>
            <w:r>
              <w:rPr>
                <w:rFonts w:ascii="Calibri" w:hAnsi="Calibri" w:cs="Calibri"/>
                <w:bCs/>
                <w:i/>
                <w:sz w:val="18"/>
                <w:szCs w:val="18"/>
                <w:lang w:eastAsia="es-ES"/>
              </w:rPr>
              <w:t>Nombre y Apellidos del Asegurado</w:t>
            </w:r>
          </w:p>
        </w:tc>
        <w:tc>
          <w:tcPr>
            <w:tcW w:w="1529" w:type="dxa"/>
            <w:tcBorders>
              <w:top w:val="single" w:sz="8" w:space="0" w:color="000000"/>
              <w:left w:val="single" w:sz="8" w:space="0" w:color="000000"/>
              <w:bottom w:val="single" w:sz="8" w:space="0" w:color="000000"/>
            </w:tcBorders>
          </w:tcPr>
          <w:p w14:paraId="1B3C9698" w14:textId="77777777" w:rsidR="00BF6C51" w:rsidRDefault="00D42B21">
            <w:pPr>
              <w:spacing w:before="0"/>
              <w:ind w:left="0"/>
              <w:jc w:val="left"/>
            </w:pPr>
            <w:r>
              <w:rPr>
                <w:rFonts w:ascii="Calibri" w:hAnsi="Calibri" w:cs="Calibri"/>
                <w:i/>
                <w:sz w:val="18"/>
                <w:szCs w:val="18"/>
                <w:lang w:eastAsia="es-ES"/>
              </w:rPr>
              <w:t>A150</w:t>
            </w:r>
          </w:p>
        </w:tc>
        <w:tc>
          <w:tcPr>
            <w:tcW w:w="1627" w:type="dxa"/>
            <w:tcBorders>
              <w:top w:val="single" w:sz="8" w:space="0" w:color="000000"/>
              <w:left w:val="single" w:sz="8" w:space="0" w:color="000000"/>
              <w:bottom w:val="single" w:sz="8" w:space="0" w:color="000000"/>
              <w:right w:val="single" w:sz="8" w:space="0" w:color="000000"/>
            </w:tcBorders>
          </w:tcPr>
          <w:p w14:paraId="7E6A02CE" w14:textId="77777777" w:rsidR="00BF6C51" w:rsidRDefault="00BF6C51">
            <w:pPr>
              <w:snapToGrid w:val="0"/>
              <w:spacing w:before="0"/>
              <w:ind w:left="0"/>
              <w:jc w:val="left"/>
              <w:rPr>
                <w:rFonts w:ascii="Calibri" w:hAnsi="Calibri" w:cs="Calibri"/>
                <w:i/>
                <w:sz w:val="18"/>
                <w:szCs w:val="18"/>
                <w:lang w:eastAsia="es-ES"/>
              </w:rPr>
            </w:pPr>
          </w:p>
        </w:tc>
      </w:tr>
      <w:tr w:rsidR="00BF6C51" w14:paraId="1B025A00" w14:textId="77777777">
        <w:trPr>
          <w:trHeight w:val="300"/>
        </w:trPr>
        <w:tc>
          <w:tcPr>
            <w:tcW w:w="1543" w:type="dxa"/>
            <w:tcBorders>
              <w:top w:val="single" w:sz="8" w:space="0" w:color="000000"/>
              <w:left w:val="single" w:sz="8" w:space="0" w:color="000000"/>
              <w:bottom w:val="single" w:sz="8" w:space="0" w:color="000000"/>
            </w:tcBorders>
            <w:vAlign w:val="center"/>
          </w:tcPr>
          <w:p w14:paraId="019411F3" w14:textId="77777777" w:rsidR="00BF6C51" w:rsidRDefault="00D42B21">
            <w:pPr>
              <w:spacing w:before="0"/>
              <w:ind w:left="0"/>
              <w:jc w:val="left"/>
            </w:pPr>
            <w:r>
              <w:rPr>
                <w:rFonts w:ascii="Calibri" w:hAnsi="Calibri" w:cs="Calibri"/>
                <w:i/>
                <w:sz w:val="18"/>
                <w:szCs w:val="18"/>
                <w:lang w:eastAsia="es-ES"/>
              </w:rPr>
              <w:t>201-C3</w:t>
            </w:r>
          </w:p>
        </w:tc>
        <w:tc>
          <w:tcPr>
            <w:tcW w:w="4445" w:type="dxa"/>
            <w:tcBorders>
              <w:top w:val="single" w:sz="8" w:space="0" w:color="000000"/>
              <w:left w:val="single" w:sz="8" w:space="0" w:color="000000"/>
              <w:bottom w:val="single" w:sz="8" w:space="0" w:color="000000"/>
            </w:tcBorders>
            <w:vAlign w:val="center"/>
          </w:tcPr>
          <w:p w14:paraId="28815253" w14:textId="77777777" w:rsidR="00BF6C51" w:rsidRDefault="00D42B21">
            <w:pPr>
              <w:spacing w:before="0"/>
              <w:ind w:left="0"/>
            </w:pPr>
            <w:r>
              <w:rPr>
                <w:rFonts w:ascii="Calibri" w:hAnsi="Calibri" w:cs="Calibri"/>
                <w:bCs/>
                <w:i/>
                <w:sz w:val="18"/>
                <w:szCs w:val="18"/>
                <w:lang w:eastAsia="es-ES"/>
              </w:rPr>
              <w:t>Domicilio particular del Asegurado</w:t>
            </w:r>
          </w:p>
        </w:tc>
        <w:tc>
          <w:tcPr>
            <w:tcW w:w="1529" w:type="dxa"/>
            <w:tcBorders>
              <w:top w:val="single" w:sz="8" w:space="0" w:color="000000"/>
              <w:left w:val="single" w:sz="8" w:space="0" w:color="000000"/>
              <w:bottom w:val="single" w:sz="8" w:space="0" w:color="000000"/>
            </w:tcBorders>
          </w:tcPr>
          <w:p w14:paraId="043FF2BA" w14:textId="77777777" w:rsidR="00BF6C51" w:rsidRDefault="00D42B21">
            <w:pPr>
              <w:spacing w:before="0"/>
              <w:ind w:left="0"/>
              <w:jc w:val="left"/>
            </w:pPr>
            <w:r>
              <w:rPr>
                <w:rFonts w:ascii="Calibri" w:hAnsi="Calibri" w:cs="Calibri"/>
                <w:i/>
                <w:sz w:val="18"/>
                <w:szCs w:val="18"/>
                <w:lang w:eastAsia="es-ES"/>
              </w:rPr>
              <w:t>A290</w:t>
            </w:r>
          </w:p>
        </w:tc>
        <w:tc>
          <w:tcPr>
            <w:tcW w:w="1627" w:type="dxa"/>
            <w:tcBorders>
              <w:top w:val="single" w:sz="8" w:space="0" w:color="000000"/>
              <w:left w:val="single" w:sz="8" w:space="0" w:color="000000"/>
              <w:bottom w:val="single" w:sz="8" w:space="0" w:color="000000"/>
              <w:right w:val="single" w:sz="8" w:space="0" w:color="000000"/>
            </w:tcBorders>
          </w:tcPr>
          <w:p w14:paraId="244F8DDF" w14:textId="77777777" w:rsidR="00BF6C51" w:rsidRDefault="00BF6C51">
            <w:pPr>
              <w:snapToGrid w:val="0"/>
              <w:spacing w:before="0"/>
              <w:ind w:left="0"/>
              <w:jc w:val="left"/>
              <w:rPr>
                <w:rFonts w:ascii="Calibri" w:hAnsi="Calibri" w:cs="Calibri"/>
                <w:i/>
                <w:sz w:val="18"/>
                <w:szCs w:val="18"/>
                <w:lang w:eastAsia="es-ES"/>
              </w:rPr>
            </w:pPr>
          </w:p>
        </w:tc>
      </w:tr>
      <w:tr w:rsidR="00BF6C51" w14:paraId="7B41B609" w14:textId="77777777">
        <w:trPr>
          <w:trHeight w:val="300"/>
        </w:trPr>
        <w:tc>
          <w:tcPr>
            <w:tcW w:w="1543" w:type="dxa"/>
            <w:tcBorders>
              <w:top w:val="single" w:sz="8" w:space="0" w:color="000000"/>
              <w:left w:val="single" w:sz="8" w:space="0" w:color="000000"/>
              <w:bottom w:val="single" w:sz="8" w:space="0" w:color="000000"/>
            </w:tcBorders>
            <w:vAlign w:val="center"/>
          </w:tcPr>
          <w:p w14:paraId="444373C0" w14:textId="77777777" w:rsidR="00BF6C51" w:rsidRDefault="00D42B21">
            <w:pPr>
              <w:spacing w:before="0"/>
              <w:ind w:left="0"/>
              <w:jc w:val="left"/>
            </w:pPr>
            <w:r>
              <w:rPr>
                <w:rFonts w:ascii="Calibri" w:hAnsi="Calibri" w:cs="Calibri"/>
                <w:i/>
                <w:sz w:val="18"/>
                <w:szCs w:val="18"/>
                <w:lang w:eastAsia="es-ES"/>
              </w:rPr>
              <w:t>201-C4</w:t>
            </w:r>
          </w:p>
        </w:tc>
        <w:tc>
          <w:tcPr>
            <w:tcW w:w="4445" w:type="dxa"/>
            <w:tcBorders>
              <w:top w:val="single" w:sz="8" w:space="0" w:color="000000"/>
              <w:left w:val="single" w:sz="8" w:space="0" w:color="000000"/>
              <w:bottom w:val="single" w:sz="8" w:space="0" w:color="000000"/>
            </w:tcBorders>
            <w:vAlign w:val="center"/>
          </w:tcPr>
          <w:p w14:paraId="6ABC625A" w14:textId="77777777" w:rsidR="00BF6C51" w:rsidRDefault="00D42B21">
            <w:pPr>
              <w:spacing w:before="0"/>
              <w:ind w:left="0"/>
            </w:pPr>
            <w:r>
              <w:rPr>
                <w:rFonts w:ascii="Calibri" w:hAnsi="Calibri" w:cs="Calibri"/>
                <w:bCs/>
                <w:i/>
                <w:sz w:val="18"/>
                <w:szCs w:val="18"/>
                <w:lang w:eastAsia="es-ES"/>
              </w:rPr>
              <w:t>Localidad del domicilio particular del Asegurado</w:t>
            </w:r>
          </w:p>
        </w:tc>
        <w:tc>
          <w:tcPr>
            <w:tcW w:w="1529" w:type="dxa"/>
            <w:tcBorders>
              <w:top w:val="single" w:sz="8" w:space="0" w:color="000000"/>
              <w:left w:val="single" w:sz="8" w:space="0" w:color="000000"/>
              <w:bottom w:val="single" w:sz="8" w:space="0" w:color="000000"/>
            </w:tcBorders>
          </w:tcPr>
          <w:p w14:paraId="581617DF" w14:textId="77777777" w:rsidR="00BF6C51" w:rsidRDefault="00D42B21">
            <w:pPr>
              <w:spacing w:before="0"/>
              <w:ind w:left="0"/>
              <w:jc w:val="left"/>
            </w:pPr>
            <w:r>
              <w:rPr>
                <w:rFonts w:ascii="Calibri" w:hAnsi="Calibri" w:cs="Calibri"/>
                <w:i/>
                <w:sz w:val="18"/>
                <w:szCs w:val="18"/>
                <w:lang w:eastAsia="es-ES"/>
              </w:rPr>
              <w:t>A75</w:t>
            </w:r>
          </w:p>
        </w:tc>
        <w:tc>
          <w:tcPr>
            <w:tcW w:w="1627" w:type="dxa"/>
            <w:tcBorders>
              <w:top w:val="single" w:sz="8" w:space="0" w:color="000000"/>
              <w:left w:val="single" w:sz="8" w:space="0" w:color="000000"/>
              <w:bottom w:val="single" w:sz="8" w:space="0" w:color="000000"/>
              <w:right w:val="single" w:sz="8" w:space="0" w:color="000000"/>
            </w:tcBorders>
          </w:tcPr>
          <w:p w14:paraId="629EA58B" w14:textId="77777777" w:rsidR="00BF6C51" w:rsidRDefault="00BF6C51">
            <w:pPr>
              <w:snapToGrid w:val="0"/>
              <w:spacing w:before="0"/>
              <w:ind w:left="0"/>
              <w:jc w:val="left"/>
              <w:rPr>
                <w:rFonts w:ascii="Calibri" w:hAnsi="Calibri" w:cs="Calibri"/>
                <w:i/>
                <w:sz w:val="18"/>
                <w:szCs w:val="18"/>
                <w:lang w:eastAsia="es-ES"/>
              </w:rPr>
            </w:pPr>
          </w:p>
        </w:tc>
      </w:tr>
      <w:tr w:rsidR="00BF6C51" w14:paraId="00E9207B" w14:textId="77777777">
        <w:trPr>
          <w:trHeight w:val="300"/>
        </w:trPr>
        <w:tc>
          <w:tcPr>
            <w:tcW w:w="1543" w:type="dxa"/>
            <w:tcBorders>
              <w:top w:val="single" w:sz="8" w:space="0" w:color="000000"/>
              <w:left w:val="single" w:sz="8" w:space="0" w:color="000000"/>
              <w:bottom w:val="single" w:sz="8" w:space="0" w:color="000000"/>
            </w:tcBorders>
            <w:vAlign w:val="center"/>
          </w:tcPr>
          <w:p w14:paraId="22F170BB" w14:textId="77777777" w:rsidR="00BF6C51" w:rsidRDefault="00D42B21">
            <w:pPr>
              <w:spacing w:before="0"/>
              <w:ind w:left="0"/>
              <w:jc w:val="left"/>
            </w:pPr>
            <w:r>
              <w:rPr>
                <w:rFonts w:ascii="Calibri" w:hAnsi="Calibri" w:cs="Calibri"/>
                <w:i/>
                <w:sz w:val="18"/>
                <w:szCs w:val="18"/>
                <w:lang w:eastAsia="es-ES"/>
              </w:rPr>
              <w:t>201-C5</w:t>
            </w:r>
          </w:p>
        </w:tc>
        <w:tc>
          <w:tcPr>
            <w:tcW w:w="4445" w:type="dxa"/>
            <w:tcBorders>
              <w:top w:val="single" w:sz="8" w:space="0" w:color="000000"/>
              <w:left w:val="single" w:sz="8" w:space="0" w:color="000000"/>
              <w:bottom w:val="single" w:sz="8" w:space="0" w:color="000000"/>
            </w:tcBorders>
            <w:vAlign w:val="center"/>
          </w:tcPr>
          <w:p w14:paraId="237E7A58" w14:textId="77777777" w:rsidR="00BF6C51" w:rsidRDefault="00D42B21">
            <w:pPr>
              <w:spacing w:before="0"/>
              <w:ind w:left="0"/>
            </w:pPr>
            <w:r>
              <w:rPr>
                <w:rFonts w:ascii="Calibri" w:hAnsi="Calibri" w:cs="Calibri"/>
                <w:bCs/>
                <w:i/>
                <w:sz w:val="18"/>
                <w:szCs w:val="18"/>
                <w:lang w:eastAsia="es-ES"/>
              </w:rPr>
              <w:t>Código Postal</w:t>
            </w:r>
          </w:p>
        </w:tc>
        <w:tc>
          <w:tcPr>
            <w:tcW w:w="1529" w:type="dxa"/>
            <w:tcBorders>
              <w:top w:val="single" w:sz="8" w:space="0" w:color="000000"/>
              <w:left w:val="single" w:sz="8" w:space="0" w:color="000000"/>
              <w:bottom w:val="single" w:sz="8" w:space="0" w:color="000000"/>
            </w:tcBorders>
          </w:tcPr>
          <w:p w14:paraId="46285597" w14:textId="77777777" w:rsidR="00BF6C51" w:rsidRDefault="00D42B21">
            <w:pPr>
              <w:spacing w:before="0"/>
              <w:ind w:left="0"/>
              <w:jc w:val="left"/>
            </w:pPr>
            <w:r>
              <w:rPr>
                <w:rFonts w:ascii="Calibri" w:hAnsi="Calibri" w:cs="Calibri"/>
                <w:i/>
                <w:sz w:val="18"/>
                <w:szCs w:val="18"/>
                <w:lang w:eastAsia="es-ES"/>
              </w:rPr>
              <w:t>A5</w:t>
            </w:r>
          </w:p>
        </w:tc>
        <w:tc>
          <w:tcPr>
            <w:tcW w:w="1627" w:type="dxa"/>
            <w:tcBorders>
              <w:top w:val="single" w:sz="8" w:space="0" w:color="000000"/>
              <w:left w:val="single" w:sz="8" w:space="0" w:color="000000"/>
              <w:bottom w:val="single" w:sz="8" w:space="0" w:color="000000"/>
              <w:right w:val="single" w:sz="8" w:space="0" w:color="000000"/>
            </w:tcBorders>
          </w:tcPr>
          <w:p w14:paraId="1468509C" w14:textId="77777777" w:rsidR="00BF6C51" w:rsidRDefault="00BF6C51">
            <w:pPr>
              <w:snapToGrid w:val="0"/>
              <w:spacing w:before="0"/>
              <w:ind w:left="0"/>
              <w:jc w:val="left"/>
              <w:rPr>
                <w:rFonts w:ascii="Calibri" w:hAnsi="Calibri" w:cs="Calibri"/>
                <w:i/>
                <w:sz w:val="18"/>
                <w:szCs w:val="18"/>
                <w:lang w:eastAsia="es-ES"/>
              </w:rPr>
            </w:pPr>
          </w:p>
        </w:tc>
      </w:tr>
      <w:tr w:rsidR="00BF6C51" w14:paraId="67397412" w14:textId="77777777">
        <w:trPr>
          <w:trHeight w:val="300"/>
        </w:trPr>
        <w:tc>
          <w:tcPr>
            <w:tcW w:w="1543" w:type="dxa"/>
            <w:tcBorders>
              <w:top w:val="single" w:sz="8" w:space="0" w:color="000000"/>
              <w:left w:val="single" w:sz="8" w:space="0" w:color="000000"/>
              <w:bottom w:val="single" w:sz="8" w:space="0" w:color="000000"/>
            </w:tcBorders>
            <w:vAlign w:val="center"/>
          </w:tcPr>
          <w:p w14:paraId="0A8FBDD1" w14:textId="77777777" w:rsidR="00BF6C51" w:rsidRDefault="00D42B21">
            <w:pPr>
              <w:spacing w:before="0"/>
              <w:ind w:left="0"/>
              <w:jc w:val="left"/>
            </w:pPr>
            <w:r>
              <w:rPr>
                <w:rFonts w:ascii="Calibri" w:hAnsi="Calibri" w:cs="Calibri"/>
                <w:i/>
                <w:sz w:val="18"/>
                <w:szCs w:val="18"/>
                <w:lang w:eastAsia="es-ES"/>
              </w:rPr>
              <w:t>201-C6</w:t>
            </w:r>
          </w:p>
        </w:tc>
        <w:tc>
          <w:tcPr>
            <w:tcW w:w="4445" w:type="dxa"/>
            <w:tcBorders>
              <w:top w:val="single" w:sz="8" w:space="0" w:color="000000"/>
              <w:left w:val="single" w:sz="8" w:space="0" w:color="000000"/>
              <w:bottom w:val="single" w:sz="8" w:space="0" w:color="000000"/>
            </w:tcBorders>
            <w:vAlign w:val="center"/>
          </w:tcPr>
          <w:p w14:paraId="4771B811" w14:textId="77777777" w:rsidR="00BF6C51" w:rsidRDefault="00D42B21">
            <w:pPr>
              <w:spacing w:before="0"/>
              <w:ind w:left="0"/>
            </w:pPr>
            <w:r>
              <w:rPr>
                <w:rFonts w:ascii="Calibri" w:hAnsi="Calibri" w:cs="Calibri"/>
                <w:bCs/>
                <w:i/>
                <w:sz w:val="18"/>
                <w:szCs w:val="18"/>
                <w:lang w:eastAsia="es-ES"/>
              </w:rPr>
              <w:t xml:space="preserve">Provincia </w:t>
            </w:r>
          </w:p>
        </w:tc>
        <w:tc>
          <w:tcPr>
            <w:tcW w:w="1529" w:type="dxa"/>
            <w:tcBorders>
              <w:top w:val="single" w:sz="8" w:space="0" w:color="000000"/>
              <w:left w:val="single" w:sz="8" w:space="0" w:color="000000"/>
              <w:bottom w:val="single" w:sz="8" w:space="0" w:color="000000"/>
            </w:tcBorders>
          </w:tcPr>
          <w:p w14:paraId="70AF51E8" w14:textId="77777777" w:rsidR="00BF6C51" w:rsidRDefault="00D42B21">
            <w:pPr>
              <w:spacing w:before="0"/>
              <w:ind w:left="0"/>
              <w:jc w:val="left"/>
            </w:pPr>
            <w:r>
              <w:rPr>
                <w:rFonts w:ascii="Calibri" w:hAnsi="Calibri" w:cs="Calibri"/>
                <w:i/>
                <w:sz w:val="18"/>
                <w:szCs w:val="18"/>
                <w:lang w:eastAsia="es-ES"/>
              </w:rPr>
              <w:t>A50</w:t>
            </w:r>
          </w:p>
        </w:tc>
        <w:tc>
          <w:tcPr>
            <w:tcW w:w="1627" w:type="dxa"/>
            <w:tcBorders>
              <w:top w:val="single" w:sz="8" w:space="0" w:color="000000"/>
              <w:left w:val="single" w:sz="8" w:space="0" w:color="000000"/>
              <w:bottom w:val="single" w:sz="8" w:space="0" w:color="000000"/>
              <w:right w:val="single" w:sz="8" w:space="0" w:color="000000"/>
            </w:tcBorders>
          </w:tcPr>
          <w:p w14:paraId="10E61ED4" w14:textId="77777777" w:rsidR="00BF6C51" w:rsidRDefault="00BF6C51">
            <w:pPr>
              <w:snapToGrid w:val="0"/>
              <w:spacing w:before="0"/>
              <w:ind w:left="0"/>
              <w:jc w:val="left"/>
              <w:rPr>
                <w:rFonts w:ascii="Calibri" w:hAnsi="Calibri" w:cs="Calibri"/>
                <w:i/>
                <w:sz w:val="18"/>
                <w:szCs w:val="18"/>
                <w:lang w:eastAsia="es-ES"/>
              </w:rPr>
            </w:pPr>
          </w:p>
        </w:tc>
      </w:tr>
      <w:tr w:rsidR="00BF6C51" w14:paraId="398C3CB5" w14:textId="77777777">
        <w:trPr>
          <w:trHeight w:val="300"/>
        </w:trPr>
        <w:tc>
          <w:tcPr>
            <w:tcW w:w="1543" w:type="dxa"/>
            <w:tcBorders>
              <w:top w:val="single" w:sz="8" w:space="0" w:color="000000"/>
              <w:left w:val="single" w:sz="8" w:space="0" w:color="000000"/>
              <w:bottom w:val="single" w:sz="8" w:space="0" w:color="000000"/>
            </w:tcBorders>
            <w:vAlign w:val="center"/>
          </w:tcPr>
          <w:p w14:paraId="2226B434" w14:textId="77777777" w:rsidR="00BF6C51" w:rsidRDefault="00D42B21">
            <w:pPr>
              <w:spacing w:before="0"/>
              <w:ind w:left="0"/>
              <w:jc w:val="left"/>
            </w:pPr>
            <w:r>
              <w:rPr>
                <w:rFonts w:ascii="Calibri" w:hAnsi="Calibri" w:cs="Calibri"/>
                <w:i/>
                <w:sz w:val="18"/>
                <w:szCs w:val="18"/>
                <w:lang w:eastAsia="es-ES"/>
              </w:rPr>
              <w:t>201-C7</w:t>
            </w:r>
          </w:p>
        </w:tc>
        <w:tc>
          <w:tcPr>
            <w:tcW w:w="4445" w:type="dxa"/>
            <w:tcBorders>
              <w:top w:val="single" w:sz="8" w:space="0" w:color="000000"/>
              <w:left w:val="single" w:sz="8" w:space="0" w:color="000000"/>
              <w:bottom w:val="single" w:sz="8" w:space="0" w:color="000000"/>
            </w:tcBorders>
            <w:vAlign w:val="center"/>
          </w:tcPr>
          <w:p w14:paraId="41DBE451" w14:textId="77777777" w:rsidR="00BF6C51" w:rsidRDefault="00D42B21">
            <w:pPr>
              <w:spacing w:before="0"/>
              <w:ind w:left="0"/>
            </w:pPr>
            <w:r>
              <w:rPr>
                <w:rFonts w:ascii="Calibri" w:hAnsi="Calibri" w:cs="Calibri"/>
                <w:bCs/>
                <w:i/>
                <w:sz w:val="18"/>
                <w:szCs w:val="18"/>
                <w:lang w:eastAsia="es-ES"/>
              </w:rPr>
              <w:t>Teléfono particular</w:t>
            </w:r>
          </w:p>
        </w:tc>
        <w:tc>
          <w:tcPr>
            <w:tcW w:w="1529" w:type="dxa"/>
            <w:tcBorders>
              <w:top w:val="single" w:sz="8" w:space="0" w:color="000000"/>
              <w:left w:val="single" w:sz="8" w:space="0" w:color="000000"/>
              <w:bottom w:val="single" w:sz="8" w:space="0" w:color="000000"/>
            </w:tcBorders>
          </w:tcPr>
          <w:p w14:paraId="2BD2BE76" w14:textId="77777777" w:rsidR="00BF6C51" w:rsidRDefault="00D42B21">
            <w:pPr>
              <w:spacing w:before="0"/>
              <w:ind w:left="0"/>
              <w:jc w:val="left"/>
            </w:pPr>
            <w:r>
              <w:rPr>
                <w:rFonts w:ascii="Calibri" w:hAnsi="Calibri" w:cs="Calibri"/>
                <w:i/>
                <w:sz w:val="18"/>
                <w:szCs w:val="18"/>
                <w:lang w:eastAsia="es-ES"/>
              </w:rPr>
              <w:t>A15</w:t>
            </w:r>
          </w:p>
        </w:tc>
        <w:tc>
          <w:tcPr>
            <w:tcW w:w="1627" w:type="dxa"/>
            <w:tcBorders>
              <w:top w:val="single" w:sz="8" w:space="0" w:color="000000"/>
              <w:left w:val="single" w:sz="8" w:space="0" w:color="000000"/>
              <w:bottom w:val="single" w:sz="8" w:space="0" w:color="000000"/>
              <w:right w:val="single" w:sz="8" w:space="0" w:color="000000"/>
            </w:tcBorders>
          </w:tcPr>
          <w:p w14:paraId="4EE16FD6" w14:textId="77777777" w:rsidR="00BF6C51" w:rsidRDefault="00BF6C51">
            <w:pPr>
              <w:snapToGrid w:val="0"/>
              <w:spacing w:before="0"/>
              <w:ind w:left="0"/>
              <w:jc w:val="left"/>
              <w:rPr>
                <w:rFonts w:ascii="Calibri" w:hAnsi="Calibri" w:cs="Calibri"/>
                <w:i/>
                <w:sz w:val="18"/>
                <w:szCs w:val="18"/>
                <w:lang w:eastAsia="es-ES"/>
              </w:rPr>
            </w:pPr>
          </w:p>
        </w:tc>
      </w:tr>
      <w:tr w:rsidR="00BF6C51" w14:paraId="6E70C848" w14:textId="77777777">
        <w:trPr>
          <w:trHeight w:val="300"/>
        </w:trPr>
        <w:tc>
          <w:tcPr>
            <w:tcW w:w="1543" w:type="dxa"/>
            <w:tcBorders>
              <w:top w:val="single" w:sz="8" w:space="0" w:color="000000"/>
              <w:left w:val="single" w:sz="8" w:space="0" w:color="000000"/>
              <w:bottom w:val="single" w:sz="8" w:space="0" w:color="000000"/>
            </w:tcBorders>
            <w:vAlign w:val="center"/>
          </w:tcPr>
          <w:p w14:paraId="5401CF08" w14:textId="77777777" w:rsidR="00BF6C51" w:rsidRDefault="00D42B21">
            <w:pPr>
              <w:spacing w:before="0"/>
              <w:ind w:left="0"/>
              <w:jc w:val="left"/>
            </w:pPr>
            <w:r>
              <w:rPr>
                <w:rFonts w:ascii="Calibri" w:hAnsi="Calibri" w:cs="Calibri"/>
                <w:i/>
                <w:sz w:val="18"/>
                <w:szCs w:val="18"/>
                <w:lang w:eastAsia="es-ES"/>
              </w:rPr>
              <w:t>201-C8</w:t>
            </w:r>
          </w:p>
        </w:tc>
        <w:tc>
          <w:tcPr>
            <w:tcW w:w="4445" w:type="dxa"/>
            <w:tcBorders>
              <w:top w:val="single" w:sz="8" w:space="0" w:color="000000"/>
              <w:left w:val="single" w:sz="8" w:space="0" w:color="000000"/>
              <w:bottom w:val="single" w:sz="8" w:space="0" w:color="000000"/>
            </w:tcBorders>
            <w:vAlign w:val="center"/>
          </w:tcPr>
          <w:p w14:paraId="64705998" w14:textId="77777777" w:rsidR="00BF6C51" w:rsidRDefault="00D42B21">
            <w:pPr>
              <w:spacing w:before="0"/>
              <w:ind w:left="0"/>
            </w:pPr>
            <w:r>
              <w:rPr>
                <w:rFonts w:ascii="Calibri" w:hAnsi="Calibri" w:cs="Calibri"/>
                <w:bCs/>
                <w:i/>
                <w:sz w:val="18"/>
                <w:szCs w:val="18"/>
                <w:lang w:eastAsia="es-ES"/>
              </w:rPr>
              <w:t>Número de pregunta. Es un número secuencial asociado a cada pregunta. Forma bloque repetitivo junto con los datos 201-C9, 201-C10, y 201-C11</w:t>
            </w:r>
          </w:p>
        </w:tc>
        <w:tc>
          <w:tcPr>
            <w:tcW w:w="1529" w:type="dxa"/>
            <w:tcBorders>
              <w:top w:val="single" w:sz="8" w:space="0" w:color="000000"/>
              <w:left w:val="single" w:sz="8" w:space="0" w:color="000000"/>
              <w:bottom w:val="single" w:sz="8" w:space="0" w:color="000000"/>
            </w:tcBorders>
          </w:tcPr>
          <w:p w14:paraId="452A0771" w14:textId="77777777" w:rsidR="00BF6C51" w:rsidRDefault="00D42B21">
            <w:pPr>
              <w:spacing w:before="0"/>
              <w:ind w:left="0"/>
              <w:jc w:val="left"/>
            </w:pPr>
            <w:r>
              <w:rPr>
                <w:rFonts w:ascii="Calibri" w:hAnsi="Calibri" w:cs="Calibri"/>
                <w:i/>
                <w:sz w:val="18"/>
                <w:szCs w:val="18"/>
                <w:lang w:eastAsia="es-ES"/>
              </w:rPr>
              <w:t>A5</w:t>
            </w:r>
          </w:p>
        </w:tc>
        <w:tc>
          <w:tcPr>
            <w:tcW w:w="1627" w:type="dxa"/>
            <w:tcBorders>
              <w:top w:val="single" w:sz="8" w:space="0" w:color="000000"/>
              <w:left w:val="single" w:sz="8" w:space="0" w:color="000000"/>
              <w:bottom w:val="single" w:sz="8" w:space="0" w:color="000000"/>
              <w:right w:val="single" w:sz="8" w:space="0" w:color="000000"/>
            </w:tcBorders>
          </w:tcPr>
          <w:p w14:paraId="786C511D" w14:textId="77777777" w:rsidR="00BF6C51" w:rsidRDefault="00D42B21">
            <w:pPr>
              <w:spacing w:before="0"/>
              <w:ind w:left="0"/>
              <w:jc w:val="left"/>
            </w:pPr>
            <w:r>
              <w:rPr>
                <w:rFonts w:ascii="Calibri" w:hAnsi="Calibri" w:cs="Calibri"/>
                <w:i/>
                <w:sz w:val="18"/>
                <w:szCs w:val="18"/>
                <w:lang w:eastAsia="es-ES"/>
              </w:rPr>
              <w:t>Si (Máximo número de ocurrencias 50)</w:t>
            </w:r>
          </w:p>
        </w:tc>
      </w:tr>
      <w:tr w:rsidR="00BF6C51" w14:paraId="66384542" w14:textId="77777777">
        <w:trPr>
          <w:trHeight w:val="300"/>
        </w:trPr>
        <w:tc>
          <w:tcPr>
            <w:tcW w:w="1543" w:type="dxa"/>
            <w:tcBorders>
              <w:top w:val="single" w:sz="8" w:space="0" w:color="000000"/>
              <w:left w:val="single" w:sz="8" w:space="0" w:color="000000"/>
              <w:bottom w:val="single" w:sz="8" w:space="0" w:color="000000"/>
            </w:tcBorders>
            <w:vAlign w:val="center"/>
          </w:tcPr>
          <w:p w14:paraId="77C07102" w14:textId="77777777" w:rsidR="00BF6C51" w:rsidRDefault="00D42B21">
            <w:pPr>
              <w:spacing w:before="0"/>
              <w:ind w:left="0"/>
              <w:jc w:val="left"/>
            </w:pPr>
            <w:r>
              <w:rPr>
                <w:rFonts w:ascii="Calibri" w:hAnsi="Calibri" w:cs="Calibri"/>
                <w:i/>
                <w:sz w:val="18"/>
                <w:szCs w:val="18"/>
                <w:lang w:eastAsia="es-ES"/>
              </w:rPr>
              <w:t>201-C9</w:t>
            </w:r>
          </w:p>
        </w:tc>
        <w:tc>
          <w:tcPr>
            <w:tcW w:w="4445" w:type="dxa"/>
            <w:tcBorders>
              <w:top w:val="single" w:sz="8" w:space="0" w:color="000000"/>
              <w:left w:val="single" w:sz="8" w:space="0" w:color="000000"/>
              <w:bottom w:val="single" w:sz="8" w:space="0" w:color="000000"/>
            </w:tcBorders>
            <w:vAlign w:val="center"/>
          </w:tcPr>
          <w:p w14:paraId="2CBC477F" w14:textId="77777777" w:rsidR="00BF6C51" w:rsidRDefault="00D42B21">
            <w:pPr>
              <w:spacing w:before="0"/>
              <w:ind w:left="0"/>
            </w:pPr>
            <w:r>
              <w:rPr>
                <w:rFonts w:ascii="Calibri" w:hAnsi="Calibri" w:cs="Calibri"/>
                <w:bCs/>
                <w:i/>
                <w:sz w:val="18"/>
                <w:szCs w:val="18"/>
                <w:lang w:eastAsia="es-ES"/>
              </w:rPr>
              <w:t>Texto de pregunta</w:t>
            </w:r>
          </w:p>
        </w:tc>
        <w:tc>
          <w:tcPr>
            <w:tcW w:w="1529" w:type="dxa"/>
            <w:tcBorders>
              <w:top w:val="single" w:sz="8" w:space="0" w:color="000000"/>
              <w:left w:val="single" w:sz="8" w:space="0" w:color="000000"/>
              <w:bottom w:val="single" w:sz="8" w:space="0" w:color="000000"/>
            </w:tcBorders>
          </w:tcPr>
          <w:p w14:paraId="4E0FB105" w14:textId="77777777" w:rsidR="00BF6C51" w:rsidRDefault="00D42B21">
            <w:pPr>
              <w:spacing w:before="0"/>
              <w:ind w:left="0"/>
              <w:jc w:val="left"/>
            </w:pPr>
            <w:r>
              <w:rPr>
                <w:rFonts w:ascii="Calibri" w:hAnsi="Calibri" w:cs="Calibri"/>
                <w:i/>
                <w:sz w:val="18"/>
                <w:szCs w:val="18"/>
                <w:lang w:eastAsia="es-ES"/>
              </w:rPr>
              <w:t>A200</w:t>
            </w:r>
          </w:p>
        </w:tc>
        <w:tc>
          <w:tcPr>
            <w:tcW w:w="1627" w:type="dxa"/>
            <w:tcBorders>
              <w:top w:val="single" w:sz="8" w:space="0" w:color="000000"/>
              <w:left w:val="single" w:sz="8" w:space="0" w:color="000000"/>
              <w:bottom w:val="single" w:sz="8" w:space="0" w:color="000000"/>
              <w:right w:val="single" w:sz="8" w:space="0" w:color="000000"/>
            </w:tcBorders>
          </w:tcPr>
          <w:p w14:paraId="4B06FD82" w14:textId="77777777" w:rsidR="00BF6C51" w:rsidRDefault="00D42B21">
            <w:pPr>
              <w:spacing w:before="0"/>
              <w:ind w:left="0"/>
              <w:jc w:val="left"/>
            </w:pPr>
            <w:r>
              <w:rPr>
                <w:rFonts w:ascii="Calibri" w:hAnsi="Calibri" w:cs="Calibri"/>
                <w:i/>
                <w:sz w:val="18"/>
                <w:szCs w:val="18"/>
                <w:lang w:eastAsia="es-ES"/>
              </w:rPr>
              <w:t>Si (Máximo número de ocurrencias 50, las del campo anterior)</w:t>
            </w:r>
          </w:p>
        </w:tc>
      </w:tr>
      <w:tr w:rsidR="00BF6C51" w14:paraId="73E8FDD5" w14:textId="77777777">
        <w:trPr>
          <w:trHeight w:val="300"/>
        </w:trPr>
        <w:tc>
          <w:tcPr>
            <w:tcW w:w="1543" w:type="dxa"/>
            <w:tcBorders>
              <w:top w:val="single" w:sz="8" w:space="0" w:color="000000"/>
              <w:left w:val="single" w:sz="8" w:space="0" w:color="000000"/>
              <w:bottom w:val="single" w:sz="8" w:space="0" w:color="000000"/>
            </w:tcBorders>
            <w:vAlign w:val="center"/>
          </w:tcPr>
          <w:p w14:paraId="17C5D76F" w14:textId="77777777" w:rsidR="00BF6C51" w:rsidRDefault="00D42B21">
            <w:pPr>
              <w:spacing w:before="0"/>
              <w:ind w:left="0"/>
              <w:jc w:val="left"/>
            </w:pPr>
            <w:r>
              <w:rPr>
                <w:rFonts w:ascii="Calibri" w:hAnsi="Calibri" w:cs="Calibri"/>
                <w:i/>
                <w:sz w:val="18"/>
                <w:szCs w:val="18"/>
                <w:lang w:eastAsia="es-ES"/>
              </w:rPr>
              <w:t>201-C10</w:t>
            </w:r>
          </w:p>
        </w:tc>
        <w:tc>
          <w:tcPr>
            <w:tcW w:w="4445" w:type="dxa"/>
            <w:tcBorders>
              <w:top w:val="single" w:sz="8" w:space="0" w:color="000000"/>
              <w:left w:val="single" w:sz="8" w:space="0" w:color="000000"/>
              <w:bottom w:val="single" w:sz="8" w:space="0" w:color="000000"/>
            </w:tcBorders>
            <w:vAlign w:val="center"/>
          </w:tcPr>
          <w:p w14:paraId="1BE68ABA" w14:textId="77777777" w:rsidR="00BF6C51" w:rsidRDefault="00D42B21">
            <w:pPr>
              <w:spacing w:before="0"/>
              <w:ind w:left="0"/>
            </w:pPr>
            <w:r>
              <w:rPr>
                <w:rFonts w:ascii="Calibri" w:hAnsi="Calibri" w:cs="Calibri"/>
                <w:bCs/>
                <w:i/>
                <w:sz w:val="18"/>
                <w:szCs w:val="18"/>
                <w:lang w:eastAsia="es-ES"/>
              </w:rPr>
              <w:t>Valor de respuesta. Para dar respuesta a la pregunta.</w:t>
            </w:r>
          </w:p>
        </w:tc>
        <w:tc>
          <w:tcPr>
            <w:tcW w:w="1529" w:type="dxa"/>
            <w:tcBorders>
              <w:top w:val="single" w:sz="8" w:space="0" w:color="000000"/>
              <w:left w:val="single" w:sz="8" w:space="0" w:color="000000"/>
              <w:bottom w:val="single" w:sz="8" w:space="0" w:color="000000"/>
            </w:tcBorders>
          </w:tcPr>
          <w:p w14:paraId="7664CD65" w14:textId="77777777" w:rsidR="00BF6C51" w:rsidRDefault="00D42B21">
            <w:pPr>
              <w:spacing w:before="0"/>
              <w:ind w:left="0"/>
              <w:jc w:val="left"/>
            </w:pPr>
            <w:r>
              <w:rPr>
                <w:rFonts w:ascii="Calibri" w:hAnsi="Calibri" w:cs="Calibri"/>
                <w:i/>
                <w:sz w:val="18"/>
                <w:szCs w:val="18"/>
                <w:lang w:eastAsia="es-ES"/>
              </w:rPr>
              <w:t>A10</w:t>
            </w:r>
          </w:p>
        </w:tc>
        <w:tc>
          <w:tcPr>
            <w:tcW w:w="1627" w:type="dxa"/>
            <w:tcBorders>
              <w:top w:val="single" w:sz="8" w:space="0" w:color="000000"/>
              <w:left w:val="single" w:sz="8" w:space="0" w:color="000000"/>
              <w:bottom w:val="single" w:sz="8" w:space="0" w:color="000000"/>
              <w:right w:val="single" w:sz="8" w:space="0" w:color="000000"/>
            </w:tcBorders>
          </w:tcPr>
          <w:p w14:paraId="14289501" w14:textId="77777777" w:rsidR="00BF6C51" w:rsidRDefault="00D42B21">
            <w:pPr>
              <w:spacing w:before="0"/>
              <w:ind w:left="0"/>
              <w:jc w:val="left"/>
            </w:pPr>
            <w:r>
              <w:rPr>
                <w:rFonts w:ascii="Calibri" w:hAnsi="Calibri" w:cs="Calibri"/>
                <w:i/>
                <w:sz w:val="18"/>
                <w:szCs w:val="18"/>
                <w:lang w:eastAsia="es-ES"/>
              </w:rPr>
              <w:t>Si (Máximo número de ocurrencias 50, las del campo anterior)</w:t>
            </w:r>
          </w:p>
        </w:tc>
      </w:tr>
      <w:tr w:rsidR="00BF6C51" w14:paraId="2FFCE687" w14:textId="77777777">
        <w:trPr>
          <w:trHeight w:val="300"/>
        </w:trPr>
        <w:tc>
          <w:tcPr>
            <w:tcW w:w="1543" w:type="dxa"/>
            <w:tcBorders>
              <w:top w:val="single" w:sz="8" w:space="0" w:color="000000"/>
              <w:left w:val="single" w:sz="8" w:space="0" w:color="000000"/>
              <w:bottom w:val="single" w:sz="8" w:space="0" w:color="000000"/>
            </w:tcBorders>
            <w:vAlign w:val="center"/>
          </w:tcPr>
          <w:p w14:paraId="4C5ED69B" w14:textId="77777777" w:rsidR="00BF6C51" w:rsidRDefault="00D42B21">
            <w:pPr>
              <w:spacing w:before="0"/>
              <w:ind w:left="0"/>
              <w:jc w:val="left"/>
            </w:pPr>
            <w:r>
              <w:rPr>
                <w:rFonts w:ascii="Calibri" w:hAnsi="Calibri" w:cs="Calibri"/>
                <w:i/>
                <w:sz w:val="18"/>
                <w:szCs w:val="18"/>
                <w:lang w:eastAsia="es-ES"/>
              </w:rPr>
              <w:t>201-C11</w:t>
            </w:r>
          </w:p>
        </w:tc>
        <w:tc>
          <w:tcPr>
            <w:tcW w:w="4445" w:type="dxa"/>
            <w:tcBorders>
              <w:top w:val="single" w:sz="8" w:space="0" w:color="000000"/>
              <w:left w:val="single" w:sz="8" w:space="0" w:color="000000"/>
              <w:bottom w:val="single" w:sz="8" w:space="0" w:color="000000"/>
            </w:tcBorders>
            <w:vAlign w:val="center"/>
          </w:tcPr>
          <w:p w14:paraId="6D5BC675" w14:textId="77777777" w:rsidR="00BF6C51" w:rsidRDefault="00D42B21">
            <w:pPr>
              <w:spacing w:before="0"/>
              <w:ind w:left="0"/>
            </w:pPr>
            <w:r>
              <w:rPr>
                <w:rFonts w:ascii="Calibri" w:hAnsi="Calibri" w:cs="Calibri"/>
                <w:bCs/>
                <w:i/>
                <w:sz w:val="18"/>
                <w:szCs w:val="18"/>
                <w:lang w:eastAsia="es-ES"/>
              </w:rPr>
              <w:t>Descripción de respuesta. Textos de respuesta a las preguntas</w:t>
            </w:r>
          </w:p>
        </w:tc>
        <w:tc>
          <w:tcPr>
            <w:tcW w:w="1529" w:type="dxa"/>
            <w:tcBorders>
              <w:top w:val="single" w:sz="8" w:space="0" w:color="000000"/>
              <w:left w:val="single" w:sz="8" w:space="0" w:color="000000"/>
              <w:bottom w:val="single" w:sz="8" w:space="0" w:color="000000"/>
            </w:tcBorders>
          </w:tcPr>
          <w:p w14:paraId="74D961A6" w14:textId="77777777" w:rsidR="00BF6C51" w:rsidRDefault="00D42B21">
            <w:pPr>
              <w:spacing w:before="0"/>
              <w:ind w:left="0"/>
              <w:jc w:val="left"/>
            </w:pPr>
            <w:r>
              <w:rPr>
                <w:rFonts w:ascii="Calibri" w:hAnsi="Calibri" w:cs="Calibri"/>
                <w:i/>
                <w:sz w:val="18"/>
                <w:szCs w:val="18"/>
                <w:lang w:eastAsia="es-ES"/>
              </w:rPr>
              <w:t>A420</w:t>
            </w:r>
          </w:p>
        </w:tc>
        <w:tc>
          <w:tcPr>
            <w:tcW w:w="1627" w:type="dxa"/>
            <w:tcBorders>
              <w:top w:val="single" w:sz="8" w:space="0" w:color="000000"/>
              <w:left w:val="single" w:sz="8" w:space="0" w:color="000000"/>
              <w:bottom w:val="single" w:sz="8" w:space="0" w:color="000000"/>
              <w:right w:val="single" w:sz="8" w:space="0" w:color="000000"/>
            </w:tcBorders>
          </w:tcPr>
          <w:p w14:paraId="528413EA" w14:textId="77777777" w:rsidR="00BF6C51" w:rsidRDefault="00D42B21">
            <w:pPr>
              <w:spacing w:before="0"/>
              <w:ind w:left="0"/>
              <w:jc w:val="left"/>
            </w:pPr>
            <w:r>
              <w:rPr>
                <w:rFonts w:ascii="Calibri" w:hAnsi="Calibri" w:cs="Calibri"/>
                <w:i/>
                <w:sz w:val="18"/>
                <w:szCs w:val="18"/>
                <w:lang w:eastAsia="es-ES"/>
              </w:rPr>
              <w:t>Si. Por cada respuesta de cada una de las 50 preguntas posibles podrá haber hasta 10 líneas de descripción de la respuesta</w:t>
            </w:r>
          </w:p>
        </w:tc>
      </w:tr>
      <w:tr w:rsidR="00BF6C51" w14:paraId="3D43B927" w14:textId="77777777">
        <w:trPr>
          <w:trHeight w:val="300"/>
        </w:trPr>
        <w:tc>
          <w:tcPr>
            <w:tcW w:w="1543" w:type="dxa"/>
            <w:tcBorders>
              <w:top w:val="single" w:sz="8" w:space="0" w:color="000000"/>
              <w:left w:val="single" w:sz="8" w:space="0" w:color="000000"/>
              <w:bottom w:val="single" w:sz="8" w:space="0" w:color="000000"/>
            </w:tcBorders>
            <w:vAlign w:val="center"/>
          </w:tcPr>
          <w:p w14:paraId="14249FD0" w14:textId="77777777" w:rsidR="00BF6C51" w:rsidRDefault="00D42B21">
            <w:pPr>
              <w:spacing w:before="0"/>
              <w:ind w:left="0"/>
              <w:jc w:val="left"/>
            </w:pPr>
            <w:r>
              <w:rPr>
                <w:rFonts w:ascii="Calibri" w:hAnsi="Calibri" w:cs="Calibri"/>
                <w:i/>
                <w:sz w:val="18"/>
                <w:szCs w:val="18"/>
                <w:lang w:eastAsia="es-ES"/>
              </w:rPr>
              <w:t>201-C12</w:t>
            </w:r>
          </w:p>
        </w:tc>
        <w:tc>
          <w:tcPr>
            <w:tcW w:w="4445" w:type="dxa"/>
            <w:tcBorders>
              <w:top w:val="single" w:sz="8" w:space="0" w:color="000000"/>
              <w:left w:val="single" w:sz="8" w:space="0" w:color="000000"/>
              <w:bottom w:val="single" w:sz="8" w:space="0" w:color="000000"/>
            </w:tcBorders>
            <w:vAlign w:val="center"/>
          </w:tcPr>
          <w:p w14:paraId="5C13AF13" w14:textId="77777777" w:rsidR="00BF6C51" w:rsidRDefault="00D42B21">
            <w:pPr>
              <w:spacing w:before="0"/>
              <w:ind w:left="0"/>
            </w:pPr>
            <w:r>
              <w:rPr>
                <w:rFonts w:ascii="Calibri" w:hAnsi="Calibri" w:cs="Calibri"/>
                <w:bCs/>
                <w:i/>
                <w:sz w:val="18"/>
                <w:szCs w:val="18"/>
                <w:lang w:eastAsia="es-ES"/>
              </w:rPr>
              <w:t>Texto pie recordatorio LOPD. Es un documento rtf</w:t>
            </w:r>
          </w:p>
        </w:tc>
        <w:tc>
          <w:tcPr>
            <w:tcW w:w="1529" w:type="dxa"/>
            <w:tcBorders>
              <w:top w:val="single" w:sz="8" w:space="0" w:color="000000"/>
              <w:left w:val="single" w:sz="8" w:space="0" w:color="000000"/>
              <w:bottom w:val="single" w:sz="8" w:space="0" w:color="000000"/>
            </w:tcBorders>
          </w:tcPr>
          <w:p w14:paraId="7A3054CC" w14:textId="77777777" w:rsidR="00BF6C51" w:rsidRDefault="00D42B21">
            <w:pPr>
              <w:spacing w:before="0"/>
              <w:ind w:left="0"/>
              <w:jc w:val="left"/>
            </w:pPr>
            <w:r>
              <w:rPr>
                <w:rFonts w:ascii="Calibri" w:hAnsi="Calibri" w:cs="Calibri"/>
                <w:i/>
                <w:sz w:val="18"/>
                <w:szCs w:val="18"/>
                <w:lang w:eastAsia="es-ES"/>
              </w:rPr>
              <w:t>A50</w:t>
            </w:r>
          </w:p>
        </w:tc>
        <w:tc>
          <w:tcPr>
            <w:tcW w:w="1627" w:type="dxa"/>
            <w:tcBorders>
              <w:top w:val="single" w:sz="8" w:space="0" w:color="000000"/>
              <w:left w:val="single" w:sz="8" w:space="0" w:color="000000"/>
              <w:bottom w:val="single" w:sz="8" w:space="0" w:color="000000"/>
              <w:right w:val="single" w:sz="8" w:space="0" w:color="000000"/>
            </w:tcBorders>
          </w:tcPr>
          <w:p w14:paraId="2B3221B4" w14:textId="77777777" w:rsidR="00BF6C51" w:rsidRDefault="00BF6C51">
            <w:pPr>
              <w:snapToGrid w:val="0"/>
              <w:spacing w:before="0"/>
              <w:ind w:left="0"/>
              <w:jc w:val="left"/>
              <w:rPr>
                <w:rFonts w:ascii="Calibri" w:hAnsi="Calibri" w:cs="Calibri"/>
                <w:i/>
                <w:sz w:val="18"/>
                <w:szCs w:val="18"/>
                <w:lang w:eastAsia="es-ES"/>
              </w:rPr>
            </w:pPr>
          </w:p>
        </w:tc>
      </w:tr>
      <w:tr w:rsidR="00BF6C51" w14:paraId="4A209084" w14:textId="77777777">
        <w:trPr>
          <w:trHeight w:val="300"/>
        </w:trPr>
        <w:tc>
          <w:tcPr>
            <w:tcW w:w="1543" w:type="dxa"/>
            <w:tcBorders>
              <w:top w:val="single" w:sz="8" w:space="0" w:color="000000"/>
              <w:left w:val="single" w:sz="8" w:space="0" w:color="000000"/>
              <w:bottom w:val="single" w:sz="8" w:space="0" w:color="000000"/>
            </w:tcBorders>
            <w:vAlign w:val="center"/>
          </w:tcPr>
          <w:p w14:paraId="6A22E0F0" w14:textId="77777777" w:rsidR="00BF6C51" w:rsidRDefault="00D42B21">
            <w:pPr>
              <w:spacing w:before="0"/>
              <w:ind w:left="0"/>
              <w:jc w:val="left"/>
            </w:pPr>
            <w:r>
              <w:rPr>
                <w:rFonts w:ascii="Calibri" w:hAnsi="Calibri" w:cs="Calibri"/>
                <w:i/>
                <w:sz w:val="18"/>
                <w:szCs w:val="18"/>
                <w:lang w:eastAsia="es-ES"/>
              </w:rPr>
              <w:t>201-C13</w:t>
            </w:r>
          </w:p>
        </w:tc>
        <w:tc>
          <w:tcPr>
            <w:tcW w:w="4445" w:type="dxa"/>
            <w:tcBorders>
              <w:top w:val="single" w:sz="8" w:space="0" w:color="000000"/>
              <w:left w:val="single" w:sz="8" w:space="0" w:color="000000"/>
              <w:bottom w:val="single" w:sz="8" w:space="0" w:color="000000"/>
            </w:tcBorders>
            <w:vAlign w:val="center"/>
          </w:tcPr>
          <w:p w14:paraId="571C33DF" w14:textId="77777777" w:rsidR="00BF6C51" w:rsidRDefault="00D42B21">
            <w:pPr>
              <w:spacing w:before="0"/>
              <w:ind w:left="0"/>
            </w:pPr>
            <w:r>
              <w:rPr>
                <w:rFonts w:ascii="Calibri" w:hAnsi="Calibri" w:cs="Calibri"/>
                <w:bCs/>
                <w:i/>
                <w:sz w:val="18"/>
                <w:szCs w:val="18"/>
                <w:lang w:eastAsia="es-ES"/>
              </w:rPr>
              <w:t>Texto pie. Es un documento rtf</w:t>
            </w:r>
          </w:p>
        </w:tc>
        <w:tc>
          <w:tcPr>
            <w:tcW w:w="1529" w:type="dxa"/>
            <w:tcBorders>
              <w:top w:val="single" w:sz="8" w:space="0" w:color="000000"/>
              <w:left w:val="single" w:sz="8" w:space="0" w:color="000000"/>
              <w:bottom w:val="single" w:sz="8" w:space="0" w:color="000000"/>
            </w:tcBorders>
          </w:tcPr>
          <w:p w14:paraId="6FFEE64C" w14:textId="77777777" w:rsidR="00BF6C51" w:rsidRDefault="00D42B21">
            <w:pPr>
              <w:spacing w:before="0"/>
              <w:ind w:left="0"/>
              <w:jc w:val="left"/>
            </w:pPr>
            <w:r>
              <w:rPr>
                <w:rFonts w:ascii="Calibri" w:hAnsi="Calibri" w:cs="Calibri"/>
                <w:i/>
                <w:sz w:val="18"/>
                <w:szCs w:val="18"/>
                <w:lang w:eastAsia="es-ES"/>
              </w:rPr>
              <w:t>A50</w:t>
            </w:r>
          </w:p>
        </w:tc>
        <w:tc>
          <w:tcPr>
            <w:tcW w:w="1627" w:type="dxa"/>
            <w:tcBorders>
              <w:top w:val="single" w:sz="8" w:space="0" w:color="000000"/>
              <w:left w:val="single" w:sz="8" w:space="0" w:color="000000"/>
              <w:bottom w:val="single" w:sz="8" w:space="0" w:color="000000"/>
              <w:right w:val="single" w:sz="8" w:space="0" w:color="000000"/>
            </w:tcBorders>
          </w:tcPr>
          <w:p w14:paraId="20D5EE38" w14:textId="77777777" w:rsidR="00BF6C51" w:rsidRDefault="00BF6C51">
            <w:pPr>
              <w:snapToGrid w:val="0"/>
              <w:spacing w:before="0"/>
              <w:ind w:left="0"/>
              <w:jc w:val="left"/>
              <w:rPr>
                <w:rFonts w:ascii="Calibri" w:hAnsi="Calibri" w:cs="Calibri"/>
                <w:i/>
                <w:sz w:val="18"/>
                <w:szCs w:val="18"/>
                <w:lang w:eastAsia="es-ES"/>
              </w:rPr>
            </w:pPr>
          </w:p>
        </w:tc>
      </w:tr>
      <w:tr w:rsidR="00BF6C51" w14:paraId="4AC2E10D" w14:textId="77777777">
        <w:trPr>
          <w:trHeight w:val="300"/>
        </w:trPr>
        <w:tc>
          <w:tcPr>
            <w:tcW w:w="1543" w:type="dxa"/>
            <w:tcBorders>
              <w:top w:val="single" w:sz="8" w:space="0" w:color="000000"/>
              <w:left w:val="single" w:sz="8" w:space="0" w:color="000000"/>
              <w:bottom w:val="single" w:sz="8" w:space="0" w:color="000000"/>
            </w:tcBorders>
            <w:vAlign w:val="center"/>
          </w:tcPr>
          <w:p w14:paraId="5E54FE4E" w14:textId="77777777" w:rsidR="00BF6C51" w:rsidRDefault="00D42B21">
            <w:pPr>
              <w:spacing w:before="0"/>
              <w:ind w:left="0"/>
              <w:jc w:val="left"/>
            </w:pPr>
            <w:r>
              <w:rPr>
                <w:rFonts w:ascii="Calibri" w:hAnsi="Calibri" w:cs="Calibri"/>
                <w:i/>
                <w:sz w:val="18"/>
                <w:szCs w:val="18"/>
                <w:lang w:eastAsia="es-ES"/>
              </w:rPr>
              <w:t>201-C14</w:t>
            </w:r>
          </w:p>
        </w:tc>
        <w:tc>
          <w:tcPr>
            <w:tcW w:w="4445" w:type="dxa"/>
            <w:tcBorders>
              <w:top w:val="single" w:sz="8" w:space="0" w:color="000000"/>
              <w:left w:val="single" w:sz="8" w:space="0" w:color="000000"/>
              <w:bottom w:val="single" w:sz="8" w:space="0" w:color="000000"/>
            </w:tcBorders>
            <w:vAlign w:val="center"/>
          </w:tcPr>
          <w:p w14:paraId="7DACD4D1" w14:textId="77777777" w:rsidR="00BF6C51" w:rsidRDefault="00D42B21">
            <w:pPr>
              <w:spacing w:before="0"/>
              <w:ind w:left="0"/>
            </w:pPr>
            <w:r>
              <w:rPr>
                <w:rFonts w:ascii="Calibri" w:hAnsi="Calibri" w:cs="Calibri"/>
                <w:bCs/>
                <w:i/>
                <w:sz w:val="18"/>
                <w:szCs w:val="18"/>
                <w:lang w:eastAsia="es-ES"/>
              </w:rPr>
              <w:t>Clausula LOPD ITT. Es un documento rtf</w:t>
            </w:r>
          </w:p>
        </w:tc>
        <w:tc>
          <w:tcPr>
            <w:tcW w:w="1529" w:type="dxa"/>
            <w:tcBorders>
              <w:top w:val="single" w:sz="8" w:space="0" w:color="000000"/>
              <w:left w:val="single" w:sz="8" w:space="0" w:color="000000"/>
              <w:bottom w:val="single" w:sz="8" w:space="0" w:color="000000"/>
            </w:tcBorders>
          </w:tcPr>
          <w:p w14:paraId="6A6D5800" w14:textId="77777777" w:rsidR="00BF6C51" w:rsidRDefault="00D42B21">
            <w:pPr>
              <w:spacing w:before="0"/>
              <w:ind w:left="0"/>
              <w:jc w:val="left"/>
            </w:pPr>
            <w:r>
              <w:rPr>
                <w:rFonts w:ascii="Calibri" w:hAnsi="Calibri" w:cs="Calibri"/>
                <w:i/>
                <w:sz w:val="18"/>
                <w:szCs w:val="18"/>
                <w:lang w:eastAsia="es-ES"/>
              </w:rPr>
              <w:t>A50</w:t>
            </w:r>
          </w:p>
        </w:tc>
        <w:tc>
          <w:tcPr>
            <w:tcW w:w="1627" w:type="dxa"/>
            <w:tcBorders>
              <w:top w:val="single" w:sz="8" w:space="0" w:color="000000"/>
              <w:left w:val="single" w:sz="8" w:space="0" w:color="000000"/>
              <w:bottom w:val="single" w:sz="8" w:space="0" w:color="000000"/>
              <w:right w:val="single" w:sz="8" w:space="0" w:color="000000"/>
            </w:tcBorders>
          </w:tcPr>
          <w:p w14:paraId="7FD5DE6C" w14:textId="77777777" w:rsidR="00BF6C51" w:rsidRDefault="00BF6C51">
            <w:pPr>
              <w:snapToGrid w:val="0"/>
              <w:spacing w:before="0"/>
              <w:ind w:left="0"/>
              <w:jc w:val="left"/>
              <w:rPr>
                <w:rFonts w:ascii="Calibri" w:hAnsi="Calibri" w:cs="Calibri"/>
                <w:i/>
                <w:sz w:val="18"/>
                <w:szCs w:val="18"/>
                <w:lang w:eastAsia="es-ES"/>
              </w:rPr>
            </w:pPr>
          </w:p>
        </w:tc>
      </w:tr>
      <w:tr w:rsidR="00BF6C51" w14:paraId="0DC5FEEF" w14:textId="77777777">
        <w:trPr>
          <w:trHeight w:val="300"/>
        </w:trPr>
        <w:tc>
          <w:tcPr>
            <w:tcW w:w="1543" w:type="dxa"/>
            <w:tcBorders>
              <w:top w:val="single" w:sz="8" w:space="0" w:color="000000"/>
              <w:left w:val="single" w:sz="8" w:space="0" w:color="000000"/>
              <w:bottom w:val="single" w:sz="8" w:space="0" w:color="000000"/>
            </w:tcBorders>
            <w:vAlign w:val="center"/>
          </w:tcPr>
          <w:p w14:paraId="31408777" w14:textId="77777777" w:rsidR="00BF6C51" w:rsidRDefault="00D42B21">
            <w:pPr>
              <w:spacing w:before="0"/>
              <w:ind w:left="0"/>
              <w:jc w:val="left"/>
            </w:pPr>
            <w:r>
              <w:rPr>
                <w:rFonts w:ascii="Calibri" w:hAnsi="Calibri" w:cs="Calibri"/>
                <w:i/>
                <w:sz w:val="18"/>
                <w:szCs w:val="18"/>
                <w:lang w:eastAsia="es-ES"/>
              </w:rPr>
              <w:t>201-C15</w:t>
            </w:r>
          </w:p>
        </w:tc>
        <w:tc>
          <w:tcPr>
            <w:tcW w:w="4445" w:type="dxa"/>
            <w:tcBorders>
              <w:top w:val="single" w:sz="8" w:space="0" w:color="000000"/>
              <w:left w:val="single" w:sz="8" w:space="0" w:color="000000"/>
              <w:bottom w:val="single" w:sz="8" w:space="0" w:color="000000"/>
            </w:tcBorders>
            <w:vAlign w:val="center"/>
          </w:tcPr>
          <w:p w14:paraId="1399AE9C" w14:textId="77777777" w:rsidR="00BF6C51" w:rsidRDefault="00D42B21">
            <w:pPr>
              <w:spacing w:before="0"/>
              <w:ind w:left="0"/>
            </w:pPr>
            <w:r>
              <w:rPr>
                <w:rFonts w:ascii="Calibri" w:hAnsi="Calibri" w:cs="Calibri"/>
                <w:bCs/>
                <w:i/>
                <w:sz w:val="18"/>
                <w:szCs w:val="18"/>
                <w:lang w:eastAsia="es-ES"/>
              </w:rPr>
              <w:t>Rol firma</w:t>
            </w:r>
          </w:p>
        </w:tc>
        <w:tc>
          <w:tcPr>
            <w:tcW w:w="1529" w:type="dxa"/>
            <w:tcBorders>
              <w:top w:val="single" w:sz="8" w:space="0" w:color="000000"/>
              <w:left w:val="single" w:sz="8" w:space="0" w:color="000000"/>
              <w:bottom w:val="single" w:sz="8" w:space="0" w:color="000000"/>
            </w:tcBorders>
          </w:tcPr>
          <w:p w14:paraId="09CC4A00" w14:textId="77777777" w:rsidR="00BF6C51" w:rsidRDefault="00D42B21">
            <w:pPr>
              <w:spacing w:before="0"/>
              <w:ind w:left="0"/>
              <w:jc w:val="left"/>
            </w:pPr>
            <w:r>
              <w:rPr>
                <w:rFonts w:ascii="Calibri" w:hAnsi="Calibri" w:cs="Calibri"/>
                <w:i/>
                <w:sz w:val="18"/>
                <w:szCs w:val="18"/>
                <w:lang w:eastAsia="es-ES"/>
              </w:rPr>
              <w:t>A20</w:t>
            </w:r>
          </w:p>
        </w:tc>
        <w:tc>
          <w:tcPr>
            <w:tcW w:w="1627" w:type="dxa"/>
            <w:tcBorders>
              <w:top w:val="single" w:sz="8" w:space="0" w:color="000000"/>
              <w:left w:val="single" w:sz="8" w:space="0" w:color="000000"/>
              <w:bottom w:val="single" w:sz="8" w:space="0" w:color="000000"/>
              <w:right w:val="single" w:sz="8" w:space="0" w:color="000000"/>
            </w:tcBorders>
          </w:tcPr>
          <w:p w14:paraId="7D3FA5BB" w14:textId="77777777" w:rsidR="00BF6C51" w:rsidRDefault="00BF6C51">
            <w:pPr>
              <w:snapToGrid w:val="0"/>
              <w:spacing w:before="0"/>
              <w:ind w:left="0"/>
              <w:jc w:val="left"/>
              <w:rPr>
                <w:rFonts w:ascii="Calibri" w:hAnsi="Calibri" w:cs="Calibri"/>
                <w:i/>
                <w:sz w:val="18"/>
                <w:szCs w:val="18"/>
                <w:lang w:eastAsia="es-ES"/>
              </w:rPr>
            </w:pPr>
          </w:p>
        </w:tc>
      </w:tr>
    </w:tbl>
    <w:p w14:paraId="7FD1BE02" w14:textId="77777777" w:rsidR="00BF6C51" w:rsidRDefault="00BF6C51"/>
    <w:p w14:paraId="2C7352DB" w14:textId="77777777" w:rsidR="00BF6C51" w:rsidRDefault="00D42B21">
      <w:r>
        <w:rPr>
          <w:sz w:val="20"/>
          <w:lang w:eastAsia="es-ES"/>
        </w:rPr>
        <w:t>Los documentos .rtf correspondientes con el texto pie recordatorio LOPD, texto pie y clausula LOPD ITT, se adjuntan en los anexos al final de este evolutivo. Se incluyen tanto el texto en castellano como en catalán (Respectivamente: ES-LOPD-FIRMA-182-C1.rtf / CA-LOPD-FIRMA-182-C1.rtf, ES-PIE-201-C13.rtf / CA-PIE-201-C13.rtf, ES-LOPD-ITT-201-C14.rtf / CA-LOPD-ITT-201-C14.rtf).</w:t>
      </w:r>
    </w:p>
    <w:p w14:paraId="5F3E6669" w14:textId="77777777" w:rsidR="00BF6C51" w:rsidRDefault="00BF6C51">
      <w:pPr>
        <w:rPr>
          <w:sz w:val="20"/>
          <w:lang w:eastAsia="es-ES"/>
        </w:rPr>
      </w:pPr>
    </w:p>
    <w:p w14:paraId="77EBB597" w14:textId="77777777" w:rsidR="00BF6C51" w:rsidRDefault="00D42B21">
      <w:pPr>
        <w:ind w:left="0" w:firstLine="567"/>
      </w:pPr>
      <w:r>
        <w:rPr>
          <w:sz w:val="20"/>
          <w:lang w:eastAsia="es-ES"/>
        </w:rPr>
        <w:lastRenderedPageBreak/>
        <w:t>La apariencia sería la siguiente:</w:t>
      </w:r>
    </w:p>
    <w:p w14:paraId="28A24DD4" w14:textId="498B964B" w:rsidR="00BF6C51" w:rsidRDefault="00D42B21">
      <w:pPr>
        <w:ind w:left="0" w:firstLine="567"/>
        <w:rPr>
          <w:sz w:val="20"/>
          <w:lang w:eastAsia="es-ES"/>
        </w:rPr>
      </w:pPr>
      <w:r>
        <w:rPr>
          <w:noProof/>
          <w:sz w:val="20"/>
          <w:lang w:eastAsia="es-ES"/>
        </w:rPr>
        <w:drawing>
          <wp:inline distT="0" distB="0" distL="0" distR="0" wp14:anchorId="27AD9CC3" wp14:editId="63AB9BF9">
            <wp:extent cx="6124575" cy="752475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9">
                      <a:extLst>
                        <a:ext uri="{28A0092B-C50C-407E-A947-70E740481C1C}">
                          <a14:useLocalDpi xmlns:a14="http://schemas.microsoft.com/office/drawing/2010/main" val="0"/>
                        </a:ext>
                      </a:extLst>
                    </a:blip>
                    <a:srcRect l="-56" t="-46" r="-56" b="-46"/>
                    <a:stretch>
                      <a:fillRect/>
                    </a:stretch>
                  </pic:blipFill>
                  <pic:spPr bwMode="auto">
                    <a:xfrm>
                      <a:off x="0" y="0"/>
                      <a:ext cx="6124575" cy="7524750"/>
                    </a:xfrm>
                    <a:prstGeom prst="rect">
                      <a:avLst/>
                    </a:prstGeom>
                    <a:solidFill>
                      <a:srgbClr val="FFFFFF"/>
                    </a:solidFill>
                    <a:ln>
                      <a:noFill/>
                    </a:ln>
                  </pic:spPr>
                </pic:pic>
              </a:graphicData>
            </a:graphic>
          </wp:inline>
        </w:drawing>
      </w:r>
    </w:p>
    <w:p w14:paraId="75908E1C" w14:textId="77777777" w:rsidR="00BF6C51" w:rsidRDefault="00BF6C51">
      <w:pPr>
        <w:rPr>
          <w:sz w:val="20"/>
          <w:lang w:eastAsia="es-ES"/>
        </w:rPr>
      </w:pPr>
    </w:p>
    <w:p w14:paraId="45A8CF0B" w14:textId="201CA51B" w:rsidR="00BF6C51" w:rsidRDefault="00D42B21">
      <w:r>
        <w:rPr>
          <w:noProof/>
          <w:lang w:eastAsia="es-ES"/>
        </w:rPr>
        <w:lastRenderedPageBreak/>
        <w:drawing>
          <wp:inline distT="0" distB="0" distL="0" distR="0" wp14:anchorId="4A639AA3" wp14:editId="0BBB00DC">
            <wp:extent cx="6124575" cy="789622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l="-63" t="-49" r="-63" b="-49"/>
                    <a:stretch>
                      <a:fillRect/>
                    </a:stretch>
                  </pic:blipFill>
                  <pic:spPr bwMode="auto">
                    <a:xfrm>
                      <a:off x="0" y="0"/>
                      <a:ext cx="6124575" cy="7896225"/>
                    </a:xfrm>
                    <a:prstGeom prst="rect">
                      <a:avLst/>
                    </a:prstGeom>
                    <a:solidFill>
                      <a:srgbClr val="FFFFFF"/>
                    </a:solidFill>
                    <a:ln>
                      <a:noFill/>
                    </a:ln>
                  </pic:spPr>
                </pic:pic>
              </a:graphicData>
            </a:graphic>
          </wp:inline>
        </w:drawing>
      </w:r>
    </w:p>
    <w:p w14:paraId="781BB109" w14:textId="77777777" w:rsidR="00BF6C51" w:rsidRDefault="00BF6C51"/>
    <w:p w14:paraId="59639084" w14:textId="77777777" w:rsidR="00BF6C51" w:rsidRDefault="00BF6C51">
      <w:pPr>
        <w:ind w:left="0"/>
      </w:pPr>
    </w:p>
    <w:p w14:paraId="5BAC07AB" w14:textId="77777777" w:rsidR="00BF6C51" w:rsidRDefault="00D42B21">
      <w:pPr>
        <w:ind w:left="0"/>
      </w:pPr>
      <w:r>
        <w:rPr>
          <w:sz w:val="20"/>
          <w:lang w:eastAsia="es-ES"/>
        </w:rPr>
        <w:t>NOTA: Está pendiente de definir si la figura a identificar en la firma se llamará ‘Asegurado’ o ‘Solicitante’.</w:t>
      </w:r>
    </w:p>
    <w:p w14:paraId="71AF24A7" w14:textId="77777777" w:rsidR="00BF6C51" w:rsidRDefault="00D42B21">
      <w:pPr>
        <w:pStyle w:val="Ttulo4"/>
        <w:pageBreakBefore/>
      </w:pPr>
      <w:r>
        <w:lastRenderedPageBreak/>
        <w:t>Extracto</w:t>
      </w:r>
    </w:p>
    <w:p w14:paraId="671E0C55" w14:textId="77777777" w:rsidR="00BF6C51" w:rsidRDefault="00D42B21">
      <w:r>
        <w:rPr>
          <w:sz w:val="20"/>
          <w:lang w:eastAsia="es-ES"/>
        </w:rPr>
        <w:t>El Extracto irá a continuación de las hojas correspondientes a los cuestionarios y compartirán los siguientes elementos junto con la Solicitud:</w:t>
      </w:r>
    </w:p>
    <w:p w14:paraId="06CC07DA" w14:textId="77777777" w:rsidR="00BF6C51" w:rsidRDefault="00BF6C51">
      <w:pPr>
        <w:rPr>
          <w:sz w:val="20"/>
          <w:lang w:eastAsia="es-ES"/>
        </w:rPr>
      </w:pPr>
    </w:p>
    <w:p w14:paraId="5C55EA0B" w14:textId="77777777" w:rsidR="00BF6C51" w:rsidRDefault="00D42B21">
      <w:pPr>
        <w:numPr>
          <w:ilvl w:val="0"/>
          <w:numId w:val="18"/>
        </w:numPr>
        <w:spacing w:line="276" w:lineRule="auto"/>
      </w:pPr>
      <w:r>
        <w:rPr>
          <w:b/>
          <w:sz w:val="20"/>
        </w:rPr>
        <w:t>Cabecera</w:t>
      </w:r>
    </w:p>
    <w:p w14:paraId="67009C82" w14:textId="77777777" w:rsidR="00BF6C51" w:rsidRDefault="00D42B21">
      <w:r>
        <w:rPr>
          <w:sz w:val="20"/>
          <w:lang w:eastAsia="es-ES"/>
        </w:rPr>
        <w:t>Será como la cabecera de las Solicitudes de Salud</w:t>
      </w:r>
    </w:p>
    <w:p w14:paraId="1D811260" w14:textId="77777777" w:rsidR="00BF6C51" w:rsidRDefault="00BF6C51">
      <w:pPr>
        <w:rPr>
          <w:sz w:val="20"/>
          <w:lang w:eastAsia="es-ES"/>
        </w:rPr>
      </w:pPr>
    </w:p>
    <w:p w14:paraId="7BAABCF8" w14:textId="77777777" w:rsidR="00BF6C51" w:rsidRDefault="00D42B21">
      <w:pPr>
        <w:numPr>
          <w:ilvl w:val="0"/>
          <w:numId w:val="18"/>
        </w:numPr>
        <w:spacing w:line="276" w:lineRule="auto"/>
      </w:pPr>
      <w:r>
        <w:rPr>
          <w:b/>
          <w:sz w:val="20"/>
        </w:rPr>
        <w:t>Datos generales de la compañía MAPFRE</w:t>
      </w:r>
    </w:p>
    <w:p w14:paraId="60207CF7" w14:textId="77777777" w:rsidR="00BF6C51" w:rsidRDefault="00D42B21">
      <w:r>
        <w:rPr>
          <w:sz w:val="20"/>
          <w:lang w:eastAsia="es-ES"/>
        </w:rPr>
        <w:t>Será como los datos generales de la compañía MAPFRE indicados en la Solicitud</w:t>
      </w:r>
    </w:p>
    <w:p w14:paraId="5966E7C5" w14:textId="77777777" w:rsidR="00BF6C51" w:rsidRDefault="00BF6C51">
      <w:pPr>
        <w:rPr>
          <w:sz w:val="20"/>
          <w:lang w:eastAsia="es-ES"/>
        </w:rPr>
      </w:pPr>
    </w:p>
    <w:p w14:paraId="5BD65AD0" w14:textId="77777777" w:rsidR="00BF6C51" w:rsidRDefault="00D42B21">
      <w:pPr>
        <w:numPr>
          <w:ilvl w:val="0"/>
          <w:numId w:val="18"/>
        </w:numPr>
        <w:spacing w:line="276" w:lineRule="auto"/>
        <w:jc w:val="left"/>
      </w:pPr>
      <w:r>
        <w:rPr>
          <w:b/>
          <w:sz w:val="20"/>
        </w:rPr>
        <w:t>Pie</w:t>
      </w:r>
    </w:p>
    <w:p w14:paraId="4966CD21" w14:textId="77777777" w:rsidR="00BF6C51" w:rsidRDefault="00D42B21">
      <w:r>
        <w:rPr>
          <w:sz w:val="20"/>
          <w:lang w:eastAsia="es-ES"/>
        </w:rPr>
        <w:t>Será como el indicado en la Solicitud, salvo el literal correspondiente a la firma del Asegurado / Solicitante… que lo informará el operacional.</w:t>
      </w:r>
    </w:p>
    <w:p w14:paraId="07D85697" w14:textId="77777777" w:rsidR="00BF6C51" w:rsidRDefault="00BF6C51">
      <w:pPr>
        <w:rPr>
          <w:sz w:val="20"/>
          <w:lang w:eastAsia="es-ES"/>
        </w:rPr>
      </w:pPr>
    </w:p>
    <w:p w14:paraId="117E8C0A" w14:textId="77777777" w:rsidR="00BF6C51" w:rsidRDefault="00D42B21">
      <w:r>
        <w:rPr>
          <w:sz w:val="20"/>
          <w:lang w:eastAsia="es-ES"/>
        </w:rPr>
        <w:t>Su formato será el propio de las CCPP:</w:t>
      </w:r>
    </w:p>
    <w:p w14:paraId="3ECF236A" w14:textId="4130E5DB" w:rsidR="00BF6C51" w:rsidRDefault="00D42B21">
      <w:pPr>
        <w:ind w:left="0"/>
      </w:pPr>
      <w:r>
        <w:rPr>
          <w:noProof/>
          <w:sz w:val="20"/>
          <w:lang w:eastAsia="es-ES"/>
        </w:rPr>
        <w:lastRenderedPageBreak/>
        <w:drawing>
          <wp:inline distT="0" distB="0" distL="0" distR="0" wp14:anchorId="6A304916" wp14:editId="3141B7B2">
            <wp:extent cx="6124575" cy="72771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1">
                      <a:extLst>
                        <a:ext uri="{28A0092B-C50C-407E-A947-70E740481C1C}">
                          <a14:useLocalDpi xmlns:a14="http://schemas.microsoft.com/office/drawing/2010/main" val="0"/>
                        </a:ext>
                      </a:extLst>
                    </a:blip>
                    <a:srcRect l="-55" t="-46" r="-55" b="-46"/>
                    <a:stretch>
                      <a:fillRect/>
                    </a:stretch>
                  </pic:blipFill>
                  <pic:spPr bwMode="auto">
                    <a:xfrm>
                      <a:off x="0" y="0"/>
                      <a:ext cx="6124575" cy="7277100"/>
                    </a:xfrm>
                    <a:prstGeom prst="rect">
                      <a:avLst/>
                    </a:prstGeom>
                    <a:solidFill>
                      <a:srgbClr val="FFFFFF"/>
                    </a:solidFill>
                    <a:ln>
                      <a:noFill/>
                    </a:ln>
                  </pic:spPr>
                </pic:pic>
              </a:graphicData>
            </a:graphic>
          </wp:inline>
        </w:drawing>
      </w:r>
    </w:p>
    <w:p w14:paraId="2B8E73CC" w14:textId="1B5B75BF" w:rsidR="00BF6C51" w:rsidRDefault="00D42B21">
      <w:pPr>
        <w:ind w:left="0"/>
        <w:rPr>
          <w:lang w:eastAsia="es-ES"/>
        </w:rPr>
      </w:pPr>
      <w:r>
        <w:rPr>
          <w:noProof/>
          <w:lang w:eastAsia="es-ES"/>
        </w:rPr>
        <w:lastRenderedPageBreak/>
        <w:drawing>
          <wp:inline distT="0" distB="0" distL="0" distR="0" wp14:anchorId="5970C415" wp14:editId="36E8C85D">
            <wp:extent cx="6134100" cy="69437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l="-53" t="-47" r="-53" b="-47"/>
                    <a:stretch>
                      <a:fillRect/>
                    </a:stretch>
                  </pic:blipFill>
                  <pic:spPr bwMode="auto">
                    <a:xfrm>
                      <a:off x="0" y="0"/>
                      <a:ext cx="6134100" cy="6943725"/>
                    </a:xfrm>
                    <a:prstGeom prst="rect">
                      <a:avLst/>
                    </a:prstGeom>
                    <a:solidFill>
                      <a:srgbClr val="FFFFFF"/>
                    </a:solidFill>
                    <a:ln>
                      <a:noFill/>
                    </a:ln>
                  </pic:spPr>
                </pic:pic>
              </a:graphicData>
            </a:graphic>
          </wp:inline>
        </w:drawing>
      </w:r>
    </w:p>
    <w:p w14:paraId="12FD2E3B" w14:textId="77777777" w:rsidR="00BF6C51" w:rsidRDefault="00BF6C51">
      <w:pPr>
        <w:ind w:left="0"/>
        <w:rPr>
          <w:lang w:eastAsia="es-ES"/>
        </w:rPr>
      </w:pPr>
    </w:p>
    <w:p w14:paraId="15E34E19" w14:textId="77777777" w:rsidR="00BF6C51" w:rsidRDefault="00D42B21">
      <w:pPr>
        <w:ind w:left="0"/>
      </w:pPr>
      <w:r>
        <w:rPr>
          <w:sz w:val="20"/>
          <w:lang w:eastAsia="es-ES"/>
        </w:rPr>
        <w:t>Cada producto tiene su extracto asociado que se mostrará bajo el título “CONDICIONES ESPECIALES Y EXTRACTO DE CONDICIONES GENERALES”. El bloque donde irán los extractos se mantiene idéntico a las CCPP. Será el bloque CLAUSULAS LIMITATIVAS (EM175)</w:t>
      </w:r>
    </w:p>
    <w:p w14:paraId="4C37E58E" w14:textId="77777777" w:rsidR="00BF6C51" w:rsidRDefault="00D42B21">
      <w:r>
        <w:tab/>
      </w:r>
    </w:p>
    <w:tbl>
      <w:tblPr>
        <w:tblW w:w="0" w:type="auto"/>
        <w:tblInd w:w="70" w:type="dxa"/>
        <w:tblLayout w:type="fixed"/>
        <w:tblCellMar>
          <w:left w:w="70" w:type="dxa"/>
          <w:right w:w="70" w:type="dxa"/>
        </w:tblCellMar>
        <w:tblLook w:val="0000" w:firstRow="0" w:lastRow="0" w:firstColumn="0" w:lastColumn="0" w:noHBand="0" w:noVBand="0"/>
      </w:tblPr>
      <w:tblGrid>
        <w:gridCol w:w="1543"/>
        <w:gridCol w:w="6131"/>
        <w:gridCol w:w="2175"/>
      </w:tblGrid>
      <w:tr w:rsidR="00BF6C51" w14:paraId="12162853" w14:textId="77777777">
        <w:trPr>
          <w:trHeight w:val="233"/>
        </w:trPr>
        <w:tc>
          <w:tcPr>
            <w:tcW w:w="1543" w:type="dxa"/>
            <w:tcBorders>
              <w:top w:val="single" w:sz="8" w:space="0" w:color="000000"/>
              <w:left w:val="single" w:sz="8" w:space="0" w:color="000000"/>
              <w:bottom w:val="single" w:sz="8" w:space="0" w:color="000000"/>
            </w:tcBorders>
            <w:vAlign w:val="center"/>
          </w:tcPr>
          <w:p w14:paraId="176E5593" w14:textId="77777777" w:rsidR="00BF6C51" w:rsidRDefault="00D42B21">
            <w:pPr>
              <w:spacing w:before="0"/>
              <w:ind w:left="0"/>
              <w:jc w:val="left"/>
            </w:pPr>
            <w:r>
              <w:rPr>
                <w:rFonts w:ascii="Calibri" w:hAnsi="Calibri" w:cs="Calibri"/>
                <w:b/>
                <w:i/>
                <w:sz w:val="18"/>
                <w:szCs w:val="18"/>
                <w:lang w:eastAsia="es-ES"/>
              </w:rPr>
              <w:t>Descripción campo</w:t>
            </w:r>
          </w:p>
        </w:tc>
        <w:tc>
          <w:tcPr>
            <w:tcW w:w="6131" w:type="dxa"/>
            <w:tcBorders>
              <w:top w:val="single" w:sz="8" w:space="0" w:color="000000"/>
              <w:left w:val="single" w:sz="8" w:space="0" w:color="000000"/>
              <w:bottom w:val="single" w:sz="8" w:space="0" w:color="000000"/>
            </w:tcBorders>
            <w:vAlign w:val="center"/>
          </w:tcPr>
          <w:p w14:paraId="7ED5ABD6" w14:textId="77777777" w:rsidR="00BF6C51" w:rsidRDefault="00D42B21">
            <w:pPr>
              <w:spacing w:before="0"/>
              <w:ind w:left="0"/>
              <w:jc w:val="left"/>
            </w:pPr>
            <w:r>
              <w:rPr>
                <w:rFonts w:ascii="Calibri" w:hAnsi="Calibri" w:cs="Calibri"/>
                <w:b/>
                <w:i/>
                <w:sz w:val="18"/>
                <w:szCs w:val="18"/>
                <w:lang w:eastAsia="es-ES"/>
              </w:rPr>
              <w:t>Posibles valores</w:t>
            </w:r>
          </w:p>
        </w:tc>
        <w:tc>
          <w:tcPr>
            <w:tcW w:w="2175" w:type="dxa"/>
            <w:tcBorders>
              <w:top w:val="single" w:sz="8" w:space="0" w:color="000000"/>
              <w:left w:val="single" w:sz="8" w:space="0" w:color="000000"/>
              <w:bottom w:val="single" w:sz="8" w:space="0" w:color="000000"/>
              <w:right w:val="single" w:sz="8" w:space="0" w:color="000000"/>
            </w:tcBorders>
          </w:tcPr>
          <w:p w14:paraId="662E1CDD" w14:textId="77777777" w:rsidR="00BF6C51" w:rsidRDefault="00D42B21">
            <w:pPr>
              <w:spacing w:before="0"/>
              <w:ind w:left="0"/>
              <w:jc w:val="center"/>
            </w:pPr>
            <w:r>
              <w:rPr>
                <w:b/>
                <w:bCs/>
                <w:i/>
                <w:sz w:val="16"/>
                <w:szCs w:val="16"/>
                <w:lang w:eastAsia="es-ES"/>
              </w:rPr>
              <w:t>Tipo (indicar si es texto generado por Geatyc)</w:t>
            </w:r>
          </w:p>
        </w:tc>
      </w:tr>
      <w:tr w:rsidR="00BF6C51" w14:paraId="5422A95B" w14:textId="77777777">
        <w:trPr>
          <w:trHeight w:val="300"/>
        </w:trPr>
        <w:tc>
          <w:tcPr>
            <w:tcW w:w="1543" w:type="dxa"/>
            <w:tcBorders>
              <w:top w:val="single" w:sz="8" w:space="0" w:color="000000"/>
              <w:left w:val="single" w:sz="8" w:space="0" w:color="000000"/>
              <w:bottom w:val="single" w:sz="8" w:space="0" w:color="000000"/>
            </w:tcBorders>
            <w:vAlign w:val="center"/>
          </w:tcPr>
          <w:p w14:paraId="7715AA0D" w14:textId="77777777" w:rsidR="00BF6C51" w:rsidRDefault="00D42B21">
            <w:pPr>
              <w:spacing w:before="0"/>
              <w:ind w:left="0"/>
              <w:jc w:val="left"/>
            </w:pPr>
            <w:r>
              <w:rPr>
                <w:rFonts w:ascii="Calibri" w:hAnsi="Calibri" w:cs="Calibri"/>
                <w:i/>
                <w:sz w:val="18"/>
                <w:szCs w:val="18"/>
                <w:lang w:eastAsia="es-ES"/>
              </w:rPr>
              <w:t>175-c1</w:t>
            </w:r>
          </w:p>
        </w:tc>
        <w:tc>
          <w:tcPr>
            <w:tcW w:w="6131" w:type="dxa"/>
            <w:tcBorders>
              <w:top w:val="single" w:sz="8" w:space="0" w:color="000000"/>
              <w:left w:val="single" w:sz="8" w:space="0" w:color="000000"/>
              <w:bottom w:val="single" w:sz="8" w:space="0" w:color="000000"/>
            </w:tcBorders>
            <w:vAlign w:val="center"/>
          </w:tcPr>
          <w:p w14:paraId="1529B3E1" w14:textId="77777777" w:rsidR="00BF6C51" w:rsidRDefault="00D42B21">
            <w:pPr>
              <w:spacing w:before="0"/>
              <w:ind w:left="0"/>
            </w:pPr>
            <w:r>
              <w:rPr>
                <w:rFonts w:ascii="Calibri" w:hAnsi="Calibri" w:cs="Calibri"/>
                <w:bCs/>
                <w:i/>
                <w:sz w:val="18"/>
                <w:szCs w:val="18"/>
                <w:lang w:eastAsia="es-ES"/>
              </w:rPr>
              <w:t>Cláusulas limitativas por garantía. Puede haber un máximo de 15 ocurrencias. Se pintarán según el orden en el XML. El .rtf que al que se debe llamar deberá de indicarlo el operacional.</w:t>
            </w:r>
          </w:p>
        </w:tc>
        <w:tc>
          <w:tcPr>
            <w:tcW w:w="2175" w:type="dxa"/>
            <w:tcBorders>
              <w:top w:val="single" w:sz="8" w:space="0" w:color="000000"/>
              <w:left w:val="single" w:sz="8" w:space="0" w:color="000000"/>
              <w:bottom w:val="single" w:sz="8" w:space="0" w:color="000000"/>
              <w:right w:val="single" w:sz="8" w:space="0" w:color="000000"/>
            </w:tcBorders>
          </w:tcPr>
          <w:p w14:paraId="7BE67BA7" w14:textId="77777777" w:rsidR="00BF6C51" w:rsidRDefault="00D42B21">
            <w:pPr>
              <w:spacing w:before="0"/>
              <w:ind w:left="0"/>
              <w:jc w:val="left"/>
            </w:pPr>
            <w:r>
              <w:rPr>
                <w:rFonts w:ascii="Calibri" w:hAnsi="Calibri" w:cs="Calibri"/>
                <w:i/>
                <w:sz w:val="18"/>
                <w:szCs w:val="18"/>
                <w:lang w:eastAsia="es-ES"/>
              </w:rPr>
              <w:t>No</w:t>
            </w:r>
          </w:p>
        </w:tc>
      </w:tr>
      <w:tr w:rsidR="00BF6C51" w14:paraId="084B0423" w14:textId="77777777">
        <w:trPr>
          <w:trHeight w:val="300"/>
        </w:trPr>
        <w:tc>
          <w:tcPr>
            <w:tcW w:w="1543" w:type="dxa"/>
            <w:tcBorders>
              <w:top w:val="single" w:sz="8" w:space="0" w:color="000000"/>
              <w:left w:val="single" w:sz="8" w:space="0" w:color="000000"/>
              <w:bottom w:val="single" w:sz="8" w:space="0" w:color="000000"/>
            </w:tcBorders>
            <w:vAlign w:val="center"/>
          </w:tcPr>
          <w:p w14:paraId="50C7F348" w14:textId="77777777" w:rsidR="00BF6C51" w:rsidRDefault="00D42B21">
            <w:pPr>
              <w:spacing w:before="0"/>
              <w:ind w:left="0"/>
              <w:jc w:val="left"/>
            </w:pPr>
            <w:r>
              <w:rPr>
                <w:rFonts w:ascii="Calibri" w:hAnsi="Calibri" w:cs="Calibri"/>
                <w:i/>
                <w:sz w:val="18"/>
                <w:szCs w:val="18"/>
                <w:lang w:eastAsia="es-ES"/>
              </w:rPr>
              <w:t>175-c2</w:t>
            </w:r>
          </w:p>
        </w:tc>
        <w:tc>
          <w:tcPr>
            <w:tcW w:w="6131" w:type="dxa"/>
            <w:tcBorders>
              <w:top w:val="single" w:sz="8" w:space="0" w:color="000000"/>
              <w:left w:val="single" w:sz="8" w:space="0" w:color="000000"/>
              <w:bottom w:val="single" w:sz="8" w:space="0" w:color="000000"/>
            </w:tcBorders>
            <w:vAlign w:val="center"/>
          </w:tcPr>
          <w:p w14:paraId="21CCE83A" w14:textId="77777777" w:rsidR="00BF6C51" w:rsidRDefault="00D42B21">
            <w:pPr>
              <w:spacing w:before="0"/>
              <w:ind w:left="0"/>
            </w:pPr>
            <w:r>
              <w:rPr>
                <w:rFonts w:ascii="Calibri" w:hAnsi="Calibri" w:cs="Calibri"/>
                <w:bCs/>
                <w:i/>
                <w:sz w:val="18"/>
                <w:szCs w:val="18"/>
                <w:lang w:eastAsia="es-ES"/>
              </w:rPr>
              <w:t xml:space="preserve">Texto asociado a operaciones de reimpresión o suplemento. Es un texto variable. En función del nombre del documento se reutilizará el campo 20-C4 </w:t>
            </w:r>
          </w:p>
        </w:tc>
        <w:tc>
          <w:tcPr>
            <w:tcW w:w="2175" w:type="dxa"/>
            <w:tcBorders>
              <w:top w:val="single" w:sz="8" w:space="0" w:color="000000"/>
              <w:left w:val="single" w:sz="8" w:space="0" w:color="000000"/>
              <w:bottom w:val="single" w:sz="8" w:space="0" w:color="000000"/>
              <w:right w:val="single" w:sz="8" w:space="0" w:color="000000"/>
            </w:tcBorders>
          </w:tcPr>
          <w:p w14:paraId="4CF5AF18" w14:textId="77777777" w:rsidR="00BF6C51" w:rsidRDefault="00D42B21">
            <w:pPr>
              <w:spacing w:before="0"/>
              <w:ind w:left="0"/>
              <w:jc w:val="left"/>
            </w:pPr>
            <w:r>
              <w:rPr>
                <w:rFonts w:ascii="Calibri" w:hAnsi="Calibri" w:cs="Calibri"/>
                <w:i/>
                <w:sz w:val="18"/>
                <w:szCs w:val="18"/>
                <w:lang w:eastAsia="es-ES"/>
              </w:rPr>
              <w:t>No</w:t>
            </w:r>
          </w:p>
        </w:tc>
      </w:tr>
      <w:tr w:rsidR="00BF6C51" w14:paraId="78406581" w14:textId="77777777">
        <w:trPr>
          <w:trHeight w:val="300"/>
        </w:trPr>
        <w:tc>
          <w:tcPr>
            <w:tcW w:w="1543" w:type="dxa"/>
            <w:tcBorders>
              <w:top w:val="single" w:sz="8" w:space="0" w:color="000000"/>
              <w:left w:val="single" w:sz="8" w:space="0" w:color="000000"/>
              <w:bottom w:val="single" w:sz="8" w:space="0" w:color="000000"/>
            </w:tcBorders>
            <w:vAlign w:val="center"/>
          </w:tcPr>
          <w:p w14:paraId="40EA7314" w14:textId="77777777" w:rsidR="00BF6C51" w:rsidRDefault="00D42B21">
            <w:pPr>
              <w:spacing w:before="0"/>
              <w:ind w:left="0"/>
              <w:jc w:val="left"/>
            </w:pPr>
            <w:r>
              <w:rPr>
                <w:rFonts w:ascii="Calibri" w:hAnsi="Calibri" w:cs="Calibri"/>
                <w:i/>
                <w:sz w:val="18"/>
                <w:szCs w:val="18"/>
                <w:lang w:eastAsia="es-ES"/>
              </w:rPr>
              <w:lastRenderedPageBreak/>
              <w:t>175-c3</w:t>
            </w:r>
          </w:p>
        </w:tc>
        <w:tc>
          <w:tcPr>
            <w:tcW w:w="6131" w:type="dxa"/>
            <w:tcBorders>
              <w:top w:val="single" w:sz="8" w:space="0" w:color="000000"/>
              <w:left w:val="single" w:sz="8" w:space="0" w:color="000000"/>
              <w:bottom w:val="single" w:sz="8" w:space="0" w:color="000000"/>
            </w:tcBorders>
            <w:vAlign w:val="center"/>
          </w:tcPr>
          <w:p w14:paraId="7D4DA13A" w14:textId="77777777" w:rsidR="00BF6C51" w:rsidRDefault="00D42B21">
            <w:pPr>
              <w:spacing w:before="0"/>
              <w:ind w:left="0"/>
            </w:pPr>
            <w:r>
              <w:rPr>
                <w:rFonts w:ascii="Calibri" w:hAnsi="Calibri" w:cs="Calibri"/>
                <w:bCs/>
                <w:i/>
                <w:sz w:val="18"/>
                <w:szCs w:val="18"/>
                <w:lang w:eastAsia="es-ES"/>
              </w:rPr>
              <w:t>Extracto de las Cláusulas limitativas y de exclusión de los derechos de los asegurados. El .rtf que al que se debe llamar es variable por lo que deberá de indicarlo el operacional.</w:t>
            </w:r>
          </w:p>
        </w:tc>
        <w:tc>
          <w:tcPr>
            <w:tcW w:w="2175" w:type="dxa"/>
            <w:tcBorders>
              <w:top w:val="single" w:sz="8" w:space="0" w:color="000000"/>
              <w:left w:val="single" w:sz="8" w:space="0" w:color="000000"/>
              <w:bottom w:val="single" w:sz="8" w:space="0" w:color="000000"/>
              <w:right w:val="single" w:sz="8" w:space="0" w:color="000000"/>
            </w:tcBorders>
          </w:tcPr>
          <w:p w14:paraId="262F1B8B" w14:textId="77777777" w:rsidR="00BF6C51" w:rsidRDefault="00D42B21">
            <w:pPr>
              <w:spacing w:before="0"/>
              <w:ind w:left="0"/>
              <w:jc w:val="left"/>
            </w:pPr>
            <w:r>
              <w:rPr>
                <w:rFonts w:ascii="Calibri" w:hAnsi="Calibri" w:cs="Calibri"/>
                <w:i/>
                <w:sz w:val="18"/>
                <w:szCs w:val="18"/>
                <w:lang w:eastAsia="es-ES"/>
              </w:rPr>
              <w:t>No</w:t>
            </w:r>
          </w:p>
        </w:tc>
      </w:tr>
      <w:tr w:rsidR="00BF6C51" w14:paraId="695CB491" w14:textId="77777777">
        <w:trPr>
          <w:trHeight w:val="300"/>
        </w:trPr>
        <w:tc>
          <w:tcPr>
            <w:tcW w:w="1543" w:type="dxa"/>
            <w:tcBorders>
              <w:top w:val="single" w:sz="8" w:space="0" w:color="000000"/>
              <w:left w:val="single" w:sz="8" w:space="0" w:color="000000"/>
              <w:bottom w:val="single" w:sz="8" w:space="0" w:color="000000"/>
            </w:tcBorders>
            <w:vAlign w:val="center"/>
          </w:tcPr>
          <w:p w14:paraId="5983070A" w14:textId="77777777" w:rsidR="00BF6C51" w:rsidRDefault="00D42B21">
            <w:pPr>
              <w:spacing w:before="0"/>
              <w:ind w:left="0"/>
              <w:jc w:val="left"/>
            </w:pPr>
            <w:r>
              <w:rPr>
                <w:rFonts w:ascii="Calibri" w:hAnsi="Calibri" w:cs="Calibri"/>
                <w:i/>
                <w:sz w:val="18"/>
                <w:szCs w:val="18"/>
                <w:lang w:eastAsia="es-ES"/>
              </w:rPr>
              <w:t>175-c4</w:t>
            </w:r>
          </w:p>
        </w:tc>
        <w:tc>
          <w:tcPr>
            <w:tcW w:w="6131" w:type="dxa"/>
            <w:tcBorders>
              <w:top w:val="single" w:sz="8" w:space="0" w:color="000000"/>
              <w:left w:val="single" w:sz="8" w:space="0" w:color="000000"/>
              <w:bottom w:val="single" w:sz="8" w:space="0" w:color="000000"/>
            </w:tcBorders>
            <w:vAlign w:val="center"/>
          </w:tcPr>
          <w:p w14:paraId="12B1EA2B" w14:textId="77777777" w:rsidR="00BF6C51" w:rsidRDefault="00D42B21">
            <w:pPr>
              <w:spacing w:before="0"/>
              <w:ind w:left="0"/>
            </w:pPr>
            <w:r>
              <w:rPr>
                <w:rFonts w:ascii="Calibri" w:hAnsi="Calibri" w:cs="Calibri"/>
                <w:bCs/>
                <w:i/>
                <w:sz w:val="18"/>
                <w:szCs w:val="18"/>
                <w:lang w:eastAsia="es-ES"/>
              </w:rPr>
              <w:t>Rol del Firmante</w:t>
            </w:r>
          </w:p>
        </w:tc>
        <w:tc>
          <w:tcPr>
            <w:tcW w:w="2175" w:type="dxa"/>
            <w:tcBorders>
              <w:top w:val="single" w:sz="8" w:space="0" w:color="000000"/>
              <w:left w:val="single" w:sz="8" w:space="0" w:color="000000"/>
              <w:bottom w:val="single" w:sz="8" w:space="0" w:color="000000"/>
              <w:right w:val="single" w:sz="8" w:space="0" w:color="000000"/>
            </w:tcBorders>
          </w:tcPr>
          <w:p w14:paraId="4E713DCD" w14:textId="77777777" w:rsidR="00BF6C51" w:rsidRDefault="00BF6C51">
            <w:pPr>
              <w:snapToGrid w:val="0"/>
              <w:spacing w:before="0"/>
              <w:ind w:left="0"/>
              <w:jc w:val="left"/>
              <w:rPr>
                <w:rFonts w:ascii="Calibri" w:hAnsi="Calibri" w:cs="Calibri"/>
                <w:bCs/>
                <w:i/>
                <w:sz w:val="18"/>
                <w:szCs w:val="18"/>
                <w:lang w:eastAsia="es-ES"/>
              </w:rPr>
            </w:pPr>
          </w:p>
        </w:tc>
      </w:tr>
    </w:tbl>
    <w:p w14:paraId="24880960" w14:textId="77777777" w:rsidR="00BF6C51" w:rsidRDefault="00BF6C51">
      <w:pPr>
        <w:ind w:left="765"/>
        <w:rPr>
          <w:lang w:eastAsia="es-ES"/>
        </w:rPr>
      </w:pPr>
    </w:p>
    <w:p w14:paraId="11DC7488" w14:textId="77777777" w:rsidR="00BF6C51" w:rsidRDefault="00D42B21">
      <w:pPr>
        <w:ind w:left="0"/>
      </w:pPr>
      <w:r>
        <w:rPr>
          <w:sz w:val="20"/>
          <w:lang w:eastAsia="es-ES"/>
        </w:rPr>
        <w:t>Por el momento, únicamente se enviará el documento de extracto en el dato 175-c3, aunque el resto de campos deben quedar preparados para un futuro.</w:t>
      </w:r>
    </w:p>
    <w:p w14:paraId="516F31EA" w14:textId="77777777" w:rsidR="00BF6C51" w:rsidRDefault="00BF6C51">
      <w:pPr>
        <w:ind w:left="765"/>
        <w:rPr>
          <w:sz w:val="20"/>
          <w:lang w:eastAsia="es-ES"/>
        </w:rPr>
      </w:pPr>
    </w:p>
    <w:p w14:paraId="31DAB3CD" w14:textId="77777777" w:rsidR="00BF6C51" w:rsidRDefault="00D42B21">
      <w:pPr>
        <w:ind w:left="765"/>
      </w:pPr>
      <w:r>
        <w:rPr>
          <w:rFonts w:eastAsia="Arial"/>
          <w:color w:val="FF0000"/>
        </w:rPr>
        <w:t xml:space="preserve"> </w:t>
      </w:r>
    </w:p>
    <w:p w14:paraId="2E30987D" w14:textId="77777777" w:rsidR="00BF6C51" w:rsidRDefault="00D42B21">
      <w:pPr>
        <w:pStyle w:val="Ttulo4"/>
      </w:pPr>
      <w:r>
        <w:rPr>
          <w:rFonts w:eastAsia="Arial"/>
        </w:rPr>
        <w:t xml:space="preserve"> </w:t>
      </w:r>
      <w:r>
        <w:t>Cláusula LOPD</w:t>
      </w:r>
    </w:p>
    <w:p w14:paraId="1956C529" w14:textId="77777777" w:rsidR="00BF6C51" w:rsidRDefault="00BF6C51"/>
    <w:p w14:paraId="30D66FE4" w14:textId="77777777" w:rsidR="00BF6C51" w:rsidRDefault="00D42B21">
      <w:pPr>
        <w:ind w:left="0"/>
      </w:pPr>
      <w:r>
        <w:rPr>
          <w:sz w:val="20"/>
          <w:lang w:eastAsia="es-ES"/>
        </w:rPr>
        <w:t xml:space="preserve">La cláusula LOPD debe aparecer y ser gestionada del mismo modo a como se está haciendo actualmente en las CCPP. </w:t>
      </w:r>
    </w:p>
    <w:p w14:paraId="2D8F47EF" w14:textId="77777777" w:rsidR="00BF6C51" w:rsidRDefault="00D42B21">
      <w:pPr>
        <w:ind w:left="0"/>
      </w:pPr>
      <w:r>
        <w:rPr>
          <w:sz w:val="20"/>
          <w:lang w:eastAsia="es-ES"/>
        </w:rPr>
        <w:t>Se mostrará a continuación de las hojas correspondientes al Extracto y compartirán los siguientes elementos junto con la Solicitud:</w:t>
      </w:r>
    </w:p>
    <w:p w14:paraId="6CC767F3" w14:textId="77777777" w:rsidR="00BF6C51" w:rsidRDefault="00BF6C51">
      <w:pPr>
        <w:rPr>
          <w:sz w:val="20"/>
          <w:lang w:eastAsia="es-ES"/>
        </w:rPr>
      </w:pPr>
    </w:p>
    <w:p w14:paraId="38EBC419" w14:textId="77777777" w:rsidR="00BF6C51" w:rsidRDefault="00D42B21">
      <w:pPr>
        <w:numPr>
          <w:ilvl w:val="0"/>
          <w:numId w:val="26"/>
        </w:numPr>
        <w:spacing w:line="276" w:lineRule="auto"/>
      </w:pPr>
      <w:r>
        <w:rPr>
          <w:b/>
          <w:sz w:val="20"/>
        </w:rPr>
        <w:t>Cabecera</w:t>
      </w:r>
    </w:p>
    <w:p w14:paraId="47CEBF6F" w14:textId="77777777" w:rsidR="00BF6C51" w:rsidRDefault="00D42B21">
      <w:r>
        <w:rPr>
          <w:sz w:val="20"/>
          <w:lang w:eastAsia="es-ES"/>
        </w:rPr>
        <w:t>Será como la cabecera de las Solicitudes de Salud</w:t>
      </w:r>
    </w:p>
    <w:p w14:paraId="6192E2AF" w14:textId="77777777" w:rsidR="00BF6C51" w:rsidRDefault="00BF6C51">
      <w:pPr>
        <w:rPr>
          <w:sz w:val="20"/>
          <w:lang w:eastAsia="es-ES"/>
        </w:rPr>
      </w:pPr>
    </w:p>
    <w:p w14:paraId="5B0F39DA" w14:textId="77777777" w:rsidR="00BF6C51" w:rsidRDefault="00D42B21">
      <w:pPr>
        <w:numPr>
          <w:ilvl w:val="0"/>
          <w:numId w:val="26"/>
        </w:numPr>
        <w:spacing w:line="276" w:lineRule="auto"/>
      </w:pPr>
      <w:r>
        <w:rPr>
          <w:b/>
          <w:sz w:val="20"/>
        </w:rPr>
        <w:t>Datos generales de la compañía MAPFRE</w:t>
      </w:r>
    </w:p>
    <w:p w14:paraId="722B37B5" w14:textId="77777777" w:rsidR="00BF6C51" w:rsidRDefault="00D42B21">
      <w:r>
        <w:rPr>
          <w:sz w:val="20"/>
          <w:lang w:eastAsia="es-ES"/>
        </w:rPr>
        <w:t>Será como los datos generales de la compañía MAPFRE indicados en la Solicitud</w:t>
      </w:r>
    </w:p>
    <w:p w14:paraId="7F0520F2" w14:textId="77777777" w:rsidR="00BF6C51" w:rsidRDefault="00BF6C51">
      <w:pPr>
        <w:rPr>
          <w:sz w:val="20"/>
          <w:lang w:eastAsia="es-ES"/>
        </w:rPr>
      </w:pPr>
    </w:p>
    <w:p w14:paraId="02CDF069" w14:textId="77777777" w:rsidR="00BF6C51" w:rsidRDefault="00D42B21">
      <w:pPr>
        <w:numPr>
          <w:ilvl w:val="0"/>
          <w:numId w:val="26"/>
        </w:numPr>
        <w:spacing w:line="276" w:lineRule="auto"/>
        <w:jc w:val="left"/>
      </w:pPr>
      <w:r>
        <w:rPr>
          <w:b/>
          <w:sz w:val="20"/>
        </w:rPr>
        <w:t>Pie</w:t>
      </w:r>
    </w:p>
    <w:p w14:paraId="318C8F70" w14:textId="77777777" w:rsidR="00BF6C51" w:rsidRDefault="00D42B21">
      <w:r>
        <w:rPr>
          <w:sz w:val="20"/>
          <w:lang w:eastAsia="es-ES"/>
        </w:rPr>
        <w:t>Será como el indicado en la Solicitud, salvo el literal correspondiente a la firma del Asegurado / Solicitante… que lo informará el operacional.</w:t>
      </w:r>
    </w:p>
    <w:p w14:paraId="7867845E" w14:textId="77777777" w:rsidR="00BF6C51" w:rsidRDefault="00BF6C51">
      <w:pPr>
        <w:rPr>
          <w:sz w:val="20"/>
          <w:lang w:eastAsia="es-ES"/>
        </w:rPr>
      </w:pPr>
    </w:p>
    <w:p w14:paraId="364E0256" w14:textId="77777777" w:rsidR="00BF6C51" w:rsidRDefault="00D42B21">
      <w:pPr>
        <w:ind w:left="0"/>
      </w:pPr>
      <w:r>
        <w:rPr>
          <w:sz w:val="20"/>
          <w:lang w:eastAsia="es-ES"/>
        </w:rPr>
        <w:t>Su formato será el propio de las CCPP:</w:t>
      </w:r>
    </w:p>
    <w:p w14:paraId="69BC5E34" w14:textId="77777777" w:rsidR="00BF6C51" w:rsidRDefault="00BF6C51">
      <w:pPr>
        <w:ind w:left="0"/>
        <w:rPr>
          <w:sz w:val="20"/>
          <w:lang w:eastAsia="es-ES"/>
        </w:rPr>
      </w:pPr>
    </w:p>
    <w:p w14:paraId="7A76DD3C" w14:textId="1C61A199" w:rsidR="00BF6C51" w:rsidRDefault="00D42B21">
      <w:pPr>
        <w:ind w:left="0"/>
      </w:pPr>
      <w:r>
        <w:rPr>
          <w:noProof/>
          <w:lang w:eastAsia="es-ES"/>
        </w:rPr>
        <w:lastRenderedPageBreak/>
        <w:drawing>
          <wp:inline distT="0" distB="0" distL="0" distR="0" wp14:anchorId="561F3378" wp14:editId="3B7897BB">
            <wp:extent cx="6124575" cy="651510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l="-55" t="-50" r="-55" b="-50"/>
                    <a:stretch>
                      <a:fillRect/>
                    </a:stretch>
                  </pic:blipFill>
                  <pic:spPr bwMode="auto">
                    <a:xfrm>
                      <a:off x="0" y="0"/>
                      <a:ext cx="6124575" cy="6515100"/>
                    </a:xfrm>
                    <a:prstGeom prst="rect">
                      <a:avLst/>
                    </a:prstGeom>
                    <a:solidFill>
                      <a:srgbClr val="FFFFFF"/>
                    </a:solidFill>
                    <a:ln>
                      <a:noFill/>
                    </a:ln>
                  </pic:spPr>
                </pic:pic>
              </a:graphicData>
            </a:graphic>
          </wp:inline>
        </w:drawing>
      </w:r>
    </w:p>
    <w:p w14:paraId="3D1239AA" w14:textId="77777777" w:rsidR="00BF6C51" w:rsidRDefault="00BF6C51">
      <w:pPr>
        <w:ind w:left="0"/>
      </w:pPr>
    </w:p>
    <w:p w14:paraId="7F3AF3C3" w14:textId="77777777" w:rsidR="00BF6C51" w:rsidRDefault="00D42B21">
      <w:pPr>
        <w:ind w:left="0"/>
      </w:pPr>
      <w:r>
        <w:rPr>
          <w:sz w:val="20"/>
          <w:lang w:eastAsia="es-ES"/>
        </w:rPr>
        <w:t>La cláusula LOPD debe mostrarse en una sola página e irá bajo el título “TRATAMIENTO DE DATOS PERSONALES”.</w:t>
      </w:r>
    </w:p>
    <w:p w14:paraId="13A68B36" w14:textId="77777777" w:rsidR="00BF6C51" w:rsidRDefault="00BF6C51">
      <w:pPr>
        <w:rPr>
          <w:sz w:val="20"/>
          <w:lang w:eastAsia="es-ES"/>
        </w:rPr>
      </w:pPr>
    </w:p>
    <w:tbl>
      <w:tblPr>
        <w:tblW w:w="0" w:type="auto"/>
        <w:tblInd w:w="70" w:type="dxa"/>
        <w:tblLayout w:type="fixed"/>
        <w:tblCellMar>
          <w:left w:w="70" w:type="dxa"/>
          <w:right w:w="70" w:type="dxa"/>
        </w:tblCellMar>
        <w:tblLook w:val="0000" w:firstRow="0" w:lastRow="0" w:firstColumn="0" w:lastColumn="0" w:noHBand="0" w:noVBand="0"/>
      </w:tblPr>
      <w:tblGrid>
        <w:gridCol w:w="1543"/>
        <w:gridCol w:w="6131"/>
        <w:gridCol w:w="2175"/>
      </w:tblGrid>
      <w:tr w:rsidR="00BF6C51" w14:paraId="134A5E67" w14:textId="77777777">
        <w:trPr>
          <w:trHeight w:val="233"/>
        </w:trPr>
        <w:tc>
          <w:tcPr>
            <w:tcW w:w="1543" w:type="dxa"/>
            <w:tcBorders>
              <w:top w:val="single" w:sz="8" w:space="0" w:color="000000"/>
              <w:left w:val="single" w:sz="8" w:space="0" w:color="000000"/>
              <w:bottom w:val="single" w:sz="8" w:space="0" w:color="000000"/>
            </w:tcBorders>
            <w:vAlign w:val="center"/>
          </w:tcPr>
          <w:p w14:paraId="77374465" w14:textId="77777777" w:rsidR="00BF6C51" w:rsidRDefault="00D42B21">
            <w:pPr>
              <w:spacing w:before="0"/>
              <w:ind w:left="0"/>
              <w:jc w:val="left"/>
            </w:pPr>
            <w:r>
              <w:rPr>
                <w:rFonts w:ascii="Calibri" w:hAnsi="Calibri" w:cs="Calibri"/>
                <w:b/>
                <w:i/>
                <w:sz w:val="18"/>
                <w:szCs w:val="18"/>
                <w:lang w:eastAsia="es-ES"/>
              </w:rPr>
              <w:t>Descripción campo</w:t>
            </w:r>
          </w:p>
        </w:tc>
        <w:tc>
          <w:tcPr>
            <w:tcW w:w="6131" w:type="dxa"/>
            <w:tcBorders>
              <w:top w:val="single" w:sz="8" w:space="0" w:color="000000"/>
              <w:left w:val="single" w:sz="8" w:space="0" w:color="000000"/>
              <w:bottom w:val="single" w:sz="8" w:space="0" w:color="000000"/>
            </w:tcBorders>
            <w:vAlign w:val="center"/>
          </w:tcPr>
          <w:p w14:paraId="1E47D639" w14:textId="77777777" w:rsidR="00BF6C51" w:rsidRDefault="00D42B21">
            <w:pPr>
              <w:spacing w:before="0"/>
              <w:ind w:left="0"/>
              <w:jc w:val="left"/>
            </w:pPr>
            <w:r>
              <w:rPr>
                <w:rFonts w:ascii="Calibri" w:hAnsi="Calibri" w:cs="Calibri"/>
                <w:b/>
                <w:i/>
                <w:sz w:val="18"/>
                <w:szCs w:val="18"/>
                <w:lang w:eastAsia="es-ES"/>
              </w:rPr>
              <w:t>Posibles valores</w:t>
            </w:r>
          </w:p>
        </w:tc>
        <w:tc>
          <w:tcPr>
            <w:tcW w:w="2175" w:type="dxa"/>
            <w:tcBorders>
              <w:top w:val="single" w:sz="8" w:space="0" w:color="000000"/>
              <w:left w:val="single" w:sz="8" w:space="0" w:color="000000"/>
              <w:bottom w:val="single" w:sz="8" w:space="0" w:color="000000"/>
              <w:right w:val="single" w:sz="8" w:space="0" w:color="000000"/>
            </w:tcBorders>
          </w:tcPr>
          <w:p w14:paraId="44F2022D" w14:textId="77777777" w:rsidR="00BF6C51" w:rsidRDefault="00D42B21">
            <w:pPr>
              <w:spacing w:before="0"/>
              <w:ind w:left="0"/>
              <w:jc w:val="center"/>
            </w:pPr>
            <w:r>
              <w:rPr>
                <w:b/>
                <w:bCs/>
                <w:i/>
                <w:sz w:val="16"/>
                <w:szCs w:val="16"/>
                <w:lang w:eastAsia="es-ES"/>
              </w:rPr>
              <w:t>Tipo (indicar si es texto generado por Geatyc)</w:t>
            </w:r>
          </w:p>
        </w:tc>
      </w:tr>
      <w:tr w:rsidR="00BF6C51" w14:paraId="5D7BD908" w14:textId="77777777">
        <w:trPr>
          <w:trHeight w:val="300"/>
        </w:trPr>
        <w:tc>
          <w:tcPr>
            <w:tcW w:w="1543" w:type="dxa"/>
            <w:tcBorders>
              <w:top w:val="single" w:sz="8" w:space="0" w:color="000000"/>
              <w:left w:val="single" w:sz="8" w:space="0" w:color="000000"/>
              <w:bottom w:val="single" w:sz="8" w:space="0" w:color="000000"/>
            </w:tcBorders>
            <w:vAlign w:val="center"/>
          </w:tcPr>
          <w:p w14:paraId="27145808" w14:textId="77777777" w:rsidR="00BF6C51" w:rsidRDefault="00D42B21">
            <w:pPr>
              <w:spacing w:before="0"/>
              <w:ind w:left="0"/>
              <w:jc w:val="left"/>
            </w:pPr>
            <w:r>
              <w:rPr>
                <w:rFonts w:ascii="Calibri" w:hAnsi="Calibri" w:cs="Calibri"/>
                <w:i/>
                <w:sz w:val="18"/>
                <w:szCs w:val="18"/>
                <w:lang w:eastAsia="es-ES"/>
              </w:rPr>
              <w:t>180-c1</w:t>
            </w:r>
          </w:p>
        </w:tc>
        <w:tc>
          <w:tcPr>
            <w:tcW w:w="6131" w:type="dxa"/>
            <w:tcBorders>
              <w:top w:val="single" w:sz="8" w:space="0" w:color="000000"/>
              <w:left w:val="single" w:sz="8" w:space="0" w:color="000000"/>
              <w:bottom w:val="single" w:sz="8" w:space="0" w:color="000000"/>
            </w:tcBorders>
            <w:vAlign w:val="center"/>
          </w:tcPr>
          <w:p w14:paraId="5281F0BD" w14:textId="77777777" w:rsidR="00BF6C51" w:rsidRDefault="00D42B21">
            <w:pPr>
              <w:spacing w:before="0"/>
              <w:ind w:left="0"/>
            </w:pPr>
            <w:r>
              <w:rPr>
                <w:rFonts w:ascii="Calibri" w:hAnsi="Calibri" w:cs="Calibri"/>
                <w:bCs/>
                <w:i/>
                <w:sz w:val="18"/>
                <w:szCs w:val="18"/>
                <w:lang w:eastAsia="es-ES"/>
              </w:rPr>
              <w:t>Texto de la cláusula LOPD. ES-LOPD-2018-MAPFRE-180-C1.rtf. Será el mismo que para las CCPP. (CA-LOPD-2018-MAPFRE-180-C1.rtf para el catalán)</w:t>
            </w:r>
          </w:p>
        </w:tc>
        <w:tc>
          <w:tcPr>
            <w:tcW w:w="2175" w:type="dxa"/>
            <w:tcBorders>
              <w:top w:val="single" w:sz="8" w:space="0" w:color="000000"/>
              <w:left w:val="single" w:sz="8" w:space="0" w:color="000000"/>
              <w:bottom w:val="single" w:sz="8" w:space="0" w:color="000000"/>
              <w:right w:val="single" w:sz="8" w:space="0" w:color="000000"/>
            </w:tcBorders>
          </w:tcPr>
          <w:p w14:paraId="5DFD6796" w14:textId="77777777" w:rsidR="00BF6C51" w:rsidRDefault="00D42B21">
            <w:pPr>
              <w:spacing w:before="0"/>
              <w:ind w:left="0"/>
              <w:jc w:val="left"/>
            </w:pPr>
            <w:r>
              <w:rPr>
                <w:rFonts w:ascii="Calibri" w:hAnsi="Calibri" w:cs="Calibri"/>
                <w:i/>
                <w:sz w:val="18"/>
                <w:szCs w:val="18"/>
                <w:lang w:eastAsia="es-ES"/>
              </w:rPr>
              <w:t>No</w:t>
            </w:r>
          </w:p>
        </w:tc>
      </w:tr>
      <w:tr w:rsidR="00BF6C51" w14:paraId="2AF745A9" w14:textId="77777777">
        <w:trPr>
          <w:trHeight w:val="300"/>
        </w:trPr>
        <w:tc>
          <w:tcPr>
            <w:tcW w:w="1543" w:type="dxa"/>
            <w:tcBorders>
              <w:top w:val="single" w:sz="8" w:space="0" w:color="000000"/>
              <w:left w:val="single" w:sz="8" w:space="0" w:color="000000"/>
              <w:bottom w:val="single" w:sz="8" w:space="0" w:color="000000"/>
            </w:tcBorders>
            <w:vAlign w:val="center"/>
          </w:tcPr>
          <w:p w14:paraId="7341E530" w14:textId="77777777" w:rsidR="00BF6C51" w:rsidRDefault="00D42B21">
            <w:pPr>
              <w:spacing w:before="0"/>
              <w:ind w:left="0"/>
              <w:jc w:val="left"/>
            </w:pPr>
            <w:r>
              <w:rPr>
                <w:rFonts w:ascii="Calibri" w:hAnsi="Calibri" w:cs="Calibri"/>
                <w:i/>
                <w:sz w:val="18"/>
                <w:szCs w:val="18"/>
                <w:lang w:eastAsia="es-ES"/>
              </w:rPr>
              <w:t>180-c2</w:t>
            </w:r>
          </w:p>
        </w:tc>
        <w:tc>
          <w:tcPr>
            <w:tcW w:w="6131" w:type="dxa"/>
            <w:tcBorders>
              <w:top w:val="single" w:sz="8" w:space="0" w:color="000000"/>
              <w:left w:val="single" w:sz="8" w:space="0" w:color="000000"/>
              <w:bottom w:val="single" w:sz="8" w:space="0" w:color="000000"/>
            </w:tcBorders>
            <w:vAlign w:val="center"/>
          </w:tcPr>
          <w:p w14:paraId="4202681C" w14:textId="77777777" w:rsidR="00BF6C51" w:rsidRDefault="00D42B21">
            <w:pPr>
              <w:spacing w:before="0"/>
              <w:ind w:left="0"/>
            </w:pPr>
            <w:r>
              <w:rPr>
                <w:rFonts w:ascii="Calibri" w:hAnsi="Calibri" w:cs="Calibri"/>
                <w:bCs/>
                <w:i/>
                <w:sz w:val="18"/>
                <w:szCs w:val="18"/>
                <w:lang w:eastAsia="es-ES"/>
              </w:rPr>
              <w:t>Texto mediador. Por ejemplo BANKINTER. Cada canal llevará su propio texto</w:t>
            </w:r>
          </w:p>
        </w:tc>
        <w:tc>
          <w:tcPr>
            <w:tcW w:w="2175" w:type="dxa"/>
            <w:tcBorders>
              <w:top w:val="single" w:sz="8" w:space="0" w:color="000000"/>
              <w:left w:val="single" w:sz="8" w:space="0" w:color="000000"/>
              <w:bottom w:val="single" w:sz="8" w:space="0" w:color="000000"/>
              <w:right w:val="single" w:sz="8" w:space="0" w:color="000000"/>
            </w:tcBorders>
          </w:tcPr>
          <w:p w14:paraId="7160D5CE" w14:textId="77777777" w:rsidR="00BF6C51" w:rsidRDefault="00D42B21">
            <w:pPr>
              <w:spacing w:before="0"/>
              <w:ind w:left="0"/>
              <w:jc w:val="left"/>
            </w:pPr>
            <w:r>
              <w:rPr>
                <w:rFonts w:ascii="Calibri" w:hAnsi="Calibri" w:cs="Calibri"/>
                <w:i/>
                <w:sz w:val="18"/>
                <w:szCs w:val="18"/>
                <w:lang w:eastAsia="es-ES"/>
              </w:rPr>
              <w:t>No</w:t>
            </w:r>
          </w:p>
        </w:tc>
      </w:tr>
      <w:tr w:rsidR="00BF6C51" w14:paraId="25B19AC5" w14:textId="77777777">
        <w:trPr>
          <w:trHeight w:val="300"/>
        </w:trPr>
        <w:tc>
          <w:tcPr>
            <w:tcW w:w="1543" w:type="dxa"/>
            <w:tcBorders>
              <w:top w:val="single" w:sz="8" w:space="0" w:color="000000"/>
              <w:left w:val="single" w:sz="8" w:space="0" w:color="000000"/>
              <w:bottom w:val="single" w:sz="8" w:space="0" w:color="000000"/>
            </w:tcBorders>
            <w:vAlign w:val="center"/>
          </w:tcPr>
          <w:p w14:paraId="6B3827C1" w14:textId="77777777" w:rsidR="00BF6C51" w:rsidRDefault="00D42B21">
            <w:pPr>
              <w:spacing w:before="0"/>
              <w:ind w:left="0"/>
              <w:jc w:val="left"/>
            </w:pPr>
            <w:r>
              <w:rPr>
                <w:rFonts w:ascii="Calibri" w:hAnsi="Calibri" w:cs="Calibri"/>
                <w:i/>
                <w:sz w:val="18"/>
                <w:szCs w:val="18"/>
                <w:lang w:eastAsia="es-ES"/>
              </w:rPr>
              <w:t>180-c3</w:t>
            </w:r>
          </w:p>
        </w:tc>
        <w:tc>
          <w:tcPr>
            <w:tcW w:w="6131" w:type="dxa"/>
            <w:tcBorders>
              <w:top w:val="single" w:sz="8" w:space="0" w:color="000000"/>
              <w:left w:val="single" w:sz="8" w:space="0" w:color="000000"/>
              <w:bottom w:val="single" w:sz="8" w:space="0" w:color="000000"/>
            </w:tcBorders>
            <w:vAlign w:val="center"/>
          </w:tcPr>
          <w:p w14:paraId="6459FC44" w14:textId="77777777" w:rsidR="00BF6C51" w:rsidRDefault="00D42B21">
            <w:pPr>
              <w:spacing w:before="0"/>
              <w:ind w:left="0"/>
            </w:pPr>
            <w:r>
              <w:rPr>
                <w:rFonts w:ascii="Calibri" w:hAnsi="Calibri" w:cs="Calibri"/>
                <w:bCs/>
                <w:i/>
                <w:sz w:val="18"/>
                <w:szCs w:val="18"/>
                <w:lang w:eastAsia="es-ES"/>
              </w:rPr>
              <w:t xml:space="preserve">Rol del cliente. Tomará el valor Tomador, Titular o Asegurado Titular en función del nombre del documento </w:t>
            </w:r>
          </w:p>
          <w:p w14:paraId="6B2F9EEF" w14:textId="77777777" w:rsidR="00BF6C51" w:rsidRDefault="00D42B21">
            <w:pPr>
              <w:spacing w:before="0"/>
              <w:ind w:left="0"/>
            </w:pPr>
            <w:r>
              <w:rPr>
                <w:rFonts w:ascii="Calibri" w:hAnsi="Calibri" w:cs="Calibri"/>
                <w:bCs/>
                <w:i/>
                <w:sz w:val="18"/>
                <w:szCs w:val="18"/>
                <w:lang w:eastAsia="es-ES"/>
              </w:rPr>
              <w:t>Este campo es variable e irá en el rtf indicado en 180-c1.</w:t>
            </w:r>
          </w:p>
          <w:p w14:paraId="1CF115B0" w14:textId="77777777" w:rsidR="00BF6C51" w:rsidRDefault="00D42B21">
            <w:pPr>
              <w:spacing w:before="0"/>
              <w:ind w:left="0"/>
            </w:pPr>
            <w:r>
              <w:rPr>
                <w:rFonts w:ascii="Calibri" w:hAnsi="Calibri" w:cs="Calibri"/>
                <w:bCs/>
                <w:i/>
                <w:sz w:val="18"/>
                <w:szCs w:val="18"/>
                <w:lang w:eastAsia="es-ES"/>
              </w:rPr>
              <w:t>Será lo que se indique también como firmante.</w:t>
            </w:r>
          </w:p>
        </w:tc>
        <w:tc>
          <w:tcPr>
            <w:tcW w:w="2175" w:type="dxa"/>
            <w:tcBorders>
              <w:top w:val="single" w:sz="8" w:space="0" w:color="000000"/>
              <w:left w:val="single" w:sz="8" w:space="0" w:color="000000"/>
              <w:bottom w:val="single" w:sz="8" w:space="0" w:color="000000"/>
              <w:right w:val="single" w:sz="8" w:space="0" w:color="000000"/>
            </w:tcBorders>
          </w:tcPr>
          <w:p w14:paraId="67D9B2EA" w14:textId="77777777" w:rsidR="00BF6C51" w:rsidRDefault="00BF6C51">
            <w:pPr>
              <w:snapToGrid w:val="0"/>
              <w:spacing w:before="0"/>
              <w:ind w:left="0"/>
              <w:jc w:val="left"/>
              <w:rPr>
                <w:rFonts w:ascii="Calibri" w:hAnsi="Calibri" w:cs="Calibri"/>
                <w:bCs/>
                <w:i/>
                <w:sz w:val="18"/>
                <w:szCs w:val="18"/>
                <w:lang w:eastAsia="es-ES"/>
              </w:rPr>
            </w:pPr>
          </w:p>
        </w:tc>
      </w:tr>
    </w:tbl>
    <w:p w14:paraId="298B304A" w14:textId="77777777" w:rsidR="00BF6C51" w:rsidRDefault="00BF6C51"/>
    <w:p w14:paraId="5BC84D9D" w14:textId="77777777" w:rsidR="00BF6C51" w:rsidRDefault="00BF6C51"/>
    <w:p w14:paraId="2E566BDC" w14:textId="5A47D4F5" w:rsidR="00BF6C51" w:rsidRDefault="00D42B21">
      <w:pPr>
        <w:ind w:left="0"/>
      </w:pPr>
      <w:r>
        <w:rPr>
          <w:noProof/>
          <w:lang w:eastAsia="es-ES"/>
        </w:rPr>
        <mc:AlternateContent>
          <mc:Choice Requires="wps">
            <w:drawing>
              <wp:anchor distT="0" distB="0" distL="114300" distR="114300" simplePos="0" relativeHeight="251675136" behindDoc="0" locked="0" layoutInCell="1" allowOverlap="1" wp14:anchorId="06065445" wp14:editId="3D0DECF2">
                <wp:simplePos x="0" y="0"/>
                <wp:positionH relativeFrom="column">
                  <wp:posOffset>3150870</wp:posOffset>
                </wp:positionH>
                <wp:positionV relativeFrom="paragraph">
                  <wp:posOffset>4537075</wp:posOffset>
                </wp:positionV>
                <wp:extent cx="600075" cy="323850"/>
                <wp:effectExtent l="0" t="0" r="0" b="0"/>
                <wp:wrapNone/>
                <wp:docPr id="37" name="Auto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1E8D87" w14:textId="77777777" w:rsidR="00756116" w:rsidRDefault="00756116">
                            <w:pPr>
                              <w:overflowPunct w:val="0"/>
                              <w:ind w:left="0"/>
                              <w:rPr>
                                <w:b/>
                                <w:kern w:val="2"/>
                                <w:sz w:val="16"/>
                                <w:szCs w:val="16"/>
                              </w:rPr>
                            </w:pPr>
                            <w:r>
                              <w:rPr>
                                <w:b/>
                                <w:kern w:val="2"/>
                                <w:sz w:val="16"/>
                                <w:szCs w:val="16"/>
                              </w:rPr>
                              <w:t>180-c1</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06065445" id="AutoShape 46" o:spid="_x0000_s1068" style="position:absolute;left:0;text-align:left;margin-left:248.1pt;margin-top:357.25pt;width:47.25pt;height:25.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" fillcolor="#ff9" strokeweight=".09mm">
                <v:stroke joinstyle="miter"/>
                <v:textbox>
                  <w:txbxContent>
                    <w:p w14:paraId="491E8D87" w14:textId="77777777" w:rsidR="00756116" w:rsidRDefault="00756116">
                      <w:pPr>
                        <w:overflowPunct w:val="0"/>
                        <w:ind w:left="0"/>
                        <w:rPr>
                          <w:b/>
                          <w:kern w:val="2"/>
                          <w:sz w:val="16"/>
                          <w:szCs w:val="16"/>
                        </w:rPr>
                      </w:pPr>
                      <w:r>
                        <w:rPr>
                          <w:b/>
                          <w:kern w:val="2"/>
                          <w:sz w:val="16"/>
                          <w:szCs w:val="16"/>
                        </w:rPr>
                        <w:t>180-c1</w:t>
                      </w:r>
                    </w:p>
                  </w:txbxContent>
                </v:textbox>
              </v:roundrect>
            </w:pict>
          </mc:Fallback>
        </mc:AlternateContent>
      </w:r>
      <w:r>
        <w:rPr>
          <w:noProof/>
          <w:lang w:eastAsia="es-ES"/>
        </w:rPr>
        <mc:AlternateContent>
          <mc:Choice Requires="wps">
            <w:drawing>
              <wp:anchor distT="0" distB="0" distL="114300" distR="114300" simplePos="0" relativeHeight="251676160" behindDoc="0" locked="0" layoutInCell="1" allowOverlap="1" wp14:anchorId="3BDB8E18" wp14:editId="1BF18F4F">
                <wp:simplePos x="0" y="0"/>
                <wp:positionH relativeFrom="column">
                  <wp:posOffset>4995545</wp:posOffset>
                </wp:positionH>
                <wp:positionV relativeFrom="paragraph">
                  <wp:posOffset>6737350</wp:posOffset>
                </wp:positionV>
                <wp:extent cx="600075" cy="323850"/>
                <wp:effectExtent l="0" t="0" r="0" b="0"/>
                <wp:wrapNone/>
                <wp:docPr id="13" name="AutoShape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8A56FC3" w14:textId="77777777" w:rsidR="00756116" w:rsidRDefault="00756116">
                            <w:pPr>
                              <w:overflowPunct w:val="0"/>
                              <w:ind w:left="0"/>
                              <w:rPr>
                                <w:b/>
                                <w:kern w:val="2"/>
                                <w:sz w:val="16"/>
                                <w:szCs w:val="16"/>
                              </w:rPr>
                            </w:pPr>
                            <w:r>
                              <w:rPr>
                                <w:b/>
                                <w:kern w:val="2"/>
                                <w:sz w:val="16"/>
                                <w:szCs w:val="16"/>
                              </w:rPr>
                              <w:t>180-c2</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3BDB8E18" id="AutoShape 47" o:spid="_x0000_s1069" style="position:absolute;left:0;text-align:left;margin-left:393.35pt;margin-top:530.5pt;width:47.25pt;height:25.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" fillcolor="#ff9" strokeweight=".09mm">
                <v:stroke joinstyle="miter"/>
                <v:textbox>
                  <w:txbxContent>
                    <w:p w14:paraId="08A56FC3" w14:textId="77777777" w:rsidR="00756116" w:rsidRDefault="00756116">
                      <w:pPr>
                        <w:overflowPunct w:val="0"/>
                        <w:ind w:left="0"/>
                        <w:rPr>
                          <w:b/>
                          <w:kern w:val="2"/>
                          <w:sz w:val="16"/>
                          <w:szCs w:val="16"/>
                        </w:rPr>
                      </w:pPr>
                      <w:r>
                        <w:rPr>
                          <w:b/>
                          <w:kern w:val="2"/>
                          <w:sz w:val="16"/>
                          <w:szCs w:val="16"/>
                        </w:rPr>
                        <w:t>180-c2</w:t>
                      </w:r>
                    </w:p>
                  </w:txbxContent>
                </v:textbox>
              </v:roundrect>
            </w:pict>
          </mc:Fallback>
        </mc:AlternateContent>
      </w:r>
      <w:r>
        <w:rPr>
          <w:noProof/>
          <w:lang w:eastAsia="es-ES"/>
        </w:rPr>
        <w:drawing>
          <wp:inline distT="0" distB="0" distL="0" distR="0" wp14:anchorId="70E6FCF1" wp14:editId="074C2CA2">
            <wp:extent cx="6124575" cy="720090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4">
                      <a:extLst>
                        <a:ext uri="{28A0092B-C50C-407E-A947-70E740481C1C}">
                          <a14:useLocalDpi xmlns:a14="http://schemas.microsoft.com/office/drawing/2010/main" val="0"/>
                        </a:ext>
                      </a:extLst>
                    </a:blip>
                    <a:srcRect l="-60" t="-50" r="-60" b="-50"/>
                    <a:stretch>
                      <a:fillRect/>
                    </a:stretch>
                  </pic:blipFill>
                  <pic:spPr bwMode="auto">
                    <a:xfrm>
                      <a:off x="0" y="0"/>
                      <a:ext cx="6124575" cy="7200900"/>
                    </a:xfrm>
                    <a:prstGeom prst="rect">
                      <a:avLst/>
                    </a:prstGeom>
                    <a:solidFill>
                      <a:srgbClr val="FFFFFF"/>
                    </a:solidFill>
                    <a:ln>
                      <a:noFill/>
                    </a:ln>
                  </pic:spPr>
                </pic:pic>
              </a:graphicData>
            </a:graphic>
          </wp:inline>
        </w:drawing>
      </w:r>
    </w:p>
    <w:p w14:paraId="44749902" w14:textId="77777777" w:rsidR="00BF6C51" w:rsidRDefault="00BF6C51"/>
    <w:p w14:paraId="481EC382" w14:textId="77777777" w:rsidR="00BF6C51" w:rsidRDefault="00BF6C51"/>
    <w:p w14:paraId="5F3F2DA3" w14:textId="77777777" w:rsidR="00BF6C51" w:rsidRDefault="00D42B21">
      <w:pPr>
        <w:pStyle w:val="Ttulo4"/>
        <w:numPr>
          <w:ilvl w:val="2"/>
          <w:numId w:val="1"/>
        </w:numPr>
      </w:pPr>
      <w:r>
        <w:t>CU_002 Generación de un documento completo de Solicitudes. Producto de Indemnización</w:t>
      </w:r>
    </w:p>
    <w:p w14:paraId="15C6B722" w14:textId="77777777" w:rsidR="00BF6C51" w:rsidRDefault="00D42B21">
      <w:r>
        <w:rPr>
          <w:sz w:val="20"/>
        </w:rPr>
        <w:t>Este documento se generará exactamente de la misma manera que se ha generado el anterior, salvo por el bloque de los Datos de Garantías que se genera de manera diferente. Se indica a continuación únicamente las consideraciones relativas a este bloque:</w:t>
      </w:r>
    </w:p>
    <w:p w14:paraId="036C62EE" w14:textId="77777777" w:rsidR="00BF6C51" w:rsidRDefault="00D42B21">
      <w:pPr>
        <w:numPr>
          <w:ilvl w:val="0"/>
          <w:numId w:val="16"/>
        </w:numPr>
        <w:spacing w:line="276" w:lineRule="auto"/>
        <w:ind w:left="357" w:hanging="357"/>
      </w:pPr>
      <w:r>
        <w:rPr>
          <w:b/>
          <w:sz w:val="20"/>
        </w:rPr>
        <w:lastRenderedPageBreak/>
        <w:t>Datos de Garantías</w:t>
      </w:r>
    </w:p>
    <w:p w14:paraId="701BF430" w14:textId="77777777" w:rsidR="00BF6C51" w:rsidRDefault="00D42B21">
      <w:pPr>
        <w:spacing w:line="276" w:lineRule="auto"/>
        <w:ind w:left="357"/>
      </w:pPr>
      <w:r>
        <w:rPr>
          <w:sz w:val="20"/>
        </w:rPr>
        <w:t xml:space="preserve">Se deben mostrar de la misma manera que para las CCPP. El modo de mostrar los datos de Garantías variará en función del producto. </w:t>
      </w:r>
    </w:p>
    <w:p w14:paraId="7B73CA53" w14:textId="77777777" w:rsidR="00BF6C51" w:rsidRDefault="00D42B21">
      <w:pPr>
        <w:spacing w:line="276" w:lineRule="auto"/>
        <w:ind w:left="357"/>
      </w:pPr>
      <w:r>
        <w:rPr>
          <w:sz w:val="20"/>
        </w:rPr>
        <w:t>Para productos de Indemnización: El bloque “COBERTURAS Y GARANTÍAS” (EM110) para estos productos saldrá y se gestionará del mismo modo que se está haciendo actualmente en las CCPP:</w:t>
      </w:r>
    </w:p>
    <w:p w14:paraId="2425B9C8" w14:textId="77777777" w:rsidR="00BF6C51" w:rsidRDefault="00D42B21">
      <w:pPr>
        <w:spacing w:line="276" w:lineRule="auto"/>
        <w:ind w:left="0" w:firstLine="357"/>
      </w:pPr>
      <w:r>
        <w:rPr>
          <w:sz w:val="20"/>
        </w:rPr>
        <w:t>Las garantías aparecerán en columnas y en las filas sus valores por certificado:</w:t>
      </w:r>
    </w:p>
    <w:p w14:paraId="5654E939" w14:textId="682E074A" w:rsidR="00BF6C51" w:rsidRDefault="00D42B21">
      <w:pPr>
        <w:ind w:left="0" w:firstLine="708"/>
        <w:rPr>
          <w:sz w:val="20"/>
        </w:rPr>
      </w:pPr>
      <w:r>
        <w:rPr>
          <w:noProof/>
          <w:lang w:eastAsia="es-ES"/>
        </w:rPr>
        <w:drawing>
          <wp:inline distT="0" distB="0" distL="0" distR="0" wp14:anchorId="68829BAA" wp14:editId="437E87D6">
            <wp:extent cx="5619750" cy="120967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5">
                      <a:extLst>
                        <a:ext uri="{28A0092B-C50C-407E-A947-70E740481C1C}">
                          <a14:useLocalDpi xmlns:a14="http://schemas.microsoft.com/office/drawing/2010/main" val="0"/>
                        </a:ext>
                      </a:extLst>
                    </a:blip>
                    <a:srcRect l="-60" t="-278" r="-60" b="-278"/>
                    <a:stretch>
                      <a:fillRect/>
                    </a:stretch>
                  </pic:blipFill>
                  <pic:spPr bwMode="auto">
                    <a:xfrm>
                      <a:off x="0" y="0"/>
                      <a:ext cx="5619750" cy="1209675"/>
                    </a:xfrm>
                    <a:prstGeom prst="rect">
                      <a:avLst/>
                    </a:prstGeom>
                    <a:solidFill>
                      <a:srgbClr val="FFFFFF"/>
                    </a:solidFill>
                    <a:ln>
                      <a:noFill/>
                    </a:ln>
                  </pic:spPr>
                </pic:pic>
              </a:graphicData>
            </a:graphic>
          </wp:inline>
        </w:drawing>
      </w:r>
    </w:p>
    <w:p w14:paraId="1284190F" w14:textId="77777777" w:rsidR="00BF6C51" w:rsidRDefault="00D42B21">
      <w:r>
        <w:rPr>
          <w:sz w:val="20"/>
        </w:rPr>
        <w:t xml:space="preserve">En caso de que el número de asegurados sea mayor que cinco se debe repetir el bloque (en el primer bloque se mostrarán los datos para los clientes del 1 al 5 y en el segundo bloque los restantes). </w:t>
      </w:r>
    </w:p>
    <w:p w14:paraId="70C216C2" w14:textId="77777777" w:rsidR="00BF6C51" w:rsidRDefault="00BF6C51">
      <w:pPr>
        <w:ind w:left="0"/>
        <w:rPr>
          <w:sz w:val="20"/>
        </w:rPr>
      </w:pPr>
    </w:p>
    <w:tbl>
      <w:tblPr>
        <w:tblW w:w="0" w:type="auto"/>
        <w:tblInd w:w="705" w:type="dxa"/>
        <w:tblLayout w:type="fixed"/>
        <w:tblCellMar>
          <w:left w:w="70" w:type="dxa"/>
          <w:right w:w="70" w:type="dxa"/>
        </w:tblCellMar>
        <w:tblLook w:val="0000" w:firstRow="0" w:lastRow="0" w:firstColumn="0" w:lastColumn="0" w:noHBand="0" w:noVBand="0"/>
      </w:tblPr>
      <w:tblGrid>
        <w:gridCol w:w="1543"/>
        <w:gridCol w:w="4445"/>
        <w:gridCol w:w="1529"/>
        <w:gridCol w:w="1627"/>
      </w:tblGrid>
      <w:tr w:rsidR="00BF6C51" w14:paraId="5DF0D0C1" w14:textId="77777777">
        <w:trPr>
          <w:trHeight w:val="233"/>
        </w:trPr>
        <w:tc>
          <w:tcPr>
            <w:tcW w:w="1543" w:type="dxa"/>
            <w:tcBorders>
              <w:top w:val="single" w:sz="8" w:space="0" w:color="000000"/>
              <w:left w:val="single" w:sz="8" w:space="0" w:color="000000"/>
              <w:bottom w:val="single" w:sz="8" w:space="0" w:color="000000"/>
            </w:tcBorders>
            <w:vAlign w:val="center"/>
          </w:tcPr>
          <w:p w14:paraId="60F00729" w14:textId="77777777" w:rsidR="00BF6C51" w:rsidRDefault="00D42B21">
            <w:pPr>
              <w:spacing w:before="0"/>
              <w:ind w:left="0"/>
              <w:jc w:val="left"/>
            </w:pPr>
            <w:r>
              <w:rPr>
                <w:rFonts w:ascii="Calibri" w:hAnsi="Calibri" w:cs="Calibri"/>
                <w:b/>
                <w:i/>
                <w:sz w:val="18"/>
                <w:szCs w:val="18"/>
                <w:lang w:eastAsia="es-ES"/>
              </w:rPr>
              <w:t>Descripción campo</w:t>
            </w:r>
          </w:p>
        </w:tc>
        <w:tc>
          <w:tcPr>
            <w:tcW w:w="4445" w:type="dxa"/>
            <w:tcBorders>
              <w:top w:val="single" w:sz="8" w:space="0" w:color="000000"/>
              <w:left w:val="single" w:sz="8" w:space="0" w:color="000000"/>
              <w:bottom w:val="single" w:sz="8" w:space="0" w:color="000000"/>
            </w:tcBorders>
            <w:vAlign w:val="center"/>
          </w:tcPr>
          <w:p w14:paraId="734FA54E" w14:textId="77777777" w:rsidR="00BF6C51" w:rsidRDefault="00D42B21">
            <w:pPr>
              <w:spacing w:before="0"/>
              <w:ind w:left="0"/>
              <w:jc w:val="left"/>
            </w:pPr>
            <w:r>
              <w:rPr>
                <w:rFonts w:ascii="Calibri" w:hAnsi="Calibri" w:cs="Calibri"/>
                <w:b/>
                <w:i/>
                <w:sz w:val="18"/>
                <w:szCs w:val="18"/>
                <w:lang w:eastAsia="es-ES"/>
              </w:rPr>
              <w:t>Posibles valores</w:t>
            </w:r>
          </w:p>
        </w:tc>
        <w:tc>
          <w:tcPr>
            <w:tcW w:w="1529" w:type="dxa"/>
            <w:tcBorders>
              <w:top w:val="single" w:sz="8" w:space="0" w:color="000000"/>
              <w:left w:val="single" w:sz="8" w:space="0" w:color="000000"/>
              <w:bottom w:val="single" w:sz="8" w:space="0" w:color="000000"/>
            </w:tcBorders>
          </w:tcPr>
          <w:p w14:paraId="51859360" w14:textId="77777777" w:rsidR="00BF6C51" w:rsidRDefault="00D42B21">
            <w:pPr>
              <w:spacing w:before="0"/>
              <w:ind w:left="0"/>
              <w:jc w:val="center"/>
            </w:pPr>
            <w:r>
              <w:rPr>
                <w:rFonts w:ascii="Calibri" w:hAnsi="Calibri" w:cs="Calibri"/>
                <w:b/>
                <w:i/>
                <w:sz w:val="18"/>
                <w:szCs w:val="18"/>
                <w:lang w:eastAsia="es-ES"/>
              </w:rPr>
              <w:t>Tipo</w:t>
            </w:r>
          </w:p>
          <w:p w14:paraId="0C73B567" w14:textId="77777777" w:rsidR="00BF6C51" w:rsidRDefault="00D42B21">
            <w:pPr>
              <w:spacing w:before="0"/>
              <w:ind w:left="0"/>
              <w:jc w:val="center"/>
            </w:pPr>
            <w:r>
              <w:rPr>
                <w:rFonts w:ascii="Calibri" w:eastAsia="Calibri" w:hAnsi="Calibri" w:cs="Calibri"/>
                <w:b/>
                <w:i/>
                <w:sz w:val="18"/>
                <w:szCs w:val="18"/>
                <w:lang w:eastAsia="es-ES"/>
              </w:rPr>
              <w:t xml:space="preserve"> </w:t>
            </w:r>
            <w:r>
              <w:rPr>
                <w:rFonts w:ascii="Calibri" w:hAnsi="Calibri" w:cs="Calibri"/>
                <w:b/>
                <w:i/>
                <w:sz w:val="18"/>
                <w:szCs w:val="18"/>
                <w:lang w:eastAsia="es-ES"/>
              </w:rPr>
              <w:t>(cadena, numérico)</w:t>
            </w:r>
          </w:p>
        </w:tc>
        <w:tc>
          <w:tcPr>
            <w:tcW w:w="1627" w:type="dxa"/>
            <w:tcBorders>
              <w:top w:val="single" w:sz="8" w:space="0" w:color="000000"/>
              <w:left w:val="single" w:sz="8" w:space="0" w:color="000000"/>
              <w:bottom w:val="single" w:sz="8" w:space="0" w:color="000000"/>
              <w:right w:val="single" w:sz="8" w:space="0" w:color="000000"/>
            </w:tcBorders>
          </w:tcPr>
          <w:p w14:paraId="4E02D6A2" w14:textId="77777777" w:rsidR="00BF6C51" w:rsidRDefault="00D42B21">
            <w:pPr>
              <w:spacing w:before="0"/>
              <w:ind w:left="0"/>
              <w:jc w:val="center"/>
            </w:pPr>
            <w:r>
              <w:rPr>
                <w:rFonts w:ascii="Calibri" w:hAnsi="Calibri" w:cs="Calibri"/>
                <w:b/>
                <w:i/>
                <w:sz w:val="18"/>
                <w:szCs w:val="18"/>
                <w:lang w:eastAsia="es-ES"/>
              </w:rPr>
              <w:t>Repetitivo (Indicar sólo si lo es)</w:t>
            </w:r>
          </w:p>
        </w:tc>
      </w:tr>
      <w:tr w:rsidR="00BF6C51" w14:paraId="5A2BE829" w14:textId="77777777">
        <w:trPr>
          <w:trHeight w:val="300"/>
        </w:trPr>
        <w:tc>
          <w:tcPr>
            <w:tcW w:w="1543" w:type="dxa"/>
            <w:tcBorders>
              <w:top w:val="single" w:sz="8" w:space="0" w:color="000000"/>
              <w:left w:val="single" w:sz="8" w:space="0" w:color="000000"/>
              <w:bottom w:val="single" w:sz="8" w:space="0" w:color="000000"/>
            </w:tcBorders>
            <w:vAlign w:val="center"/>
          </w:tcPr>
          <w:p w14:paraId="7A855606" w14:textId="77777777" w:rsidR="00BF6C51" w:rsidRDefault="00D42B21">
            <w:pPr>
              <w:spacing w:before="0"/>
              <w:ind w:left="0"/>
              <w:jc w:val="left"/>
            </w:pPr>
            <w:r>
              <w:rPr>
                <w:rFonts w:ascii="Calibri" w:hAnsi="Calibri" w:cs="Calibri"/>
                <w:i/>
                <w:sz w:val="18"/>
                <w:szCs w:val="18"/>
                <w:lang w:eastAsia="es-ES"/>
              </w:rPr>
              <w:t>110-C1</w:t>
            </w:r>
          </w:p>
        </w:tc>
        <w:tc>
          <w:tcPr>
            <w:tcW w:w="4445" w:type="dxa"/>
            <w:tcBorders>
              <w:top w:val="single" w:sz="8" w:space="0" w:color="000000"/>
              <w:left w:val="single" w:sz="8" w:space="0" w:color="000000"/>
              <w:bottom w:val="single" w:sz="8" w:space="0" w:color="000000"/>
            </w:tcBorders>
            <w:vAlign w:val="center"/>
          </w:tcPr>
          <w:p w14:paraId="6842232E" w14:textId="77777777" w:rsidR="00BF6C51" w:rsidRDefault="00D42B21">
            <w:pPr>
              <w:spacing w:before="0"/>
              <w:ind w:left="0"/>
            </w:pPr>
            <w:r>
              <w:rPr>
                <w:rFonts w:ascii="Calibri" w:hAnsi="Calibri" w:cs="Calibri"/>
                <w:bCs/>
                <w:i/>
                <w:sz w:val="18"/>
                <w:szCs w:val="18"/>
                <w:lang w:eastAsia="es-ES"/>
              </w:rPr>
              <w:t>Descripción de la cabecera, de la garantía o del desglose de garantía</w:t>
            </w:r>
          </w:p>
        </w:tc>
        <w:tc>
          <w:tcPr>
            <w:tcW w:w="1529" w:type="dxa"/>
            <w:tcBorders>
              <w:top w:val="single" w:sz="8" w:space="0" w:color="000000"/>
              <w:left w:val="single" w:sz="8" w:space="0" w:color="000000"/>
              <w:bottom w:val="single" w:sz="8" w:space="0" w:color="000000"/>
            </w:tcBorders>
          </w:tcPr>
          <w:p w14:paraId="4C4C976B" w14:textId="77777777" w:rsidR="00BF6C51" w:rsidRDefault="00D42B21">
            <w:pPr>
              <w:spacing w:before="0"/>
              <w:ind w:left="0"/>
              <w:jc w:val="left"/>
            </w:pPr>
            <w:r>
              <w:rPr>
                <w:rFonts w:ascii="Calibri" w:hAnsi="Calibri" w:cs="Calibri"/>
                <w:i/>
                <w:sz w:val="18"/>
                <w:szCs w:val="18"/>
                <w:lang w:eastAsia="es-ES"/>
              </w:rPr>
              <w:t>A60</w:t>
            </w:r>
          </w:p>
        </w:tc>
        <w:tc>
          <w:tcPr>
            <w:tcW w:w="1627" w:type="dxa"/>
            <w:tcBorders>
              <w:top w:val="single" w:sz="8" w:space="0" w:color="000000"/>
              <w:left w:val="single" w:sz="8" w:space="0" w:color="000000"/>
              <w:bottom w:val="single" w:sz="8" w:space="0" w:color="000000"/>
              <w:right w:val="single" w:sz="8" w:space="0" w:color="000000"/>
            </w:tcBorders>
          </w:tcPr>
          <w:p w14:paraId="3159B971" w14:textId="77777777" w:rsidR="00BF6C51" w:rsidRDefault="00BF6C51">
            <w:pPr>
              <w:snapToGrid w:val="0"/>
              <w:spacing w:before="0"/>
              <w:ind w:left="0"/>
              <w:jc w:val="left"/>
              <w:rPr>
                <w:rFonts w:ascii="Calibri" w:hAnsi="Calibri" w:cs="Calibri"/>
                <w:i/>
                <w:sz w:val="18"/>
                <w:szCs w:val="18"/>
                <w:lang w:eastAsia="es-ES"/>
              </w:rPr>
            </w:pPr>
          </w:p>
        </w:tc>
      </w:tr>
      <w:tr w:rsidR="00BF6C51" w14:paraId="17A9A638" w14:textId="77777777">
        <w:trPr>
          <w:trHeight w:val="300"/>
        </w:trPr>
        <w:tc>
          <w:tcPr>
            <w:tcW w:w="1543" w:type="dxa"/>
            <w:tcBorders>
              <w:top w:val="single" w:sz="8" w:space="0" w:color="000000"/>
              <w:left w:val="single" w:sz="8" w:space="0" w:color="000000"/>
              <w:bottom w:val="single" w:sz="8" w:space="0" w:color="000000"/>
            </w:tcBorders>
            <w:vAlign w:val="center"/>
          </w:tcPr>
          <w:p w14:paraId="61764B01" w14:textId="77777777" w:rsidR="00BF6C51" w:rsidRDefault="00D42B21">
            <w:pPr>
              <w:spacing w:before="0"/>
              <w:ind w:left="0"/>
              <w:jc w:val="left"/>
            </w:pPr>
            <w:r>
              <w:rPr>
                <w:rFonts w:ascii="Calibri" w:hAnsi="Calibri" w:cs="Calibri"/>
                <w:i/>
                <w:sz w:val="18"/>
                <w:szCs w:val="18"/>
                <w:lang w:eastAsia="es-ES"/>
              </w:rPr>
              <w:t>110-C2</w:t>
            </w:r>
          </w:p>
        </w:tc>
        <w:tc>
          <w:tcPr>
            <w:tcW w:w="4445" w:type="dxa"/>
            <w:tcBorders>
              <w:top w:val="single" w:sz="8" w:space="0" w:color="000000"/>
              <w:left w:val="single" w:sz="8" w:space="0" w:color="000000"/>
              <w:bottom w:val="single" w:sz="8" w:space="0" w:color="000000"/>
            </w:tcBorders>
            <w:vAlign w:val="center"/>
          </w:tcPr>
          <w:p w14:paraId="1228449A" w14:textId="77777777" w:rsidR="00BF6C51" w:rsidRDefault="00D42B21">
            <w:pPr>
              <w:spacing w:before="0"/>
              <w:ind w:left="0"/>
            </w:pPr>
            <w:r>
              <w:rPr>
                <w:rFonts w:ascii="Calibri" w:hAnsi="Calibri" w:cs="Calibri"/>
                <w:bCs/>
                <w:i/>
                <w:sz w:val="18"/>
                <w:szCs w:val="18"/>
                <w:lang w:eastAsia="es-ES"/>
              </w:rPr>
              <w:t>Valores Asegurado1</w:t>
            </w:r>
          </w:p>
        </w:tc>
        <w:tc>
          <w:tcPr>
            <w:tcW w:w="1529" w:type="dxa"/>
            <w:tcBorders>
              <w:top w:val="single" w:sz="8" w:space="0" w:color="000000"/>
              <w:left w:val="single" w:sz="8" w:space="0" w:color="000000"/>
              <w:bottom w:val="single" w:sz="8" w:space="0" w:color="000000"/>
            </w:tcBorders>
          </w:tcPr>
          <w:p w14:paraId="2DDC7641" w14:textId="77777777" w:rsidR="00BF6C51" w:rsidRDefault="00D42B21">
            <w:pPr>
              <w:spacing w:before="0"/>
              <w:ind w:left="0"/>
              <w:jc w:val="left"/>
            </w:pPr>
            <w:r>
              <w:rPr>
                <w:rFonts w:ascii="Calibri" w:hAnsi="Calibri" w:cs="Calibri"/>
                <w:i/>
                <w:sz w:val="18"/>
                <w:szCs w:val="18"/>
                <w:lang w:eastAsia="es-ES"/>
              </w:rPr>
              <w:t>A9</w:t>
            </w:r>
          </w:p>
        </w:tc>
        <w:tc>
          <w:tcPr>
            <w:tcW w:w="1627" w:type="dxa"/>
            <w:tcBorders>
              <w:top w:val="single" w:sz="8" w:space="0" w:color="000000"/>
              <w:left w:val="single" w:sz="8" w:space="0" w:color="000000"/>
              <w:bottom w:val="single" w:sz="8" w:space="0" w:color="000000"/>
              <w:right w:val="single" w:sz="8" w:space="0" w:color="000000"/>
            </w:tcBorders>
          </w:tcPr>
          <w:p w14:paraId="7DB158D4" w14:textId="77777777" w:rsidR="00BF6C51" w:rsidRDefault="00D42B21">
            <w:pPr>
              <w:spacing w:before="0"/>
              <w:ind w:left="0"/>
              <w:jc w:val="left"/>
            </w:pPr>
            <w:r>
              <w:rPr>
                <w:rFonts w:ascii="Calibri" w:hAnsi="Calibri" w:cs="Calibri"/>
                <w:i/>
                <w:sz w:val="18"/>
                <w:szCs w:val="18"/>
                <w:lang w:eastAsia="es-ES"/>
              </w:rPr>
              <w:t>Máximo de 30 ocurrencias</w:t>
            </w:r>
          </w:p>
        </w:tc>
      </w:tr>
      <w:tr w:rsidR="00BF6C51" w14:paraId="6DE30592" w14:textId="77777777">
        <w:trPr>
          <w:trHeight w:val="300"/>
        </w:trPr>
        <w:tc>
          <w:tcPr>
            <w:tcW w:w="1543" w:type="dxa"/>
            <w:tcBorders>
              <w:top w:val="single" w:sz="8" w:space="0" w:color="000000"/>
              <w:left w:val="single" w:sz="8" w:space="0" w:color="000000"/>
              <w:bottom w:val="single" w:sz="8" w:space="0" w:color="000000"/>
            </w:tcBorders>
            <w:vAlign w:val="center"/>
          </w:tcPr>
          <w:p w14:paraId="625A66B8" w14:textId="77777777" w:rsidR="00BF6C51" w:rsidRDefault="00D42B21">
            <w:pPr>
              <w:spacing w:before="0"/>
              <w:ind w:left="0"/>
              <w:jc w:val="left"/>
            </w:pPr>
            <w:r>
              <w:rPr>
                <w:rFonts w:ascii="Calibri" w:hAnsi="Calibri" w:cs="Calibri"/>
                <w:i/>
                <w:sz w:val="18"/>
                <w:szCs w:val="18"/>
                <w:lang w:eastAsia="es-ES"/>
              </w:rPr>
              <w:t>110-C3</w:t>
            </w:r>
          </w:p>
        </w:tc>
        <w:tc>
          <w:tcPr>
            <w:tcW w:w="4445" w:type="dxa"/>
            <w:tcBorders>
              <w:top w:val="single" w:sz="8" w:space="0" w:color="000000"/>
              <w:left w:val="single" w:sz="8" w:space="0" w:color="000000"/>
              <w:bottom w:val="single" w:sz="8" w:space="0" w:color="000000"/>
            </w:tcBorders>
            <w:vAlign w:val="center"/>
          </w:tcPr>
          <w:p w14:paraId="41237969" w14:textId="77777777" w:rsidR="00BF6C51" w:rsidRDefault="00D42B21">
            <w:pPr>
              <w:spacing w:before="0"/>
              <w:ind w:left="0"/>
            </w:pPr>
            <w:r>
              <w:rPr>
                <w:rFonts w:ascii="Calibri" w:hAnsi="Calibri" w:cs="Calibri"/>
                <w:bCs/>
                <w:i/>
                <w:sz w:val="18"/>
                <w:szCs w:val="18"/>
                <w:lang w:eastAsia="es-ES"/>
              </w:rPr>
              <w:t>Valores Asegurado2</w:t>
            </w:r>
          </w:p>
        </w:tc>
        <w:tc>
          <w:tcPr>
            <w:tcW w:w="1529" w:type="dxa"/>
            <w:tcBorders>
              <w:top w:val="single" w:sz="8" w:space="0" w:color="000000"/>
              <w:left w:val="single" w:sz="8" w:space="0" w:color="000000"/>
              <w:bottom w:val="single" w:sz="8" w:space="0" w:color="000000"/>
            </w:tcBorders>
          </w:tcPr>
          <w:p w14:paraId="08F57F73" w14:textId="77777777" w:rsidR="00BF6C51" w:rsidRDefault="00D42B21">
            <w:pPr>
              <w:spacing w:before="0"/>
              <w:ind w:left="0"/>
              <w:jc w:val="left"/>
            </w:pPr>
            <w:r>
              <w:rPr>
                <w:rFonts w:ascii="Calibri" w:hAnsi="Calibri" w:cs="Calibri"/>
                <w:i/>
                <w:sz w:val="18"/>
                <w:szCs w:val="18"/>
                <w:lang w:eastAsia="es-ES"/>
              </w:rPr>
              <w:t>A9</w:t>
            </w:r>
          </w:p>
        </w:tc>
        <w:tc>
          <w:tcPr>
            <w:tcW w:w="1627" w:type="dxa"/>
            <w:tcBorders>
              <w:top w:val="single" w:sz="8" w:space="0" w:color="000000"/>
              <w:left w:val="single" w:sz="8" w:space="0" w:color="000000"/>
              <w:bottom w:val="single" w:sz="8" w:space="0" w:color="000000"/>
              <w:right w:val="single" w:sz="8" w:space="0" w:color="000000"/>
            </w:tcBorders>
          </w:tcPr>
          <w:p w14:paraId="4D270B22" w14:textId="77777777" w:rsidR="00BF6C51" w:rsidRDefault="00D42B21">
            <w:pPr>
              <w:spacing w:before="0"/>
              <w:ind w:left="0"/>
              <w:jc w:val="left"/>
            </w:pPr>
            <w:r>
              <w:rPr>
                <w:rFonts w:ascii="Calibri" w:hAnsi="Calibri" w:cs="Calibri"/>
                <w:i/>
                <w:sz w:val="18"/>
                <w:szCs w:val="18"/>
                <w:lang w:eastAsia="es-ES"/>
              </w:rPr>
              <w:t>Máximo de 30 ocurrencias</w:t>
            </w:r>
          </w:p>
        </w:tc>
      </w:tr>
      <w:tr w:rsidR="00BF6C51" w14:paraId="1522F254" w14:textId="77777777">
        <w:trPr>
          <w:trHeight w:val="300"/>
        </w:trPr>
        <w:tc>
          <w:tcPr>
            <w:tcW w:w="1543" w:type="dxa"/>
            <w:tcBorders>
              <w:top w:val="single" w:sz="8" w:space="0" w:color="000000"/>
              <w:left w:val="single" w:sz="8" w:space="0" w:color="000000"/>
              <w:bottom w:val="single" w:sz="8" w:space="0" w:color="000000"/>
            </w:tcBorders>
            <w:vAlign w:val="center"/>
          </w:tcPr>
          <w:p w14:paraId="3959934C" w14:textId="77777777" w:rsidR="00BF6C51" w:rsidRDefault="00D42B21">
            <w:pPr>
              <w:spacing w:before="0"/>
              <w:ind w:left="0"/>
              <w:jc w:val="left"/>
            </w:pPr>
            <w:r>
              <w:rPr>
                <w:rFonts w:ascii="Calibri" w:hAnsi="Calibri" w:cs="Calibri"/>
                <w:i/>
                <w:sz w:val="18"/>
                <w:szCs w:val="18"/>
                <w:lang w:eastAsia="es-ES"/>
              </w:rPr>
              <w:t>110-C4</w:t>
            </w:r>
          </w:p>
        </w:tc>
        <w:tc>
          <w:tcPr>
            <w:tcW w:w="4445" w:type="dxa"/>
            <w:tcBorders>
              <w:top w:val="single" w:sz="8" w:space="0" w:color="000000"/>
              <w:left w:val="single" w:sz="8" w:space="0" w:color="000000"/>
              <w:bottom w:val="single" w:sz="8" w:space="0" w:color="000000"/>
            </w:tcBorders>
            <w:vAlign w:val="center"/>
          </w:tcPr>
          <w:p w14:paraId="3C749BC2" w14:textId="77777777" w:rsidR="00BF6C51" w:rsidRDefault="00D42B21">
            <w:pPr>
              <w:spacing w:before="0"/>
              <w:ind w:left="0"/>
            </w:pPr>
            <w:r>
              <w:rPr>
                <w:rFonts w:ascii="Calibri" w:hAnsi="Calibri" w:cs="Calibri"/>
                <w:bCs/>
                <w:i/>
                <w:sz w:val="18"/>
                <w:szCs w:val="18"/>
                <w:lang w:eastAsia="es-ES"/>
              </w:rPr>
              <w:t>Valores Asegurado3</w:t>
            </w:r>
          </w:p>
        </w:tc>
        <w:tc>
          <w:tcPr>
            <w:tcW w:w="1529" w:type="dxa"/>
            <w:tcBorders>
              <w:top w:val="single" w:sz="8" w:space="0" w:color="000000"/>
              <w:left w:val="single" w:sz="8" w:space="0" w:color="000000"/>
              <w:bottom w:val="single" w:sz="8" w:space="0" w:color="000000"/>
            </w:tcBorders>
          </w:tcPr>
          <w:p w14:paraId="60883073" w14:textId="77777777" w:rsidR="00BF6C51" w:rsidRDefault="00D42B21">
            <w:pPr>
              <w:spacing w:before="0"/>
              <w:ind w:left="0"/>
              <w:jc w:val="left"/>
            </w:pPr>
            <w:r>
              <w:rPr>
                <w:rFonts w:ascii="Calibri" w:hAnsi="Calibri" w:cs="Calibri"/>
                <w:i/>
                <w:sz w:val="18"/>
                <w:szCs w:val="18"/>
                <w:lang w:eastAsia="es-ES"/>
              </w:rPr>
              <w:t>A9</w:t>
            </w:r>
          </w:p>
        </w:tc>
        <w:tc>
          <w:tcPr>
            <w:tcW w:w="1627" w:type="dxa"/>
            <w:tcBorders>
              <w:top w:val="single" w:sz="8" w:space="0" w:color="000000"/>
              <w:left w:val="single" w:sz="8" w:space="0" w:color="000000"/>
              <w:bottom w:val="single" w:sz="8" w:space="0" w:color="000000"/>
              <w:right w:val="single" w:sz="8" w:space="0" w:color="000000"/>
            </w:tcBorders>
          </w:tcPr>
          <w:p w14:paraId="63B796D9" w14:textId="77777777" w:rsidR="00BF6C51" w:rsidRDefault="00D42B21">
            <w:pPr>
              <w:spacing w:before="0"/>
              <w:ind w:left="0"/>
              <w:jc w:val="left"/>
            </w:pPr>
            <w:r>
              <w:rPr>
                <w:rFonts w:ascii="Calibri" w:hAnsi="Calibri" w:cs="Calibri"/>
                <w:i/>
                <w:sz w:val="18"/>
                <w:szCs w:val="18"/>
                <w:lang w:eastAsia="es-ES"/>
              </w:rPr>
              <w:t>Máximo de 30 ocurrencias</w:t>
            </w:r>
          </w:p>
        </w:tc>
      </w:tr>
      <w:tr w:rsidR="00BF6C51" w14:paraId="4996EBFB" w14:textId="77777777">
        <w:trPr>
          <w:trHeight w:val="300"/>
        </w:trPr>
        <w:tc>
          <w:tcPr>
            <w:tcW w:w="1543" w:type="dxa"/>
            <w:tcBorders>
              <w:top w:val="single" w:sz="8" w:space="0" w:color="000000"/>
              <w:left w:val="single" w:sz="8" w:space="0" w:color="000000"/>
              <w:bottom w:val="single" w:sz="8" w:space="0" w:color="000000"/>
            </w:tcBorders>
            <w:vAlign w:val="center"/>
          </w:tcPr>
          <w:p w14:paraId="78B73EC7" w14:textId="77777777" w:rsidR="00BF6C51" w:rsidRDefault="00D42B21">
            <w:pPr>
              <w:spacing w:before="0"/>
              <w:ind w:left="0"/>
              <w:jc w:val="left"/>
            </w:pPr>
            <w:r>
              <w:rPr>
                <w:rFonts w:ascii="Calibri" w:hAnsi="Calibri" w:cs="Calibri"/>
                <w:i/>
                <w:sz w:val="18"/>
                <w:szCs w:val="18"/>
                <w:lang w:eastAsia="es-ES"/>
              </w:rPr>
              <w:t>110-C5</w:t>
            </w:r>
          </w:p>
        </w:tc>
        <w:tc>
          <w:tcPr>
            <w:tcW w:w="4445" w:type="dxa"/>
            <w:tcBorders>
              <w:top w:val="single" w:sz="8" w:space="0" w:color="000000"/>
              <w:left w:val="single" w:sz="8" w:space="0" w:color="000000"/>
              <w:bottom w:val="single" w:sz="8" w:space="0" w:color="000000"/>
            </w:tcBorders>
            <w:vAlign w:val="center"/>
          </w:tcPr>
          <w:p w14:paraId="28F05653" w14:textId="77777777" w:rsidR="00BF6C51" w:rsidRDefault="00D42B21">
            <w:pPr>
              <w:spacing w:before="0"/>
              <w:ind w:left="0"/>
            </w:pPr>
            <w:r>
              <w:rPr>
                <w:rFonts w:ascii="Calibri" w:hAnsi="Calibri" w:cs="Calibri"/>
                <w:bCs/>
                <w:i/>
                <w:sz w:val="18"/>
                <w:szCs w:val="18"/>
                <w:lang w:eastAsia="es-ES"/>
              </w:rPr>
              <w:t>Valores Asegurado4</w:t>
            </w:r>
          </w:p>
        </w:tc>
        <w:tc>
          <w:tcPr>
            <w:tcW w:w="1529" w:type="dxa"/>
            <w:tcBorders>
              <w:top w:val="single" w:sz="8" w:space="0" w:color="000000"/>
              <w:left w:val="single" w:sz="8" w:space="0" w:color="000000"/>
              <w:bottom w:val="single" w:sz="8" w:space="0" w:color="000000"/>
            </w:tcBorders>
          </w:tcPr>
          <w:p w14:paraId="272C75B6" w14:textId="77777777" w:rsidR="00BF6C51" w:rsidRDefault="00D42B21">
            <w:pPr>
              <w:spacing w:before="0"/>
              <w:ind w:left="0"/>
              <w:jc w:val="left"/>
            </w:pPr>
            <w:r>
              <w:rPr>
                <w:rFonts w:ascii="Calibri" w:hAnsi="Calibri" w:cs="Calibri"/>
                <w:i/>
                <w:sz w:val="18"/>
                <w:szCs w:val="18"/>
                <w:lang w:eastAsia="es-ES"/>
              </w:rPr>
              <w:t>A9</w:t>
            </w:r>
          </w:p>
        </w:tc>
        <w:tc>
          <w:tcPr>
            <w:tcW w:w="1627" w:type="dxa"/>
            <w:tcBorders>
              <w:top w:val="single" w:sz="8" w:space="0" w:color="000000"/>
              <w:left w:val="single" w:sz="8" w:space="0" w:color="000000"/>
              <w:bottom w:val="single" w:sz="8" w:space="0" w:color="000000"/>
              <w:right w:val="single" w:sz="8" w:space="0" w:color="000000"/>
            </w:tcBorders>
          </w:tcPr>
          <w:p w14:paraId="6FAC8C80" w14:textId="77777777" w:rsidR="00BF6C51" w:rsidRDefault="00D42B21">
            <w:pPr>
              <w:spacing w:before="0"/>
              <w:ind w:left="0"/>
              <w:jc w:val="left"/>
            </w:pPr>
            <w:r>
              <w:rPr>
                <w:rFonts w:ascii="Calibri" w:hAnsi="Calibri" w:cs="Calibri"/>
                <w:i/>
                <w:sz w:val="18"/>
                <w:szCs w:val="18"/>
                <w:lang w:eastAsia="es-ES"/>
              </w:rPr>
              <w:t>Máximo de 30 ocurrencias</w:t>
            </w:r>
          </w:p>
        </w:tc>
      </w:tr>
      <w:tr w:rsidR="00BF6C51" w14:paraId="773EBD5F" w14:textId="77777777">
        <w:trPr>
          <w:trHeight w:val="300"/>
        </w:trPr>
        <w:tc>
          <w:tcPr>
            <w:tcW w:w="1543" w:type="dxa"/>
            <w:tcBorders>
              <w:top w:val="single" w:sz="8" w:space="0" w:color="000000"/>
              <w:left w:val="single" w:sz="8" w:space="0" w:color="000000"/>
              <w:bottom w:val="single" w:sz="8" w:space="0" w:color="000000"/>
            </w:tcBorders>
            <w:vAlign w:val="center"/>
          </w:tcPr>
          <w:p w14:paraId="3DE7E229" w14:textId="77777777" w:rsidR="00BF6C51" w:rsidRDefault="00D42B21">
            <w:pPr>
              <w:spacing w:before="0"/>
              <w:ind w:left="0"/>
              <w:jc w:val="left"/>
            </w:pPr>
            <w:r>
              <w:rPr>
                <w:rFonts w:ascii="Calibri" w:hAnsi="Calibri" w:cs="Calibri"/>
                <w:i/>
                <w:sz w:val="18"/>
                <w:szCs w:val="18"/>
                <w:lang w:eastAsia="es-ES"/>
              </w:rPr>
              <w:t>110-C6</w:t>
            </w:r>
          </w:p>
        </w:tc>
        <w:tc>
          <w:tcPr>
            <w:tcW w:w="4445" w:type="dxa"/>
            <w:tcBorders>
              <w:top w:val="single" w:sz="8" w:space="0" w:color="000000"/>
              <w:left w:val="single" w:sz="8" w:space="0" w:color="000000"/>
              <w:bottom w:val="single" w:sz="8" w:space="0" w:color="000000"/>
            </w:tcBorders>
            <w:vAlign w:val="center"/>
          </w:tcPr>
          <w:p w14:paraId="03DC20E8" w14:textId="77777777" w:rsidR="00BF6C51" w:rsidRDefault="00D42B21">
            <w:pPr>
              <w:spacing w:before="0"/>
              <w:ind w:left="0"/>
            </w:pPr>
            <w:r>
              <w:rPr>
                <w:rFonts w:ascii="Calibri" w:hAnsi="Calibri" w:cs="Calibri"/>
                <w:bCs/>
                <w:i/>
                <w:sz w:val="18"/>
                <w:szCs w:val="18"/>
                <w:lang w:eastAsia="es-ES"/>
              </w:rPr>
              <w:t>Valores Asegurado5</w:t>
            </w:r>
          </w:p>
        </w:tc>
        <w:tc>
          <w:tcPr>
            <w:tcW w:w="1529" w:type="dxa"/>
            <w:tcBorders>
              <w:top w:val="single" w:sz="8" w:space="0" w:color="000000"/>
              <w:left w:val="single" w:sz="8" w:space="0" w:color="000000"/>
              <w:bottom w:val="single" w:sz="8" w:space="0" w:color="000000"/>
            </w:tcBorders>
          </w:tcPr>
          <w:p w14:paraId="2EE707E0" w14:textId="77777777" w:rsidR="00BF6C51" w:rsidRDefault="00D42B21">
            <w:pPr>
              <w:spacing w:before="0"/>
              <w:ind w:left="0"/>
              <w:jc w:val="left"/>
            </w:pPr>
            <w:r>
              <w:rPr>
                <w:rFonts w:ascii="Calibri" w:hAnsi="Calibri" w:cs="Calibri"/>
                <w:i/>
                <w:sz w:val="18"/>
                <w:szCs w:val="18"/>
                <w:lang w:eastAsia="es-ES"/>
              </w:rPr>
              <w:t>A9</w:t>
            </w:r>
          </w:p>
        </w:tc>
        <w:tc>
          <w:tcPr>
            <w:tcW w:w="1627" w:type="dxa"/>
            <w:tcBorders>
              <w:top w:val="single" w:sz="8" w:space="0" w:color="000000"/>
              <w:left w:val="single" w:sz="8" w:space="0" w:color="000000"/>
              <w:bottom w:val="single" w:sz="8" w:space="0" w:color="000000"/>
              <w:right w:val="single" w:sz="8" w:space="0" w:color="000000"/>
            </w:tcBorders>
          </w:tcPr>
          <w:p w14:paraId="7025DA90" w14:textId="77777777" w:rsidR="00BF6C51" w:rsidRDefault="00D42B21">
            <w:pPr>
              <w:spacing w:before="0"/>
              <w:ind w:left="0"/>
              <w:jc w:val="left"/>
            </w:pPr>
            <w:r>
              <w:rPr>
                <w:rFonts w:ascii="Calibri" w:hAnsi="Calibri" w:cs="Calibri"/>
                <w:i/>
                <w:sz w:val="18"/>
                <w:szCs w:val="18"/>
                <w:lang w:eastAsia="es-ES"/>
              </w:rPr>
              <w:t>Máximo de 30 ocurrencias</w:t>
            </w:r>
          </w:p>
        </w:tc>
      </w:tr>
    </w:tbl>
    <w:p w14:paraId="3CF3D77A" w14:textId="77777777" w:rsidR="00BF6C51" w:rsidRDefault="00BF6C51">
      <w:pPr>
        <w:ind w:left="0"/>
        <w:rPr>
          <w:sz w:val="20"/>
        </w:rPr>
      </w:pPr>
    </w:p>
    <w:p w14:paraId="719E47CC" w14:textId="77777777" w:rsidR="00BF6C51" w:rsidRDefault="00BF6C51">
      <w:pPr>
        <w:ind w:left="0"/>
        <w:rPr>
          <w:sz w:val="20"/>
        </w:rPr>
      </w:pPr>
    </w:p>
    <w:p w14:paraId="60354D33" w14:textId="77777777" w:rsidR="00BF6C51" w:rsidRDefault="00D42B21">
      <w:pPr>
        <w:pStyle w:val="Prrafodelista"/>
        <w:numPr>
          <w:ilvl w:val="0"/>
          <w:numId w:val="17"/>
        </w:numPr>
      </w:pPr>
      <w:r w:rsidRPr="774729DD">
        <w:rPr>
          <w:rFonts w:ascii="Arial" w:hAnsi="Arial" w:cs="Arial"/>
          <w:sz w:val="20"/>
          <w:szCs w:val="20"/>
        </w:rPr>
        <w:t>Cada línea va "agrupada" con los tag para cada columna, del C1 al C6.</w:t>
      </w:r>
    </w:p>
    <w:p w14:paraId="77DF9389" w14:textId="77777777" w:rsidR="00BF6C51" w:rsidRDefault="00D42B21">
      <w:pPr>
        <w:pStyle w:val="Prrafodelista"/>
        <w:numPr>
          <w:ilvl w:val="0"/>
          <w:numId w:val="17"/>
        </w:numPr>
      </w:pPr>
      <w:r>
        <w:rPr>
          <w:rFonts w:ascii="Arial" w:hAnsi="Arial" w:cs="Arial"/>
          <w:sz w:val="20"/>
          <w:szCs w:val="20"/>
          <w:lang w:val="es-ES_tradnl"/>
        </w:rPr>
        <w:t xml:space="preserve">Se pintarán tantas líneas como "agrupaciones" lleguen en el XML </w:t>
      </w:r>
    </w:p>
    <w:p w14:paraId="572BF231" w14:textId="77777777" w:rsidR="00BF6C51" w:rsidRDefault="00D42B21">
      <w:pPr>
        <w:pStyle w:val="Prrafodelista"/>
        <w:numPr>
          <w:ilvl w:val="0"/>
          <w:numId w:val="17"/>
        </w:numPr>
      </w:pPr>
      <w:r>
        <w:rPr>
          <w:rFonts w:ascii="Arial" w:hAnsi="Arial" w:cs="Arial"/>
          <w:sz w:val="20"/>
          <w:szCs w:val="20"/>
          <w:lang w:val="es-ES_tradnl"/>
        </w:rPr>
        <w:t>Tienen que llegar siempre todos los tags de cada línea con datos en blanco si no se tiene que pintar dato</w:t>
      </w:r>
    </w:p>
    <w:p w14:paraId="4BF732B8" w14:textId="77777777" w:rsidR="00BF6C51" w:rsidRDefault="00BF6C51">
      <w:pPr>
        <w:rPr>
          <w:lang w:val="es-ES_tradnl"/>
        </w:rPr>
      </w:pPr>
    </w:p>
    <w:p w14:paraId="65618C6A" w14:textId="77777777" w:rsidR="00BF6C51" w:rsidRDefault="00BF6C51">
      <w:pPr>
        <w:spacing w:line="276" w:lineRule="auto"/>
        <w:ind w:left="0"/>
        <w:rPr>
          <w:sz w:val="20"/>
          <w:lang w:val="es-ES_tradnl" w:eastAsia="es-ES"/>
        </w:rPr>
      </w:pPr>
    </w:p>
    <w:p w14:paraId="6A54BAF6" w14:textId="77777777" w:rsidR="00BF6C51" w:rsidRDefault="00D42B21">
      <w:pPr>
        <w:pStyle w:val="Ttulo4"/>
        <w:numPr>
          <w:ilvl w:val="2"/>
          <w:numId w:val="1"/>
        </w:numPr>
      </w:pPr>
      <w:r>
        <w:t>CU_003 Sellado de documentos</w:t>
      </w:r>
    </w:p>
    <w:p w14:paraId="4F956441" w14:textId="77777777" w:rsidR="00BF6C51" w:rsidRDefault="00BF6C51"/>
    <w:p w14:paraId="3133F93E" w14:textId="77777777" w:rsidR="00BF6C51" w:rsidRDefault="00D42B21">
      <w:pPr>
        <w:spacing w:line="276" w:lineRule="auto"/>
        <w:ind w:left="357"/>
      </w:pPr>
      <w:r>
        <w:rPr>
          <w:sz w:val="20"/>
          <w:lang w:eastAsia="es-ES"/>
        </w:rPr>
        <w:t>Esta funcionalidad se va a contemplar en el evolutivo de las CCPP de Agosto 2018. Sólo aplica a los documentos que se generen en modalidad online y distribución local.</w:t>
      </w:r>
    </w:p>
    <w:p w14:paraId="31ED7B05" w14:textId="77777777" w:rsidR="00BF6C51" w:rsidRDefault="00BF6C51">
      <w:pPr>
        <w:spacing w:line="276" w:lineRule="auto"/>
        <w:ind w:left="357"/>
        <w:rPr>
          <w:sz w:val="20"/>
          <w:lang w:eastAsia="es-ES"/>
        </w:rPr>
      </w:pPr>
    </w:p>
    <w:p w14:paraId="7E952AD5" w14:textId="77777777" w:rsidR="00BF6C51" w:rsidRDefault="00D42B21">
      <w:pPr>
        <w:pStyle w:val="Prrafodelista"/>
        <w:ind w:left="360"/>
        <w:jc w:val="both"/>
      </w:pPr>
      <w:r>
        <w:rPr>
          <w:rFonts w:ascii="Arial" w:eastAsia="Times New Roman" w:hAnsi="Arial" w:cs="Arial"/>
          <w:sz w:val="20"/>
          <w:szCs w:val="20"/>
          <w:lang w:eastAsia="en-US"/>
        </w:rPr>
        <w:t xml:space="preserve">Los documentos que vayan a salir fuera de MAPFRE irán “sellados” de manera que mediante unas credenciales que se indiquen desde el operacional, el documento pueda ser sellado por la DISMA para que no pueda ser alterado. </w:t>
      </w:r>
    </w:p>
    <w:p w14:paraId="3B991A2D" w14:textId="77777777" w:rsidR="00BF6C51" w:rsidRDefault="00BF6C51">
      <w:pPr>
        <w:pStyle w:val="Prrafodelista"/>
        <w:ind w:left="360"/>
        <w:jc w:val="both"/>
        <w:rPr>
          <w:rFonts w:ascii="Arial" w:eastAsia="Times New Roman" w:hAnsi="Arial" w:cs="Arial"/>
          <w:sz w:val="20"/>
          <w:szCs w:val="20"/>
          <w:lang w:eastAsia="en-US"/>
        </w:rPr>
      </w:pPr>
    </w:p>
    <w:p w14:paraId="7B8E004B" w14:textId="77777777" w:rsidR="00BF6C51" w:rsidRDefault="00D42B21">
      <w:pPr>
        <w:pStyle w:val="Prrafodelista"/>
        <w:ind w:left="360"/>
        <w:jc w:val="both"/>
      </w:pPr>
      <w:r>
        <w:rPr>
          <w:rFonts w:ascii="Arial" w:eastAsia="Times New Roman" w:hAnsi="Arial" w:cs="Arial"/>
          <w:sz w:val="20"/>
          <w:szCs w:val="20"/>
          <w:lang w:eastAsia="en-US"/>
        </w:rPr>
        <w:t>La apariencia del documento será la misma que si no fuera plastificado.</w:t>
      </w:r>
    </w:p>
    <w:p w14:paraId="11AE362F" w14:textId="77777777" w:rsidR="00BF6C51" w:rsidRDefault="00BF6C51">
      <w:pPr>
        <w:pStyle w:val="Prrafodelista"/>
        <w:ind w:left="360"/>
        <w:jc w:val="both"/>
        <w:rPr>
          <w:rFonts w:ascii="Arial" w:eastAsia="Times New Roman" w:hAnsi="Arial" w:cs="Arial"/>
          <w:sz w:val="20"/>
          <w:szCs w:val="20"/>
          <w:lang w:eastAsia="en-US"/>
        </w:rPr>
      </w:pPr>
    </w:p>
    <w:p w14:paraId="63616324" w14:textId="77777777" w:rsidR="00BF6C51" w:rsidRDefault="00D42B21">
      <w:pPr>
        <w:pStyle w:val="Prrafodelista"/>
        <w:ind w:left="360"/>
        <w:jc w:val="both"/>
      </w:pPr>
      <w:r>
        <w:rPr>
          <w:rFonts w:ascii="Arial" w:eastAsia="Times New Roman" w:hAnsi="Arial" w:cs="Arial"/>
          <w:sz w:val="20"/>
          <w:szCs w:val="20"/>
          <w:lang w:eastAsia="en-US"/>
        </w:rPr>
        <w:lastRenderedPageBreak/>
        <w:t>Desde la parte de Generación del documento se deberán indicar las etiquetas de certificación necesarias para llevar a cabo dicho “sellado”.</w:t>
      </w:r>
    </w:p>
    <w:p w14:paraId="2A255384" w14:textId="77777777" w:rsidR="00BF6C51" w:rsidRDefault="00BF6C51">
      <w:pPr>
        <w:pStyle w:val="Prrafodelista"/>
        <w:ind w:left="360"/>
        <w:jc w:val="both"/>
        <w:rPr>
          <w:rFonts w:ascii="Arial" w:eastAsia="Times New Roman" w:hAnsi="Arial" w:cs="Arial"/>
          <w:sz w:val="20"/>
          <w:szCs w:val="20"/>
          <w:lang w:eastAsia="en-US"/>
        </w:rPr>
      </w:pPr>
    </w:p>
    <w:p w14:paraId="7501B6F5" w14:textId="77777777" w:rsidR="00BF6C51" w:rsidRDefault="00D42B21">
      <w:pPr>
        <w:pStyle w:val="Prrafodelista"/>
        <w:ind w:left="360"/>
        <w:jc w:val="both"/>
      </w:pPr>
      <w:r>
        <w:rPr>
          <w:rFonts w:ascii="Arial" w:eastAsia="Times New Roman" w:hAnsi="Arial" w:cs="Arial"/>
          <w:sz w:val="20"/>
          <w:szCs w:val="20"/>
          <w:lang w:eastAsia="en-US"/>
        </w:rPr>
        <w:t>Se incluirá en el nodo DISTRIBUCION dentro del tag LOCAL la estructura CERTIFICADO que admitirá una lista de parámetros donde se le indicará la credencial que identifica el tipo de certificado que se debe incluir en el PDF, dicha credencial será proporcionada por el operacional.</w:t>
      </w:r>
    </w:p>
    <w:p w14:paraId="5DD4C432" w14:textId="77777777" w:rsidR="00BF6C51" w:rsidRDefault="00D42B21">
      <w:pPr>
        <w:ind w:left="0" w:firstLine="360"/>
      </w:pPr>
      <w:r>
        <w:rPr>
          <w:lang w:val="es-ES_tradnl"/>
        </w:rPr>
        <w:t>A modo de ejemplo</w:t>
      </w:r>
    </w:p>
    <w:p w14:paraId="4677A148" w14:textId="77777777" w:rsidR="00BF6C51" w:rsidRDefault="00BF6C51">
      <w:pPr>
        <w:rPr>
          <w:color w:val="1F497D"/>
          <w:lang w:val="es-ES_tradnl"/>
        </w:rPr>
      </w:pPr>
    </w:p>
    <w:p w14:paraId="76732F4E" w14:textId="77777777" w:rsidR="00BF6C51" w:rsidRDefault="00D42B21">
      <w:pPr>
        <w:spacing w:before="0"/>
      </w:pPr>
      <w:r>
        <w:rPr>
          <w:rStyle w:val="block"/>
          <w:color w:val="0000FF"/>
        </w:rPr>
        <w:t>&lt;</w:t>
      </w:r>
      <w:r>
        <w:rPr>
          <w:rStyle w:val="block"/>
          <w:color w:val="990000"/>
        </w:rPr>
        <w:t>DISTRIBUCION</w:t>
      </w:r>
      <w:r>
        <w:rPr>
          <w:rStyle w:val="block"/>
          <w:color w:val="0000FF"/>
        </w:rPr>
        <w:t>&gt;</w:t>
      </w:r>
    </w:p>
    <w:p w14:paraId="3BEAAF9C" w14:textId="0CB47AA5" w:rsidR="00BF6C51" w:rsidRPr="00480F9A" w:rsidRDefault="00D42B21">
      <w:pPr>
        <w:spacing w:before="0"/>
        <w:ind w:left="720"/>
        <w:rPr>
          <w:lang w:val="en-US"/>
        </w:rPr>
      </w:pPr>
      <w:hyperlink r:id="rId46" w:history="1">
        <w:r>
          <w:rPr>
            <w:rStyle w:val="Hipervnculo"/>
            <w:lang w:val="en-US"/>
          </w:rPr>
          <w:t>&lt;</w:t>
        </w:r>
        <w:r>
          <w:rPr>
            <w:rStyle w:val="Hipervnculo"/>
            <w:color w:val="990000"/>
            <w:lang w:val="en-US"/>
          </w:rPr>
          <w:t>LOCAL</w:t>
        </w:r>
        <w:r>
          <w:rPr>
            <w:rStyle w:val="Hipervnculo"/>
            <w:lang w:val="en-US"/>
          </w:rPr>
          <w:t>&gt;</w:t>
        </w:r>
      </w:hyperlink>
    </w:p>
    <w:p w14:paraId="355FB948" w14:textId="3AF5C45E" w:rsidR="00BF6C51" w:rsidRDefault="00D42B21">
      <w:pPr>
        <w:spacing w:before="0"/>
        <w:ind w:left="1440"/>
        <w:rPr>
          <w:lang w:val="en-US"/>
        </w:rPr>
      </w:pPr>
      <w:hyperlink r:id="rId47" w:history="1">
        <w:r>
          <w:rPr>
            <w:rStyle w:val="Hipervnculo"/>
            <w:lang w:val="en-US"/>
          </w:rPr>
          <w:t>&lt;</w:t>
        </w:r>
        <w:r>
          <w:rPr>
            <w:rStyle w:val="Hipervnculo"/>
            <w:color w:val="990000"/>
            <w:lang w:val="en-US"/>
          </w:rPr>
          <w:t>CERTIFICADO</w:t>
        </w:r>
        <w:r>
          <w:rPr>
            <w:rStyle w:val="Hipervnculo"/>
            <w:lang w:val="en-US"/>
          </w:rPr>
          <w:t>&gt;</w:t>
        </w:r>
      </w:hyperlink>
    </w:p>
    <w:p w14:paraId="3453CF2E" w14:textId="77777777" w:rsidR="00BF6C51" w:rsidRPr="00480F9A" w:rsidRDefault="00D42B21">
      <w:pPr>
        <w:spacing w:before="0"/>
        <w:ind w:left="2160"/>
        <w:rPr>
          <w:lang w:val="en-US"/>
        </w:rPr>
      </w:pPr>
      <w:r>
        <w:rPr>
          <w:lang w:val="en-US"/>
        </w:rPr>
        <w:t>&lt;</w:t>
      </w:r>
      <w:r>
        <w:rPr>
          <w:color w:val="990000"/>
          <w:lang w:val="en-US"/>
        </w:rPr>
        <w:t>CONFIG_ID</w:t>
      </w:r>
      <w:r>
        <w:rPr>
          <w:lang w:val="en-US"/>
        </w:rPr>
        <w:t>/&gt;</w:t>
      </w:r>
    </w:p>
    <w:p w14:paraId="0E3FF141" w14:textId="2624F2FC" w:rsidR="00BF6C51" w:rsidRPr="00480F9A" w:rsidRDefault="00D42B21">
      <w:pPr>
        <w:spacing w:before="0"/>
        <w:ind w:left="2160"/>
        <w:rPr>
          <w:lang w:val="en-US"/>
        </w:rPr>
      </w:pPr>
      <w:hyperlink r:id="rId48" w:history="1">
        <w:r>
          <w:rPr>
            <w:rStyle w:val="Hipervnculo"/>
            <w:lang w:val="en-US"/>
          </w:rPr>
          <w:t>&lt;</w:t>
        </w:r>
        <w:r>
          <w:rPr>
            <w:rStyle w:val="Hipervnculo"/>
            <w:color w:val="990000"/>
            <w:lang w:val="en-US"/>
          </w:rPr>
          <w:t>EXTRA_PARAMETERS</w:t>
        </w:r>
        <w:r>
          <w:rPr>
            <w:rStyle w:val="Hipervnculo"/>
            <w:lang w:val="en-US"/>
          </w:rPr>
          <w:t>&gt;</w:t>
        </w:r>
      </w:hyperlink>
    </w:p>
    <w:p w14:paraId="46170069" w14:textId="3F219537" w:rsidR="00BF6C51" w:rsidRDefault="00D42B21">
      <w:pPr>
        <w:spacing w:before="0"/>
        <w:ind w:left="2880"/>
        <w:rPr>
          <w:lang w:val="en-US"/>
        </w:rPr>
      </w:pPr>
      <w:hyperlink r:id="rId49" w:history="1">
        <w:r>
          <w:rPr>
            <w:rStyle w:val="Hipervnculo"/>
            <w:lang w:val="en-US"/>
          </w:rPr>
          <w:t>&lt;</w:t>
        </w:r>
        <w:r>
          <w:rPr>
            <w:rStyle w:val="Hipervnculo"/>
            <w:color w:val="990000"/>
            <w:lang w:val="en-US"/>
          </w:rPr>
          <w:t>PARAMETER</w:t>
        </w:r>
        <w:r>
          <w:rPr>
            <w:rStyle w:val="Hipervnculo"/>
            <w:lang w:val="en-US"/>
          </w:rPr>
          <w:t>&gt;</w:t>
        </w:r>
      </w:hyperlink>
    </w:p>
    <w:p w14:paraId="7B77A604" w14:textId="77777777" w:rsidR="00BF6C51" w:rsidRPr="00480F9A" w:rsidRDefault="00D42B21">
      <w:pPr>
        <w:spacing w:before="0"/>
        <w:ind w:left="3600"/>
        <w:rPr>
          <w:lang w:val="en-US"/>
        </w:rPr>
      </w:pPr>
      <w:r>
        <w:rPr>
          <w:lang w:val="en-US"/>
        </w:rPr>
        <w:t>&lt;</w:t>
      </w:r>
      <w:r>
        <w:rPr>
          <w:color w:val="990000"/>
          <w:lang w:val="en-US"/>
        </w:rPr>
        <w:t>PARAMETER_NAME</w:t>
      </w:r>
      <w:r>
        <w:rPr>
          <w:lang w:val="en-US"/>
        </w:rPr>
        <w:t>&gt;credId&lt;/</w:t>
      </w:r>
      <w:r>
        <w:rPr>
          <w:color w:val="990000"/>
          <w:lang w:val="en-US"/>
        </w:rPr>
        <w:t>PARAMETER_NAME</w:t>
      </w:r>
      <w:r>
        <w:rPr>
          <w:lang w:val="en-US"/>
        </w:rPr>
        <w:t>&gt;</w:t>
      </w:r>
    </w:p>
    <w:p w14:paraId="3828DA8B" w14:textId="77777777" w:rsidR="00BF6C51" w:rsidRPr="00480F9A" w:rsidRDefault="00D42B21">
      <w:pPr>
        <w:spacing w:before="0"/>
        <w:ind w:left="3600"/>
        <w:rPr>
          <w:lang w:val="en-US"/>
        </w:rPr>
      </w:pPr>
      <w:r>
        <w:rPr>
          <w:lang w:val="en-US"/>
        </w:rPr>
        <w:t>&lt;</w:t>
      </w:r>
      <w:r>
        <w:rPr>
          <w:color w:val="990000"/>
          <w:lang w:val="en-US"/>
        </w:rPr>
        <w:t>PARAMETER_VALUE</w:t>
      </w:r>
      <w:r>
        <w:rPr>
          <w:lang w:val="en-US"/>
        </w:rPr>
        <w:t>&gt;cred_6&lt;/</w:t>
      </w:r>
      <w:r>
        <w:rPr>
          <w:color w:val="990000"/>
          <w:lang w:val="en-US"/>
        </w:rPr>
        <w:t>PARAMETER_VALUE</w:t>
      </w:r>
      <w:r>
        <w:rPr>
          <w:lang w:val="en-US"/>
        </w:rPr>
        <w:t>&gt;</w:t>
      </w:r>
    </w:p>
    <w:p w14:paraId="1254E057" w14:textId="77777777" w:rsidR="00BF6C51" w:rsidRPr="00E114B9" w:rsidRDefault="00D42B21">
      <w:pPr>
        <w:spacing w:before="0"/>
        <w:ind w:left="2880"/>
        <w:rPr>
          <w:lang w:val="pt-PT"/>
        </w:rPr>
      </w:pPr>
      <w:r w:rsidRPr="00E114B9">
        <w:rPr>
          <w:rStyle w:val="block"/>
          <w:color w:val="0000FF"/>
          <w:lang w:val="pt-PT"/>
        </w:rPr>
        <w:t>&lt;/</w:t>
      </w:r>
      <w:r w:rsidRPr="00E114B9">
        <w:rPr>
          <w:rStyle w:val="block"/>
          <w:color w:val="990000"/>
          <w:lang w:val="pt-PT"/>
        </w:rPr>
        <w:t>PARAMETER</w:t>
      </w:r>
      <w:r w:rsidRPr="00E114B9">
        <w:rPr>
          <w:rStyle w:val="block"/>
          <w:color w:val="0000FF"/>
          <w:lang w:val="pt-PT"/>
        </w:rPr>
        <w:t>&gt;</w:t>
      </w:r>
    </w:p>
    <w:p w14:paraId="5D2F14EA" w14:textId="77777777" w:rsidR="00BF6C51" w:rsidRPr="00E114B9" w:rsidRDefault="00D42B21">
      <w:pPr>
        <w:spacing w:before="0"/>
        <w:ind w:left="2160"/>
        <w:rPr>
          <w:lang w:val="pt-PT"/>
        </w:rPr>
      </w:pPr>
      <w:r w:rsidRPr="00E114B9">
        <w:rPr>
          <w:rStyle w:val="block"/>
          <w:color w:val="0000FF"/>
          <w:lang w:val="pt-PT"/>
        </w:rPr>
        <w:t>&lt;/</w:t>
      </w:r>
      <w:r w:rsidRPr="00E114B9">
        <w:rPr>
          <w:rStyle w:val="block"/>
          <w:color w:val="990000"/>
          <w:lang w:val="pt-PT"/>
        </w:rPr>
        <w:t>EXTRA_PARAMETERS</w:t>
      </w:r>
      <w:r w:rsidRPr="00E114B9">
        <w:rPr>
          <w:rStyle w:val="block"/>
          <w:color w:val="0000FF"/>
          <w:lang w:val="pt-PT"/>
        </w:rPr>
        <w:t>&gt;</w:t>
      </w:r>
    </w:p>
    <w:p w14:paraId="72422E65" w14:textId="77777777" w:rsidR="00BF6C51" w:rsidRPr="00E114B9" w:rsidRDefault="00D42B21">
      <w:pPr>
        <w:spacing w:before="0"/>
        <w:ind w:left="1440"/>
        <w:rPr>
          <w:lang w:val="pt-PT"/>
        </w:rPr>
      </w:pPr>
      <w:r w:rsidRPr="00E114B9">
        <w:rPr>
          <w:rStyle w:val="block"/>
          <w:color w:val="0000FF"/>
          <w:lang w:val="pt-PT"/>
        </w:rPr>
        <w:t>&lt;/</w:t>
      </w:r>
      <w:r w:rsidRPr="00E114B9">
        <w:rPr>
          <w:rStyle w:val="block"/>
          <w:color w:val="990000"/>
          <w:lang w:val="pt-PT"/>
        </w:rPr>
        <w:t>CERTIFICADO</w:t>
      </w:r>
      <w:r w:rsidRPr="00E114B9">
        <w:rPr>
          <w:rStyle w:val="block"/>
          <w:color w:val="0000FF"/>
          <w:lang w:val="pt-PT"/>
        </w:rPr>
        <w:t>&gt;</w:t>
      </w:r>
    </w:p>
    <w:p w14:paraId="6FFACD47" w14:textId="77777777" w:rsidR="00BF6C51" w:rsidRPr="00E114B9" w:rsidRDefault="00D42B21">
      <w:pPr>
        <w:spacing w:before="0"/>
        <w:ind w:left="720"/>
        <w:rPr>
          <w:lang w:val="pt-PT"/>
        </w:rPr>
      </w:pPr>
      <w:r w:rsidRPr="00E114B9">
        <w:rPr>
          <w:rStyle w:val="block"/>
          <w:color w:val="0000FF"/>
          <w:lang w:val="pt-PT"/>
        </w:rPr>
        <w:t>&lt;/</w:t>
      </w:r>
      <w:r w:rsidRPr="00E114B9">
        <w:rPr>
          <w:rStyle w:val="block"/>
          <w:color w:val="990000"/>
          <w:lang w:val="pt-PT"/>
        </w:rPr>
        <w:t>LOCAL</w:t>
      </w:r>
      <w:r w:rsidRPr="00E114B9">
        <w:rPr>
          <w:rStyle w:val="block"/>
          <w:color w:val="0000FF"/>
          <w:lang w:val="pt-PT"/>
        </w:rPr>
        <w:t>&gt;</w:t>
      </w:r>
    </w:p>
    <w:p w14:paraId="03A20EEA" w14:textId="77777777" w:rsidR="00BF6C51" w:rsidRDefault="00D42B21">
      <w:pPr>
        <w:spacing w:before="0"/>
      </w:pPr>
      <w:r>
        <w:rPr>
          <w:rStyle w:val="block"/>
          <w:color w:val="0000FF"/>
        </w:rPr>
        <w:t>&lt;/</w:t>
      </w:r>
      <w:r>
        <w:rPr>
          <w:rStyle w:val="block"/>
          <w:color w:val="990000"/>
        </w:rPr>
        <w:t>DISTRIBUCION</w:t>
      </w:r>
      <w:r>
        <w:rPr>
          <w:rStyle w:val="block"/>
          <w:color w:val="0000FF"/>
        </w:rPr>
        <w:t>&gt;</w:t>
      </w:r>
    </w:p>
    <w:p w14:paraId="7B22CCB2" w14:textId="77777777" w:rsidR="00BF6C51" w:rsidRDefault="00BF6C51">
      <w:pPr>
        <w:pStyle w:val="Prrafodelista"/>
        <w:ind w:left="360"/>
        <w:rPr>
          <w:rFonts w:ascii="Arial" w:eastAsia="Times New Roman" w:hAnsi="Arial" w:cs="Arial"/>
          <w:color w:val="1F497D"/>
          <w:sz w:val="20"/>
          <w:szCs w:val="20"/>
          <w:lang w:eastAsia="en-US"/>
        </w:rPr>
      </w:pPr>
    </w:p>
    <w:p w14:paraId="0113B085" w14:textId="77777777" w:rsidR="00BF6C51" w:rsidRDefault="00BF6C51">
      <w:pPr>
        <w:spacing w:line="276" w:lineRule="auto"/>
        <w:ind w:left="357"/>
        <w:rPr>
          <w:color w:val="1F497D"/>
          <w:sz w:val="20"/>
          <w:lang w:eastAsia="es-ES"/>
        </w:rPr>
      </w:pPr>
    </w:p>
    <w:p w14:paraId="6B678880" w14:textId="77777777" w:rsidR="00BF6C51" w:rsidRDefault="00D42B21">
      <w:pPr>
        <w:pStyle w:val="Ttulo3"/>
      </w:pPr>
      <w:bookmarkStart w:id="14" w:name="_Toc243916429"/>
      <w:r>
        <w:t>Casos de Prueba funcionales</w:t>
      </w:r>
      <w:bookmarkEnd w:id="14"/>
    </w:p>
    <w:p w14:paraId="7DEC7A74" w14:textId="77777777" w:rsidR="00BF6C51" w:rsidRDefault="00D42B21">
      <w:pPr>
        <w:spacing w:line="276" w:lineRule="auto"/>
        <w:ind w:left="0"/>
      </w:pPr>
      <w:r>
        <w:rPr>
          <w:sz w:val="20"/>
          <w:lang w:eastAsia="es-ES"/>
        </w:rPr>
        <w:t>Se incluyen los casos de pruebas funcionales:</w:t>
      </w:r>
    </w:p>
    <w:bookmarkStart w:id="15" w:name="_1598093613"/>
    <w:bookmarkEnd w:id="15"/>
    <w:p w14:paraId="7422A55B" w14:textId="77777777" w:rsidR="00BF6C51" w:rsidRDefault="00D42B21">
      <w:pPr>
        <w:spacing w:line="276" w:lineRule="auto"/>
        <w:ind w:left="0"/>
      </w:pPr>
      <w:r>
        <w:object w:dxaOrig="1527" w:dyaOrig="979" w14:anchorId="759ABB2C">
          <v:shape id="_x0000_i1027" type="#_x0000_t75" style="width:77.35pt;height:49.35pt" o:ole="" filled="t">
            <v:fill color2="black"/>
            <v:imagedata r:id="rId50" o:title="" croptop="-66f" cropbottom="-66f" cropleft="-42f" cropright="-42f"/>
          </v:shape>
          <o:OLEObject Type="Embed" ProgID="Excel.Sheet.12" ShapeID="_x0000_i1027" DrawAspect="Icon" ObjectID="_1854538624" r:id="rId51"/>
        </w:object>
      </w:r>
    </w:p>
    <w:p w14:paraId="702E7F94" w14:textId="77777777" w:rsidR="00BF6C51" w:rsidRDefault="00D42B21">
      <w:pPr>
        <w:pStyle w:val="Ttulo3"/>
      </w:pPr>
      <w:bookmarkStart w:id="16" w:name="_Toc243916430"/>
      <w:r>
        <w:t>Recursos</w:t>
      </w:r>
      <w:bookmarkEnd w:id="16"/>
    </w:p>
    <w:p w14:paraId="42E143C8" w14:textId="77777777" w:rsidR="00BF6C51" w:rsidRDefault="00D42B21">
      <w:pPr>
        <w:ind w:left="0"/>
      </w:pPr>
      <w:r>
        <w:object w:dxaOrig="967" w:dyaOrig="835" w14:anchorId="4C0B6ED6">
          <v:shape id="_x0000_i1028" type="#_x0000_t75" style="width:77.35pt;height:50pt" o:ole="" filled="t">
            <v:fill color2="black"/>
            <v:imagedata r:id="rId52" o:title="" croptop="-78f" cropbottom="-78f" cropleft="-67f" cropright="-67f"/>
          </v:shape>
          <o:OLEObject Type="Embed" ProgID="Package" ShapeID="_x0000_i1028" DrawAspect="Icon" ObjectID="_1854538625" r:id="rId53"/>
        </w:object>
      </w:r>
    </w:p>
    <w:p w14:paraId="56F2229A" w14:textId="77777777" w:rsidR="00BF6C51" w:rsidRDefault="00D42B21">
      <w:pPr>
        <w:pStyle w:val="Ttulo3"/>
      </w:pPr>
      <w:bookmarkStart w:id="17" w:name="_Toc243916431"/>
      <w:r>
        <w:t>Muestras</w:t>
      </w:r>
      <w:bookmarkEnd w:id="17"/>
    </w:p>
    <w:p w14:paraId="22264AB5" w14:textId="77777777" w:rsidR="00BF6C51" w:rsidRDefault="00D42B21">
      <w:pPr>
        <w:spacing w:line="276" w:lineRule="auto"/>
        <w:ind w:left="0"/>
      </w:pPr>
      <w:r>
        <w:rPr>
          <w:sz w:val="20"/>
          <w:lang w:eastAsia="es-ES"/>
        </w:rPr>
        <w:t>Se incluye un ejemplo de cómo quedará formado el documento:</w:t>
      </w:r>
    </w:p>
    <w:bookmarkStart w:id="18" w:name="_1597680815"/>
    <w:bookmarkEnd w:id="18"/>
    <w:p w14:paraId="320CD6A6" w14:textId="77777777" w:rsidR="00BF6C51" w:rsidRDefault="00D42B21">
      <w:pPr>
        <w:spacing w:line="276" w:lineRule="auto"/>
        <w:ind w:left="0"/>
        <w:rPr>
          <w:sz w:val="20"/>
          <w:lang w:eastAsia="es-ES"/>
        </w:rPr>
      </w:pPr>
      <w:r>
        <w:object w:dxaOrig="967" w:dyaOrig="835" w14:anchorId="6DA7D84A">
          <v:shape id="_x0000_i1029" type="#_x0000_t75" style="width:77.35pt;height:50pt" o:ole="" filled="t">
            <v:fill color2="black"/>
            <v:imagedata r:id="rId54" o:title="" croptop="-78f" cropbottom="-78f" cropleft="-67f" cropright="-67f"/>
          </v:shape>
          <o:OLEObject Type="Embed" ProgID="Word.Document.12" ShapeID="_x0000_i1029" DrawAspect="Icon" ObjectID="_1854538626" r:id="rId55"/>
        </w:object>
      </w:r>
    </w:p>
    <w:p w14:paraId="3193706D" w14:textId="77777777" w:rsidR="00BF6C51" w:rsidRDefault="00BF6C51">
      <w:pPr>
        <w:spacing w:line="276" w:lineRule="auto"/>
        <w:ind w:left="0"/>
        <w:rPr>
          <w:sz w:val="20"/>
          <w:lang w:eastAsia="es-ES"/>
        </w:rPr>
      </w:pPr>
    </w:p>
    <w:p w14:paraId="004CE270" w14:textId="77777777" w:rsidR="00BF6C51" w:rsidRDefault="00D42B21">
      <w:pPr>
        <w:pStyle w:val="Ttulo3"/>
        <w:numPr>
          <w:ilvl w:val="0"/>
          <w:numId w:val="0"/>
        </w:numPr>
        <w:ind w:left="720" w:hanging="720"/>
      </w:pPr>
      <w:bookmarkStart w:id="19" w:name="_Toc243916432"/>
      <w:r>
        <w:lastRenderedPageBreak/>
        <w:t>Anexo I. Recursos de imagen específicos del proyecto.</w:t>
      </w:r>
      <w:bookmarkEnd w:id="19"/>
    </w:p>
    <w:p w14:paraId="20979830" w14:textId="77777777" w:rsidR="00BF6C51" w:rsidRDefault="00D42B21">
      <w:pPr>
        <w:ind w:left="0"/>
      </w:pPr>
      <w:r>
        <w:t>No aplica</w:t>
      </w:r>
    </w:p>
    <w:p w14:paraId="72B63770" w14:textId="77777777" w:rsidR="00BF6C51" w:rsidRDefault="00D42B21">
      <w:pPr>
        <w:pStyle w:val="Ttulo3"/>
        <w:numPr>
          <w:ilvl w:val="0"/>
          <w:numId w:val="0"/>
        </w:numPr>
        <w:ind w:left="720" w:hanging="720"/>
      </w:pPr>
      <w:bookmarkStart w:id="20" w:name="_Toc243916433"/>
      <w:r>
        <w:t>Anexo II. Evolutivos o Cambios de Alcance.</w:t>
      </w:r>
      <w:bookmarkEnd w:id="20"/>
    </w:p>
    <w:p w14:paraId="5379AF49" w14:textId="23ABA3CC" w:rsidR="00BF6C51" w:rsidRDefault="000F2700" w:rsidP="000F2700">
      <w:pPr>
        <w:pStyle w:val="Ttulo2"/>
        <w:ind w:left="0" w:firstLine="0"/>
        <w:jc w:val="both"/>
      </w:pPr>
      <w:bookmarkStart w:id="21" w:name="_Toc243916434"/>
      <w:r>
        <w:lastRenderedPageBreak/>
        <w:t xml:space="preserve">Evolutivo - </w:t>
      </w:r>
      <w:r w:rsidR="00D42B21">
        <w:t>Nuevo RTF en LOPD Solicitudes</w:t>
      </w:r>
      <w:bookmarkEnd w:id="21"/>
    </w:p>
    <w:p w14:paraId="7E465710" w14:textId="77777777" w:rsidR="00BF6C51" w:rsidRDefault="00D42B21">
      <w:pPr>
        <w:ind w:left="0"/>
      </w:pPr>
      <w:r>
        <w:rPr>
          <w:b/>
          <w:color w:val="000080"/>
          <w:sz w:val="28"/>
        </w:rPr>
        <w:tab/>
      </w:r>
      <w:r>
        <w:rPr>
          <w:sz w:val="20"/>
        </w:rPr>
        <w:t>Se incluye un texto adicional (rtf) al inicio de la LOPD general de las Solicitudes.</w:t>
      </w:r>
    </w:p>
    <w:p w14:paraId="6B86EEF4" w14:textId="77777777" w:rsidR="00BF6C51" w:rsidRDefault="00D42B21">
      <w:pPr>
        <w:ind w:left="0"/>
      </w:pPr>
      <w:r>
        <w:rPr>
          <w:sz w:val="20"/>
        </w:rPr>
        <w:tab/>
        <w:t>Irá definido en un nuevo campo en el bloque EM180</w:t>
      </w:r>
    </w:p>
    <w:p w14:paraId="328A0772" w14:textId="77777777" w:rsidR="00BF6C51" w:rsidRDefault="00D42B21">
      <w:pPr>
        <w:ind w:left="0"/>
      </w:pPr>
      <w:r>
        <w:tab/>
      </w:r>
      <w:r>
        <w:rPr>
          <w:b/>
          <w:color w:val="000080"/>
          <w:sz w:val="28"/>
        </w:rPr>
        <w:tab/>
      </w:r>
    </w:p>
    <w:tbl>
      <w:tblPr>
        <w:tblW w:w="0" w:type="auto"/>
        <w:tblInd w:w="655" w:type="dxa"/>
        <w:tblLayout w:type="fixed"/>
        <w:tblCellMar>
          <w:left w:w="70" w:type="dxa"/>
          <w:right w:w="70" w:type="dxa"/>
        </w:tblCellMar>
        <w:tblLook w:val="0000" w:firstRow="0" w:lastRow="0" w:firstColumn="0" w:lastColumn="0" w:noHBand="0" w:noVBand="0"/>
      </w:tblPr>
      <w:tblGrid>
        <w:gridCol w:w="1543"/>
        <w:gridCol w:w="1785"/>
        <w:gridCol w:w="2175"/>
      </w:tblGrid>
      <w:tr w:rsidR="00BF6C51" w14:paraId="2B1D97F0" w14:textId="77777777">
        <w:trPr>
          <w:trHeight w:val="233"/>
        </w:trPr>
        <w:tc>
          <w:tcPr>
            <w:tcW w:w="1543" w:type="dxa"/>
            <w:tcBorders>
              <w:top w:val="single" w:sz="8" w:space="0" w:color="000000"/>
              <w:left w:val="single" w:sz="8" w:space="0" w:color="000000"/>
              <w:bottom w:val="single" w:sz="8" w:space="0" w:color="000000"/>
            </w:tcBorders>
            <w:vAlign w:val="center"/>
          </w:tcPr>
          <w:p w14:paraId="744C5D2E" w14:textId="77777777" w:rsidR="00BF6C51" w:rsidRDefault="00D42B21">
            <w:pPr>
              <w:spacing w:before="0"/>
              <w:ind w:left="0"/>
              <w:jc w:val="left"/>
            </w:pPr>
            <w:r>
              <w:rPr>
                <w:rFonts w:ascii="Calibri" w:hAnsi="Calibri" w:cs="Calibri"/>
                <w:b/>
                <w:i/>
                <w:sz w:val="18"/>
                <w:szCs w:val="18"/>
                <w:lang w:eastAsia="es-ES"/>
              </w:rPr>
              <w:t>Descripción campo</w:t>
            </w:r>
          </w:p>
        </w:tc>
        <w:tc>
          <w:tcPr>
            <w:tcW w:w="1785" w:type="dxa"/>
            <w:tcBorders>
              <w:top w:val="single" w:sz="8" w:space="0" w:color="000000"/>
              <w:left w:val="single" w:sz="8" w:space="0" w:color="000000"/>
              <w:bottom w:val="single" w:sz="8" w:space="0" w:color="000000"/>
            </w:tcBorders>
            <w:vAlign w:val="center"/>
          </w:tcPr>
          <w:p w14:paraId="309F9377" w14:textId="77777777" w:rsidR="00BF6C51" w:rsidRDefault="00D42B21">
            <w:pPr>
              <w:spacing w:before="0"/>
              <w:ind w:left="0"/>
              <w:jc w:val="left"/>
            </w:pPr>
            <w:r>
              <w:rPr>
                <w:rFonts w:ascii="Calibri" w:hAnsi="Calibri" w:cs="Calibri"/>
                <w:b/>
                <w:i/>
                <w:sz w:val="18"/>
                <w:szCs w:val="18"/>
                <w:lang w:eastAsia="es-ES"/>
              </w:rPr>
              <w:t>Posibles valores</w:t>
            </w:r>
          </w:p>
        </w:tc>
        <w:tc>
          <w:tcPr>
            <w:tcW w:w="2175" w:type="dxa"/>
            <w:tcBorders>
              <w:top w:val="single" w:sz="8" w:space="0" w:color="000000"/>
              <w:left w:val="single" w:sz="8" w:space="0" w:color="000000"/>
              <w:bottom w:val="single" w:sz="8" w:space="0" w:color="000000"/>
              <w:right w:val="single" w:sz="8" w:space="0" w:color="000000"/>
            </w:tcBorders>
          </w:tcPr>
          <w:p w14:paraId="74E9097B" w14:textId="77777777" w:rsidR="00BF6C51" w:rsidRDefault="00D42B21">
            <w:pPr>
              <w:spacing w:before="0"/>
              <w:ind w:left="0"/>
              <w:jc w:val="center"/>
            </w:pPr>
            <w:r>
              <w:rPr>
                <w:b/>
                <w:bCs/>
                <w:i/>
                <w:sz w:val="16"/>
                <w:szCs w:val="16"/>
                <w:lang w:eastAsia="es-ES"/>
              </w:rPr>
              <w:t>Tipo (indicar si es texto generado por Geatyc)</w:t>
            </w:r>
          </w:p>
        </w:tc>
      </w:tr>
      <w:tr w:rsidR="00BF6C51" w14:paraId="5B1353CA" w14:textId="77777777">
        <w:trPr>
          <w:trHeight w:val="300"/>
        </w:trPr>
        <w:tc>
          <w:tcPr>
            <w:tcW w:w="1543" w:type="dxa"/>
            <w:tcBorders>
              <w:top w:val="single" w:sz="8" w:space="0" w:color="000000"/>
              <w:left w:val="single" w:sz="8" w:space="0" w:color="000000"/>
              <w:bottom w:val="single" w:sz="8" w:space="0" w:color="000000"/>
            </w:tcBorders>
            <w:vAlign w:val="center"/>
          </w:tcPr>
          <w:p w14:paraId="295AAD87" w14:textId="77777777" w:rsidR="00BF6C51" w:rsidRDefault="00D42B21">
            <w:pPr>
              <w:spacing w:before="0"/>
              <w:ind w:left="0"/>
              <w:jc w:val="left"/>
            </w:pPr>
            <w:r>
              <w:rPr>
                <w:rFonts w:ascii="Calibri" w:hAnsi="Calibri" w:cs="Calibri"/>
                <w:i/>
                <w:sz w:val="18"/>
                <w:szCs w:val="18"/>
                <w:lang w:eastAsia="es-ES"/>
              </w:rPr>
              <w:t>180-c4</w:t>
            </w:r>
          </w:p>
        </w:tc>
        <w:tc>
          <w:tcPr>
            <w:tcW w:w="1785" w:type="dxa"/>
            <w:tcBorders>
              <w:top w:val="single" w:sz="8" w:space="0" w:color="000000"/>
              <w:left w:val="single" w:sz="8" w:space="0" w:color="000000"/>
              <w:bottom w:val="single" w:sz="8" w:space="0" w:color="000000"/>
            </w:tcBorders>
            <w:vAlign w:val="center"/>
          </w:tcPr>
          <w:p w14:paraId="16BFD7A2" w14:textId="77777777" w:rsidR="00BF6C51" w:rsidRDefault="00D42B21">
            <w:pPr>
              <w:spacing w:before="0"/>
              <w:ind w:left="0"/>
            </w:pPr>
            <w:r>
              <w:rPr>
                <w:rFonts w:ascii="Calibri" w:hAnsi="Calibri" w:cs="Calibri"/>
                <w:bCs/>
                <w:i/>
                <w:sz w:val="18"/>
                <w:szCs w:val="18"/>
                <w:lang w:eastAsia="es-ES"/>
              </w:rPr>
              <w:t>Texto previo a la LOPD</w:t>
            </w:r>
          </w:p>
        </w:tc>
        <w:tc>
          <w:tcPr>
            <w:tcW w:w="2175" w:type="dxa"/>
            <w:tcBorders>
              <w:top w:val="single" w:sz="8" w:space="0" w:color="000000"/>
              <w:left w:val="single" w:sz="8" w:space="0" w:color="000000"/>
              <w:bottom w:val="single" w:sz="8" w:space="0" w:color="000000"/>
              <w:right w:val="single" w:sz="8" w:space="0" w:color="000000"/>
            </w:tcBorders>
          </w:tcPr>
          <w:p w14:paraId="58C00F2F" w14:textId="77777777" w:rsidR="00BF6C51" w:rsidRDefault="00D42B21">
            <w:pPr>
              <w:spacing w:before="0"/>
              <w:ind w:left="0"/>
              <w:jc w:val="left"/>
            </w:pPr>
            <w:r>
              <w:rPr>
                <w:rFonts w:ascii="Calibri" w:hAnsi="Calibri" w:cs="Calibri"/>
                <w:i/>
                <w:sz w:val="18"/>
                <w:szCs w:val="18"/>
                <w:lang w:eastAsia="es-ES"/>
              </w:rPr>
              <w:t>No</w:t>
            </w:r>
          </w:p>
        </w:tc>
      </w:tr>
    </w:tbl>
    <w:p w14:paraId="0F8264CC" w14:textId="77777777" w:rsidR="00BF6C51" w:rsidRDefault="00BF6C51">
      <w:pPr>
        <w:ind w:left="0"/>
      </w:pPr>
    </w:p>
    <w:p w14:paraId="1861959E" w14:textId="0AD800AE" w:rsidR="00BF6C51" w:rsidRDefault="00D42B21">
      <w:pPr>
        <w:ind w:left="0"/>
        <w:jc w:val="center"/>
        <w:rPr>
          <w:lang w:eastAsia="es-ES"/>
        </w:rPr>
      </w:pPr>
      <w:r>
        <w:rPr>
          <w:noProof/>
          <w:lang w:eastAsia="es-ES"/>
        </w:rPr>
        <mc:AlternateContent>
          <mc:Choice Requires="wps">
            <w:drawing>
              <wp:anchor distT="0" distB="0" distL="114300" distR="114300" simplePos="0" relativeHeight="251677184" behindDoc="0" locked="0" layoutInCell="1" allowOverlap="1" wp14:anchorId="5B2172D6" wp14:editId="11948C53">
                <wp:simplePos x="0" y="0"/>
                <wp:positionH relativeFrom="column">
                  <wp:posOffset>3569335</wp:posOffset>
                </wp:positionH>
                <wp:positionV relativeFrom="paragraph">
                  <wp:posOffset>1070610</wp:posOffset>
                </wp:positionV>
                <wp:extent cx="600075" cy="323850"/>
                <wp:effectExtent l="0" t="0" r="0" b="0"/>
                <wp:wrapNone/>
                <wp:docPr id="7" name="AutoShape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 cy="323850"/>
                        </a:xfrm>
                        <a:prstGeom prst="roundRect">
                          <a:avLst>
                            <a:gd name="adj" fmla="val 16667"/>
                          </a:avLst>
                        </a:prstGeom>
                        <a:solidFill>
                          <a:srgbClr val="FFFF99"/>
                        </a:solidFill>
                        <a:ln w="3240" cap="flat">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EFC6610" w14:textId="77777777" w:rsidR="00756116" w:rsidRDefault="00756116">
                            <w:pPr>
                              <w:overflowPunct w:val="0"/>
                              <w:ind w:left="0"/>
                              <w:rPr>
                                <w:b/>
                                <w:kern w:val="2"/>
                                <w:sz w:val="16"/>
                                <w:szCs w:val="16"/>
                              </w:rPr>
                            </w:pPr>
                            <w:r>
                              <w:rPr>
                                <w:b/>
                                <w:kern w:val="2"/>
                                <w:sz w:val="16"/>
                                <w:szCs w:val="16"/>
                              </w:rPr>
                              <w:t>180-c4</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roundrect w14:anchorId="5B2172D6" id="AutoShape 48" o:spid="_x0000_s1070" style="position:absolute;left:0;text-align:left;margin-left:281.05pt;margin-top:84.3pt;width:47.25pt;height:25.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" fillcolor="#ff9" strokeweight=".09mm">
                <v:stroke joinstyle="miter"/>
                <v:textbox>
                  <w:txbxContent>
                    <w:p w14:paraId="6EFC6610" w14:textId="77777777" w:rsidR="00756116" w:rsidRDefault="00756116">
                      <w:pPr>
                        <w:overflowPunct w:val="0"/>
                        <w:ind w:left="0"/>
                        <w:rPr>
                          <w:b/>
                          <w:kern w:val="2"/>
                          <w:sz w:val="16"/>
                          <w:szCs w:val="16"/>
                        </w:rPr>
                      </w:pPr>
                      <w:r>
                        <w:rPr>
                          <w:b/>
                          <w:kern w:val="2"/>
                          <w:sz w:val="16"/>
                          <w:szCs w:val="16"/>
                        </w:rPr>
                        <w:t>180-c4</w:t>
                      </w:r>
                    </w:p>
                  </w:txbxContent>
                </v:textbox>
              </v:roundrect>
            </w:pict>
          </mc:Fallback>
        </mc:AlternateContent>
      </w:r>
      <w:r>
        <w:rPr>
          <w:noProof/>
          <w:lang w:eastAsia="es-ES"/>
        </w:rPr>
        <w:drawing>
          <wp:inline distT="0" distB="0" distL="0" distR="0" wp14:anchorId="2D3F6192" wp14:editId="4644BFF1">
            <wp:extent cx="5229225" cy="3648075"/>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6">
                      <a:extLst>
                        <a:ext uri="{28A0092B-C50C-407E-A947-70E740481C1C}">
                          <a14:useLocalDpi xmlns:a14="http://schemas.microsoft.com/office/drawing/2010/main" val="0"/>
                        </a:ext>
                      </a:extLst>
                    </a:blip>
                    <a:srcRect l="-61" t="-87" r="-61" b="-87"/>
                    <a:stretch>
                      <a:fillRect/>
                    </a:stretch>
                  </pic:blipFill>
                  <pic:spPr bwMode="auto">
                    <a:xfrm>
                      <a:off x="0" y="0"/>
                      <a:ext cx="5229225" cy="3648075"/>
                    </a:xfrm>
                    <a:prstGeom prst="rect">
                      <a:avLst/>
                    </a:prstGeom>
                    <a:solidFill>
                      <a:srgbClr val="FFFFFF"/>
                    </a:solidFill>
                    <a:ln>
                      <a:noFill/>
                    </a:ln>
                  </pic:spPr>
                </pic:pic>
              </a:graphicData>
            </a:graphic>
          </wp:inline>
        </w:drawing>
      </w:r>
    </w:p>
    <w:p w14:paraId="72B58804" w14:textId="77777777" w:rsidR="00BF6C51" w:rsidRDefault="00BF6C51">
      <w:pPr>
        <w:ind w:left="0"/>
        <w:rPr>
          <w:lang w:eastAsia="es-ES"/>
        </w:rPr>
      </w:pPr>
    </w:p>
    <w:p w14:paraId="392FF571" w14:textId="77777777" w:rsidR="00BF6C51" w:rsidRDefault="00D42B21" w:rsidP="00DF7D95">
      <w:pPr>
        <w:pStyle w:val="Ttulo3"/>
      </w:pPr>
      <w:bookmarkStart w:id="22" w:name="_Toc243916435"/>
      <w:r>
        <w:t>Casos de Prueba funcionales</w:t>
      </w:r>
      <w:bookmarkEnd w:id="22"/>
    </w:p>
    <w:p w14:paraId="7FE7D0C8" w14:textId="77777777" w:rsidR="00BF6C51" w:rsidRDefault="00D42B21">
      <w:pPr>
        <w:spacing w:line="276" w:lineRule="auto"/>
        <w:ind w:left="12" w:firstLine="708"/>
      </w:pPr>
      <w:r>
        <w:rPr>
          <w:sz w:val="20"/>
          <w:lang w:eastAsia="es-ES"/>
        </w:rPr>
        <w:t>Se incluyen los casos de pruebas funcionales:</w:t>
      </w:r>
    </w:p>
    <w:bookmarkStart w:id="23" w:name="_1616495554"/>
    <w:bookmarkEnd w:id="23"/>
    <w:p w14:paraId="7B417599" w14:textId="77777777" w:rsidR="00BF6C51" w:rsidRDefault="00D42B21">
      <w:pPr>
        <w:ind w:left="0"/>
        <w:rPr>
          <w:sz w:val="20"/>
          <w:lang w:eastAsia="es-ES"/>
        </w:rPr>
      </w:pPr>
      <w:r>
        <w:object w:dxaOrig="1527" w:dyaOrig="979" w14:anchorId="738EF21B">
          <v:shape id="_x0000_i1030" type="#_x0000_t75" style="width:77.35pt;height:49.35pt" o:ole="" filled="t">
            <v:fill color2="black"/>
            <v:imagedata r:id="rId57" o:title="" croptop="-66f" cropbottom="-66f" cropleft="-42f" cropright="-42f"/>
          </v:shape>
          <o:OLEObject Type="Embed" ProgID="Excel.Sheet.8" ShapeID="_x0000_i1030" DrawAspect="Icon" ObjectID="_1854538627" r:id="rId58"/>
        </w:object>
      </w:r>
    </w:p>
    <w:p w14:paraId="194972FC" w14:textId="77777777" w:rsidR="00BF6C51" w:rsidRDefault="00BF6C51">
      <w:pPr>
        <w:ind w:left="0"/>
        <w:rPr>
          <w:sz w:val="20"/>
          <w:lang w:eastAsia="es-ES"/>
        </w:rPr>
      </w:pPr>
    </w:p>
    <w:p w14:paraId="31CCDF86" w14:textId="77777777" w:rsidR="00BF6C51" w:rsidRDefault="00BF6C51">
      <w:pPr>
        <w:ind w:left="0"/>
        <w:rPr>
          <w:sz w:val="20"/>
          <w:lang w:eastAsia="es-ES"/>
        </w:rPr>
      </w:pPr>
    </w:p>
    <w:p w14:paraId="1BA7F771" w14:textId="7558423C" w:rsidR="00BF6C51" w:rsidRDefault="00D42B21" w:rsidP="000F2700">
      <w:pPr>
        <w:pStyle w:val="Ttulo2"/>
        <w:ind w:left="0" w:firstLine="0"/>
        <w:jc w:val="both"/>
      </w:pPr>
      <w:bookmarkStart w:id="24" w:name="_Toc243916436"/>
      <w:r>
        <w:lastRenderedPageBreak/>
        <w:t>Evolutivo Junio 2019</w:t>
      </w:r>
      <w:r w:rsidR="00DF7D95">
        <w:t xml:space="preserve"> - </w:t>
      </w:r>
      <w:r>
        <w:t>DATOS TOMADOR</w:t>
      </w:r>
      <w:bookmarkEnd w:id="24"/>
    </w:p>
    <w:p w14:paraId="15CC62C6" w14:textId="77777777" w:rsidR="00BF6C51" w:rsidRDefault="00BF6C51">
      <w:pPr>
        <w:rPr>
          <w:sz w:val="20"/>
        </w:rPr>
      </w:pPr>
    </w:p>
    <w:p w14:paraId="5CF60CA9" w14:textId="77777777" w:rsidR="00BF6C51" w:rsidRDefault="00D42B21">
      <w:pPr>
        <w:spacing w:before="0"/>
      </w:pPr>
      <w:r>
        <w:rPr>
          <w:sz w:val="20"/>
        </w:rPr>
        <w:t>Se debe añadir un nuevo bloque DATOS DEL TOMADOR (&lt;EM046&gt;) en el documento SOL. Se colocará el primero de la página, justo antes de &lt;EM050&gt; (DATOS DEL SOLICITANTE)</w:t>
      </w:r>
    </w:p>
    <w:p w14:paraId="66509B37" w14:textId="77777777" w:rsidR="00BF6C51" w:rsidRDefault="00BF6C51">
      <w:pPr>
        <w:spacing w:before="0"/>
        <w:rPr>
          <w:sz w:val="20"/>
        </w:rPr>
      </w:pPr>
    </w:p>
    <w:p w14:paraId="3D5F756E" w14:textId="77777777" w:rsidR="00BF6C51" w:rsidRDefault="00D42B21">
      <w:pPr>
        <w:spacing w:before="0"/>
      </w:pPr>
      <w:r>
        <w:rPr>
          <w:sz w:val="20"/>
        </w:rPr>
        <w:t>Este bloque será el EM046. Si no viene informado no se pintará.</w:t>
      </w:r>
    </w:p>
    <w:p w14:paraId="1228DEBF" w14:textId="77777777" w:rsidR="00BF6C51" w:rsidRDefault="00BF6C51">
      <w:pPr>
        <w:spacing w:before="0"/>
        <w:rPr>
          <w:sz w:val="20"/>
        </w:rPr>
      </w:pPr>
    </w:p>
    <w:p w14:paraId="44F5FA70" w14:textId="49E936A1" w:rsidR="00BF6C51" w:rsidRDefault="00D42B21">
      <w:r>
        <w:rPr>
          <w:sz w:val="20"/>
        </w:rPr>
        <w:t>Si hay</w:t>
      </w:r>
      <w:r w:rsidR="00DF7D95">
        <w:rPr>
          <w:sz w:val="20"/>
        </w:rPr>
        <w:t xml:space="preserve"> </w:t>
      </w:r>
      <w:r>
        <w:rPr>
          <w:sz w:val="20"/>
        </w:rPr>
        <w:t>algún literal que no venga informado su valor en el xml, NO se debe mostrar.</w:t>
      </w:r>
    </w:p>
    <w:p w14:paraId="2B95653E" w14:textId="77777777" w:rsidR="00BF6C51" w:rsidRDefault="00BF6C51">
      <w:pPr>
        <w:spacing w:before="0"/>
        <w:rPr>
          <w:sz w:val="20"/>
        </w:rPr>
      </w:pPr>
    </w:p>
    <w:p w14:paraId="1D59CB1A" w14:textId="77777777" w:rsidR="00BF6C51" w:rsidRDefault="00BF6C51">
      <w:pPr>
        <w:spacing w:before="0"/>
        <w:rPr>
          <w:sz w:val="20"/>
        </w:rPr>
      </w:pPr>
    </w:p>
    <w:p w14:paraId="18D1542D" w14:textId="77777777" w:rsidR="00BF6C51" w:rsidRDefault="00BF6C51">
      <w:pPr>
        <w:spacing w:before="0"/>
        <w:rPr>
          <w:sz w:val="20"/>
        </w:rPr>
      </w:pPr>
    </w:p>
    <w:p w14:paraId="319710E0" w14:textId="77777777" w:rsidR="00BF6C51" w:rsidRDefault="00D42B21">
      <w:pPr>
        <w:spacing w:before="0"/>
      </w:pPr>
      <w:r>
        <w:rPr>
          <w:sz w:val="20"/>
        </w:rPr>
        <w:t>Tendrá el siguiente aspecto:</w:t>
      </w:r>
    </w:p>
    <w:p w14:paraId="0B6F22A4" w14:textId="77777777" w:rsidR="00BF6C51" w:rsidRDefault="00BF6C51">
      <w:pPr>
        <w:rPr>
          <w:sz w:val="20"/>
          <w:lang w:val="es-ES_tradnl"/>
        </w:rPr>
      </w:pPr>
    </w:p>
    <w:p w14:paraId="4190A912" w14:textId="64BDF67D" w:rsidR="00BF6C51" w:rsidRDefault="00D42B21">
      <w:pPr>
        <w:rPr>
          <w:lang w:val="es-ES_tradnl"/>
        </w:rPr>
      </w:pPr>
      <w:r>
        <w:rPr>
          <w:noProof/>
          <w:lang w:eastAsia="es-ES"/>
        </w:rPr>
        <w:drawing>
          <wp:inline distT="0" distB="0" distL="0" distR="0" wp14:anchorId="4DEAEE5E" wp14:editId="5826D4C9">
            <wp:extent cx="5705475" cy="86677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9">
                      <a:extLst>
                        <a:ext uri="{28A0092B-C50C-407E-A947-70E740481C1C}">
                          <a14:useLocalDpi xmlns:a14="http://schemas.microsoft.com/office/drawing/2010/main" val="0"/>
                        </a:ext>
                      </a:extLst>
                    </a:blip>
                    <a:srcRect l="-58" t="-385" r="-58" b="-385"/>
                    <a:stretch>
                      <a:fillRect/>
                    </a:stretch>
                  </pic:blipFill>
                  <pic:spPr bwMode="auto">
                    <a:xfrm>
                      <a:off x="0" y="0"/>
                      <a:ext cx="5705475" cy="866775"/>
                    </a:xfrm>
                    <a:prstGeom prst="rect">
                      <a:avLst/>
                    </a:prstGeom>
                    <a:solidFill>
                      <a:srgbClr val="FFFFFF"/>
                    </a:solidFill>
                    <a:ln>
                      <a:noFill/>
                    </a:ln>
                  </pic:spPr>
                </pic:pic>
              </a:graphicData>
            </a:graphic>
          </wp:inline>
        </w:drawing>
      </w:r>
    </w:p>
    <w:p w14:paraId="65B2F9EB" w14:textId="77777777" w:rsidR="00BF6C51" w:rsidRDefault="00BF6C51">
      <w:pPr>
        <w:ind w:left="0"/>
        <w:rPr>
          <w:lang w:val="es-ES_tradnl"/>
        </w:rPr>
      </w:pPr>
    </w:p>
    <w:p w14:paraId="1E2A992B" w14:textId="77777777" w:rsidR="00BF6C51" w:rsidRDefault="00D42B21">
      <w:r>
        <w:rPr>
          <w:sz w:val="20"/>
        </w:rPr>
        <w:t>Las traducciones son las siguientes:</w:t>
      </w:r>
    </w:p>
    <w:p w14:paraId="6342D691" w14:textId="77777777" w:rsidR="00BF6C51" w:rsidRDefault="00BF6C51">
      <w:pPr>
        <w:rPr>
          <w:sz w:val="20"/>
          <w:lang w:val="es-ES_tradnl"/>
        </w:rPr>
      </w:pPr>
    </w:p>
    <w:p w14:paraId="162E719D" w14:textId="77777777" w:rsidR="00BF6C51" w:rsidRDefault="00D42B21">
      <w:r>
        <w:rPr>
          <w:b/>
          <w:bCs/>
          <w:sz w:val="20"/>
          <w:lang w:eastAsia="es-ES"/>
        </w:rPr>
        <w:t>DATOS DEL TOMADOR</w:t>
      </w:r>
      <w:r>
        <w:rPr>
          <w:rFonts w:ascii="EX_CFF_DIN-MediumBold" w:hAnsi="EX_CFF_DIN-MediumBold" w:cs="EX_CFF_DIN-MediumBold"/>
          <w:b/>
          <w:bCs/>
          <w:color w:val="E42119"/>
          <w:sz w:val="20"/>
          <w:lang w:eastAsia="es-ES"/>
        </w:rPr>
        <w:t xml:space="preserve"> : DADES DE L'PRENEDOR</w:t>
      </w:r>
    </w:p>
    <w:p w14:paraId="0EC94DF5" w14:textId="77777777" w:rsidR="00BF6C51" w:rsidRDefault="00D42B21">
      <w:r>
        <w:rPr>
          <w:b/>
          <w:bCs/>
          <w:sz w:val="20"/>
        </w:rPr>
        <w:t>INFORMACION GENERAL</w:t>
      </w:r>
      <w:r>
        <w:rPr>
          <w:rFonts w:ascii="EX_CFF_DIN-MediumBold" w:hAnsi="EX_CFF_DIN-MediumBold" w:cs="EX_CFF_DIN-MediumBold"/>
          <w:b/>
          <w:bCs/>
          <w:color w:val="E42119"/>
          <w:sz w:val="20"/>
          <w:lang w:eastAsia="es-ES"/>
        </w:rPr>
        <w:t xml:space="preserve"> : INFORMACIÓ GENERAL</w:t>
      </w:r>
    </w:p>
    <w:p w14:paraId="5BC07323" w14:textId="77777777" w:rsidR="00BF6C51" w:rsidRDefault="00D42B21">
      <w:r>
        <w:rPr>
          <w:b/>
          <w:bCs/>
          <w:sz w:val="20"/>
        </w:rPr>
        <w:t>DATOS DEL TITULAR DEL SEGURO</w:t>
      </w:r>
      <w:r>
        <w:rPr>
          <w:rFonts w:ascii="EX_CFF_DIN-MediumBold" w:hAnsi="EX_CFF_DIN-MediumBold" w:cs="EX_CFF_DIN-MediumBold"/>
          <w:b/>
          <w:bCs/>
          <w:color w:val="FF0000"/>
          <w:sz w:val="20"/>
        </w:rPr>
        <w:t xml:space="preserve"> </w:t>
      </w:r>
      <w:r>
        <w:rPr>
          <w:rFonts w:ascii="EX_CFF_DIN-MediumBold" w:hAnsi="EX_CFF_DIN-MediumBold" w:cs="EX_CFF_DIN-MediumBold"/>
          <w:b/>
          <w:bCs/>
          <w:color w:val="FF0000"/>
          <w:sz w:val="20"/>
          <w:lang w:val="ca-ES"/>
        </w:rPr>
        <w:t>: DADES DEL TITULAR DE L'ASSEGURANÇA</w:t>
      </w:r>
    </w:p>
    <w:p w14:paraId="010DFC55" w14:textId="77777777" w:rsidR="00BF6C51" w:rsidRDefault="00BF6C51">
      <w:pPr>
        <w:rPr>
          <w:rFonts w:ascii="EX_CFF_DIN-MediumBold" w:hAnsi="EX_CFF_DIN-MediumBold" w:cs="EX_CFF_DIN-MediumBold"/>
          <w:b/>
          <w:bCs/>
          <w:color w:val="FF0000"/>
          <w:sz w:val="20"/>
          <w:lang w:val="ca-ES"/>
        </w:rPr>
      </w:pPr>
    </w:p>
    <w:p w14:paraId="1095EA9A" w14:textId="77777777" w:rsidR="00BF6C51" w:rsidRDefault="00BF6C51">
      <w:pPr>
        <w:rPr>
          <w:rFonts w:ascii="EX_CFF_DIN-MediumBold" w:hAnsi="EX_CFF_DIN-MediumBold" w:cs="EX_CFF_DIN-MediumBold"/>
          <w:b/>
          <w:bCs/>
          <w:color w:val="FF0000"/>
          <w:sz w:val="20"/>
          <w:lang w:val="ca-ES"/>
        </w:rPr>
      </w:pPr>
    </w:p>
    <w:tbl>
      <w:tblPr>
        <w:tblW w:w="0" w:type="auto"/>
        <w:tblInd w:w="317" w:type="dxa"/>
        <w:tblLayout w:type="fixed"/>
        <w:tblCellMar>
          <w:left w:w="0" w:type="dxa"/>
          <w:right w:w="0" w:type="dxa"/>
        </w:tblCellMar>
        <w:tblLook w:val="0000" w:firstRow="0" w:lastRow="0" w:firstColumn="0" w:lastColumn="0" w:noHBand="0" w:noVBand="0"/>
      </w:tblPr>
      <w:tblGrid>
        <w:gridCol w:w="1603"/>
        <w:gridCol w:w="1270"/>
        <w:gridCol w:w="3020"/>
        <w:gridCol w:w="2794"/>
      </w:tblGrid>
      <w:tr w:rsidR="00BF6C51" w14:paraId="7AD65A9A" w14:textId="77777777">
        <w:tc>
          <w:tcPr>
            <w:tcW w:w="1603" w:type="dxa"/>
            <w:tcBorders>
              <w:top w:val="single" w:sz="4" w:space="0" w:color="000000"/>
              <w:left w:val="single" w:sz="8" w:space="0" w:color="000000"/>
              <w:bottom w:val="single" w:sz="8" w:space="0" w:color="000000"/>
            </w:tcBorders>
            <w:shd w:val="clear" w:color="auto" w:fill="4F81BD"/>
          </w:tcPr>
          <w:p w14:paraId="6255BF61" w14:textId="77777777" w:rsidR="00BF6C51" w:rsidRDefault="00D42B21">
            <w:pPr>
              <w:ind w:left="0"/>
              <w:jc w:val="center"/>
            </w:pPr>
            <w:r>
              <w:rPr>
                <w:b/>
                <w:color w:val="FFFFFF"/>
              </w:rPr>
              <w:t>VARIABLES</w:t>
            </w:r>
          </w:p>
        </w:tc>
        <w:tc>
          <w:tcPr>
            <w:tcW w:w="1270" w:type="dxa"/>
            <w:tcBorders>
              <w:top w:val="single" w:sz="4" w:space="0" w:color="000000"/>
              <w:left w:val="single" w:sz="8" w:space="0" w:color="000000"/>
              <w:bottom w:val="single" w:sz="8" w:space="0" w:color="000000"/>
            </w:tcBorders>
            <w:shd w:val="clear" w:color="auto" w:fill="4F81BD"/>
          </w:tcPr>
          <w:p w14:paraId="0E9BE2BE" w14:textId="77777777" w:rsidR="00BF6C51" w:rsidRDefault="00D42B21">
            <w:pPr>
              <w:ind w:left="0"/>
              <w:jc w:val="center"/>
            </w:pPr>
            <w:r>
              <w:rPr>
                <w:b/>
                <w:color w:val="FFFFFF"/>
              </w:rPr>
              <w:t>TAMAÑO</w:t>
            </w:r>
          </w:p>
        </w:tc>
        <w:tc>
          <w:tcPr>
            <w:tcW w:w="3020" w:type="dxa"/>
            <w:tcBorders>
              <w:top w:val="single" w:sz="4" w:space="0" w:color="000000"/>
              <w:left w:val="single" w:sz="8" w:space="0" w:color="000000"/>
              <w:bottom w:val="single" w:sz="8" w:space="0" w:color="000000"/>
            </w:tcBorders>
            <w:shd w:val="clear" w:color="auto" w:fill="4F81BD"/>
          </w:tcPr>
          <w:p w14:paraId="0D563D70" w14:textId="77777777" w:rsidR="00BF6C51" w:rsidRDefault="00D42B21">
            <w:pPr>
              <w:ind w:left="175"/>
              <w:jc w:val="left"/>
            </w:pPr>
            <w:r>
              <w:rPr>
                <w:b/>
                <w:color w:val="FFFFFF"/>
              </w:rPr>
              <w:t>es_ES</w:t>
            </w:r>
          </w:p>
        </w:tc>
        <w:tc>
          <w:tcPr>
            <w:tcW w:w="2794" w:type="dxa"/>
            <w:tcBorders>
              <w:top w:val="single" w:sz="4" w:space="0" w:color="000000"/>
              <w:left w:val="single" w:sz="8" w:space="0" w:color="000000"/>
              <w:bottom w:val="single" w:sz="8" w:space="0" w:color="000000"/>
              <w:right w:val="single" w:sz="8" w:space="0" w:color="000000"/>
            </w:tcBorders>
            <w:shd w:val="clear" w:color="auto" w:fill="4F81BD"/>
          </w:tcPr>
          <w:p w14:paraId="407F9DD2" w14:textId="77777777" w:rsidR="00BF6C51" w:rsidRDefault="00D42B21">
            <w:pPr>
              <w:ind w:left="260"/>
            </w:pPr>
            <w:r>
              <w:rPr>
                <w:b/>
                <w:bCs/>
                <w:color w:val="FFFFFF"/>
                <w:lang w:val="ca-ES"/>
              </w:rPr>
              <w:t>ca_ES</w:t>
            </w:r>
          </w:p>
        </w:tc>
      </w:tr>
      <w:tr w:rsidR="00BF6C51" w14:paraId="5AA90A69" w14:textId="77777777">
        <w:tc>
          <w:tcPr>
            <w:tcW w:w="1603" w:type="dxa"/>
            <w:tcBorders>
              <w:top w:val="single" w:sz="4" w:space="0" w:color="000000"/>
              <w:left w:val="single" w:sz="8" w:space="0" w:color="000000"/>
              <w:bottom w:val="single" w:sz="8" w:space="0" w:color="000000"/>
            </w:tcBorders>
          </w:tcPr>
          <w:p w14:paraId="0C5EB392" w14:textId="77777777" w:rsidR="00BF6C51" w:rsidRDefault="00D42B21">
            <w:pPr>
              <w:ind w:left="0"/>
              <w:jc w:val="center"/>
            </w:pPr>
            <w:r>
              <w:rPr>
                <w:color w:val="1F497D"/>
              </w:rPr>
              <w:t>46-C1</w:t>
            </w:r>
          </w:p>
        </w:tc>
        <w:tc>
          <w:tcPr>
            <w:tcW w:w="1270" w:type="dxa"/>
            <w:tcBorders>
              <w:top w:val="single" w:sz="4" w:space="0" w:color="000000"/>
              <w:left w:val="single" w:sz="8" w:space="0" w:color="000000"/>
              <w:bottom w:val="single" w:sz="8" w:space="0" w:color="000000"/>
            </w:tcBorders>
          </w:tcPr>
          <w:p w14:paraId="281B91A0" w14:textId="77777777" w:rsidR="00BF6C51" w:rsidRDefault="00D42B21">
            <w:pPr>
              <w:ind w:left="0"/>
              <w:jc w:val="center"/>
            </w:pPr>
            <w:r>
              <w:rPr>
                <w:color w:val="1F497D"/>
              </w:rPr>
              <w:t>150</w:t>
            </w:r>
          </w:p>
        </w:tc>
        <w:tc>
          <w:tcPr>
            <w:tcW w:w="3020" w:type="dxa"/>
            <w:tcBorders>
              <w:top w:val="single" w:sz="4" w:space="0" w:color="000000"/>
              <w:left w:val="single" w:sz="8" w:space="0" w:color="000000"/>
              <w:bottom w:val="single" w:sz="8" w:space="0" w:color="000000"/>
            </w:tcBorders>
          </w:tcPr>
          <w:p w14:paraId="44AE79B2" w14:textId="77777777" w:rsidR="00BF6C51" w:rsidRDefault="00D42B21">
            <w:pPr>
              <w:ind w:left="175"/>
              <w:jc w:val="left"/>
            </w:pPr>
            <w:r>
              <w:rPr>
                <w:color w:val="1F497D"/>
              </w:rPr>
              <w:t>Nombre</w:t>
            </w:r>
          </w:p>
        </w:tc>
        <w:tc>
          <w:tcPr>
            <w:tcW w:w="2794" w:type="dxa"/>
            <w:tcBorders>
              <w:top w:val="single" w:sz="4" w:space="0" w:color="000000"/>
              <w:left w:val="single" w:sz="8" w:space="0" w:color="000000"/>
              <w:bottom w:val="single" w:sz="8" w:space="0" w:color="000000"/>
              <w:right w:val="single" w:sz="8" w:space="0" w:color="000000"/>
            </w:tcBorders>
          </w:tcPr>
          <w:p w14:paraId="747F81F2" w14:textId="77777777" w:rsidR="00BF6C51" w:rsidRDefault="00D42B21">
            <w:pPr>
              <w:ind w:left="260"/>
            </w:pPr>
            <w:r>
              <w:rPr>
                <w:b/>
                <w:bCs/>
                <w:lang w:val="ca-ES"/>
              </w:rPr>
              <w:t>Nom</w:t>
            </w:r>
          </w:p>
        </w:tc>
      </w:tr>
      <w:tr w:rsidR="00BF6C51" w14:paraId="6F9C7520" w14:textId="77777777">
        <w:tc>
          <w:tcPr>
            <w:tcW w:w="1603" w:type="dxa"/>
            <w:tcBorders>
              <w:left w:val="single" w:sz="8" w:space="0" w:color="000000"/>
              <w:bottom w:val="single" w:sz="8" w:space="0" w:color="000000"/>
            </w:tcBorders>
          </w:tcPr>
          <w:p w14:paraId="220154C2" w14:textId="77777777" w:rsidR="00BF6C51" w:rsidRDefault="00D42B21">
            <w:pPr>
              <w:ind w:left="0"/>
              <w:jc w:val="center"/>
            </w:pPr>
            <w:r>
              <w:rPr>
                <w:color w:val="1F497D"/>
              </w:rPr>
              <w:t>46-C2</w:t>
            </w:r>
          </w:p>
        </w:tc>
        <w:tc>
          <w:tcPr>
            <w:tcW w:w="1270" w:type="dxa"/>
            <w:tcBorders>
              <w:left w:val="single" w:sz="8" w:space="0" w:color="000000"/>
              <w:bottom w:val="single" w:sz="8" w:space="0" w:color="000000"/>
            </w:tcBorders>
          </w:tcPr>
          <w:p w14:paraId="281D5E8F" w14:textId="77777777" w:rsidR="00BF6C51" w:rsidRDefault="00D42B21">
            <w:pPr>
              <w:ind w:left="0"/>
              <w:jc w:val="center"/>
            </w:pPr>
            <w:r>
              <w:rPr>
                <w:color w:val="1F497D"/>
              </w:rPr>
              <w:t>20</w:t>
            </w:r>
          </w:p>
        </w:tc>
        <w:tc>
          <w:tcPr>
            <w:tcW w:w="3020" w:type="dxa"/>
            <w:tcBorders>
              <w:left w:val="single" w:sz="8" w:space="0" w:color="000000"/>
              <w:bottom w:val="single" w:sz="8" w:space="0" w:color="000000"/>
            </w:tcBorders>
          </w:tcPr>
          <w:p w14:paraId="09C163C0" w14:textId="77777777" w:rsidR="00BF6C51" w:rsidRDefault="00D42B21">
            <w:pPr>
              <w:ind w:left="175"/>
              <w:jc w:val="left"/>
            </w:pPr>
            <w:r>
              <w:rPr>
                <w:color w:val="1F497D"/>
              </w:rPr>
              <w:t>Documento ID</w:t>
            </w:r>
          </w:p>
        </w:tc>
        <w:tc>
          <w:tcPr>
            <w:tcW w:w="2794" w:type="dxa"/>
            <w:tcBorders>
              <w:left w:val="single" w:sz="8" w:space="0" w:color="000000"/>
              <w:bottom w:val="single" w:sz="8" w:space="0" w:color="000000"/>
              <w:right w:val="single" w:sz="8" w:space="0" w:color="000000"/>
            </w:tcBorders>
          </w:tcPr>
          <w:p w14:paraId="5B1C8162" w14:textId="77777777" w:rsidR="00BF6C51" w:rsidRDefault="00D42B21">
            <w:pPr>
              <w:ind w:left="260"/>
            </w:pPr>
            <w:r>
              <w:rPr>
                <w:b/>
                <w:bCs/>
                <w:lang w:eastAsia="es-ES"/>
              </w:rPr>
              <w:t>ID de document</w:t>
            </w:r>
          </w:p>
        </w:tc>
      </w:tr>
      <w:tr w:rsidR="00BF6C51" w14:paraId="5313AD4D" w14:textId="77777777">
        <w:tc>
          <w:tcPr>
            <w:tcW w:w="1603" w:type="dxa"/>
            <w:tcBorders>
              <w:left w:val="single" w:sz="8" w:space="0" w:color="000000"/>
              <w:bottom w:val="single" w:sz="8" w:space="0" w:color="000000"/>
            </w:tcBorders>
          </w:tcPr>
          <w:p w14:paraId="60463560" w14:textId="77777777" w:rsidR="00BF6C51" w:rsidRDefault="00D42B21">
            <w:pPr>
              <w:ind w:left="0"/>
              <w:jc w:val="center"/>
            </w:pPr>
            <w:r>
              <w:rPr>
                <w:color w:val="1F497D"/>
              </w:rPr>
              <w:t>46-C3</w:t>
            </w:r>
          </w:p>
        </w:tc>
        <w:tc>
          <w:tcPr>
            <w:tcW w:w="1270" w:type="dxa"/>
            <w:tcBorders>
              <w:left w:val="single" w:sz="8" w:space="0" w:color="000000"/>
              <w:bottom w:val="single" w:sz="8" w:space="0" w:color="000000"/>
            </w:tcBorders>
          </w:tcPr>
          <w:p w14:paraId="007A7B52" w14:textId="77777777" w:rsidR="00BF6C51" w:rsidRDefault="00D42B21">
            <w:pPr>
              <w:ind w:left="0"/>
              <w:jc w:val="center"/>
            </w:pPr>
            <w:r>
              <w:rPr>
                <w:color w:val="1F497D"/>
              </w:rPr>
              <w:t>290</w:t>
            </w:r>
          </w:p>
        </w:tc>
        <w:tc>
          <w:tcPr>
            <w:tcW w:w="3020" w:type="dxa"/>
            <w:tcBorders>
              <w:left w:val="single" w:sz="8" w:space="0" w:color="000000"/>
              <w:bottom w:val="single" w:sz="8" w:space="0" w:color="000000"/>
            </w:tcBorders>
          </w:tcPr>
          <w:p w14:paraId="75D9AB4A" w14:textId="77777777" w:rsidR="00BF6C51" w:rsidRDefault="00D42B21">
            <w:pPr>
              <w:ind w:left="175"/>
              <w:jc w:val="left"/>
            </w:pPr>
            <w:r>
              <w:rPr>
                <w:color w:val="1F497D"/>
              </w:rPr>
              <w:t>Dirección</w:t>
            </w:r>
          </w:p>
        </w:tc>
        <w:tc>
          <w:tcPr>
            <w:tcW w:w="2794" w:type="dxa"/>
            <w:tcBorders>
              <w:left w:val="single" w:sz="8" w:space="0" w:color="000000"/>
              <w:bottom w:val="single" w:sz="8" w:space="0" w:color="000000"/>
              <w:right w:val="single" w:sz="8" w:space="0" w:color="000000"/>
            </w:tcBorders>
          </w:tcPr>
          <w:p w14:paraId="3A8D200F" w14:textId="77777777" w:rsidR="00BF6C51" w:rsidRDefault="00D42B21">
            <w:pPr>
              <w:ind w:left="260"/>
            </w:pPr>
            <w:r>
              <w:rPr>
                <w:b/>
                <w:bCs/>
                <w:lang w:eastAsia="es-ES"/>
              </w:rPr>
              <w:t>Adreça</w:t>
            </w:r>
          </w:p>
        </w:tc>
      </w:tr>
      <w:tr w:rsidR="00BF6C51" w14:paraId="3D13058F" w14:textId="77777777">
        <w:tc>
          <w:tcPr>
            <w:tcW w:w="1603" w:type="dxa"/>
            <w:tcBorders>
              <w:left w:val="single" w:sz="8" w:space="0" w:color="000000"/>
              <w:bottom w:val="single" w:sz="8" w:space="0" w:color="000000"/>
            </w:tcBorders>
          </w:tcPr>
          <w:p w14:paraId="34EC323F" w14:textId="77777777" w:rsidR="00BF6C51" w:rsidRDefault="00D42B21">
            <w:pPr>
              <w:ind w:left="0"/>
              <w:jc w:val="center"/>
            </w:pPr>
            <w:r>
              <w:rPr>
                <w:color w:val="1F497D"/>
              </w:rPr>
              <w:t>46-C4</w:t>
            </w:r>
          </w:p>
        </w:tc>
        <w:tc>
          <w:tcPr>
            <w:tcW w:w="1270" w:type="dxa"/>
            <w:tcBorders>
              <w:left w:val="single" w:sz="8" w:space="0" w:color="000000"/>
              <w:bottom w:val="single" w:sz="8" w:space="0" w:color="000000"/>
            </w:tcBorders>
          </w:tcPr>
          <w:p w14:paraId="64507B78" w14:textId="77777777" w:rsidR="00BF6C51" w:rsidRDefault="00D42B21">
            <w:pPr>
              <w:ind w:left="0"/>
              <w:jc w:val="center"/>
            </w:pPr>
            <w:r>
              <w:rPr>
                <w:color w:val="1F497D"/>
              </w:rPr>
              <w:t>5</w:t>
            </w:r>
          </w:p>
        </w:tc>
        <w:tc>
          <w:tcPr>
            <w:tcW w:w="3020" w:type="dxa"/>
            <w:tcBorders>
              <w:left w:val="single" w:sz="8" w:space="0" w:color="000000"/>
              <w:bottom w:val="single" w:sz="8" w:space="0" w:color="000000"/>
            </w:tcBorders>
          </w:tcPr>
          <w:p w14:paraId="7E9D8999" w14:textId="77777777" w:rsidR="00BF6C51" w:rsidRDefault="00D42B21">
            <w:pPr>
              <w:ind w:left="175"/>
              <w:jc w:val="left"/>
            </w:pPr>
            <w:r>
              <w:rPr>
                <w:color w:val="1F497D"/>
              </w:rPr>
              <w:t>Código Postal</w:t>
            </w:r>
          </w:p>
        </w:tc>
        <w:tc>
          <w:tcPr>
            <w:tcW w:w="2794" w:type="dxa"/>
            <w:tcBorders>
              <w:left w:val="single" w:sz="8" w:space="0" w:color="000000"/>
              <w:bottom w:val="single" w:sz="8" w:space="0" w:color="000000"/>
              <w:right w:val="single" w:sz="8" w:space="0" w:color="000000"/>
            </w:tcBorders>
          </w:tcPr>
          <w:p w14:paraId="7CB4BF12" w14:textId="77777777" w:rsidR="00BF6C51" w:rsidRDefault="00D42B21">
            <w:pPr>
              <w:ind w:left="260"/>
            </w:pPr>
            <w:r>
              <w:rPr>
                <w:b/>
                <w:bCs/>
                <w:lang w:eastAsia="es-ES"/>
              </w:rPr>
              <w:t>Codi Postal</w:t>
            </w:r>
          </w:p>
        </w:tc>
      </w:tr>
      <w:tr w:rsidR="00BF6C51" w14:paraId="617B017B" w14:textId="77777777">
        <w:tc>
          <w:tcPr>
            <w:tcW w:w="1603" w:type="dxa"/>
            <w:tcBorders>
              <w:left w:val="single" w:sz="8" w:space="0" w:color="000000"/>
              <w:bottom w:val="single" w:sz="8" w:space="0" w:color="000000"/>
            </w:tcBorders>
          </w:tcPr>
          <w:p w14:paraId="1DC907B5" w14:textId="77777777" w:rsidR="00BF6C51" w:rsidRDefault="00D42B21">
            <w:pPr>
              <w:ind w:left="0"/>
              <w:jc w:val="center"/>
            </w:pPr>
            <w:r>
              <w:rPr>
                <w:color w:val="1F497D"/>
              </w:rPr>
              <w:t>46-C5</w:t>
            </w:r>
          </w:p>
        </w:tc>
        <w:tc>
          <w:tcPr>
            <w:tcW w:w="1270" w:type="dxa"/>
            <w:tcBorders>
              <w:left w:val="single" w:sz="8" w:space="0" w:color="000000"/>
              <w:bottom w:val="single" w:sz="8" w:space="0" w:color="000000"/>
            </w:tcBorders>
          </w:tcPr>
          <w:p w14:paraId="44396C8B" w14:textId="77777777" w:rsidR="00BF6C51" w:rsidRDefault="00D42B21">
            <w:pPr>
              <w:ind w:left="0"/>
              <w:jc w:val="center"/>
            </w:pPr>
            <w:r>
              <w:rPr>
                <w:color w:val="1F497D"/>
              </w:rPr>
              <w:t>75</w:t>
            </w:r>
          </w:p>
        </w:tc>
        <w:tc>
          <w:tcPr>
            <w:tcW w:w="3020" w:type="dxa"/>
            <w:tcBorders>
              <w:left w:val="single" w:sz="8" w:space="0" w:color="000000"/>
              <w:bottom w:val="single" w:sz="8" w:space="0" w:color="000000"/>
            </w:tcBorders>
          </w:tcPr>
          <w:p w14:paraId="6A05D667" w14:textId="77777777" w:rsidR="00BF6C51" w:rsidRDefault="00D42B21">
            <w:pPr>
              <w:ind w:left="175"/>
              <w:jc w:val="left"/>
            </w:pPr>
            <w:r>
              <w:rPr>
                <w:color w:val="1F497D"/>
              </w:rPr>
              <w:t>Localidad</w:t>
            </w:r>
          </w:p>
        </w:tc>
        <w:tc>
          <w:tcPr>
            <w:tcW w:w="2794" w:type="dxa"/>
            <w:tcBorders>
              <w:left w:val="single" w:sz="8" w:space="0" w:color="000000"/>
              <w:bottom w:val="single" w:sz="8" w:space="0" w:color="000000"/>
              <w:right w:val="single" w:sz="8" w:space="0" w:color="000000"/>
            </w:tcBorders>
          </w:tcPr>
          <w:p w14:paraId="7CFF1950" w14:textId="77777777" w:rsidR="00BF6C51" w:rsidRDefault="00D42B21">
            <w:pPr>
              <w:ind w:left="260"/>
            </w:pPr>
            <w:r>
              <w:rPr>
                <w:b/>
                <w:bCs/>
                <w:lang w:eastAsia="es-ES"/>
              </w:rPr>
              <w:t>Localitat</w:t>
            </w:r>
          </w:p>
        </w:tc>
      </w:tr>
      <w:tr w:rsidR="00BF6C51" w14:paraId="59141A48" w14:textId="77777777">
        <w:tc>
          <w:tcPr>
            <w:tcW w:w="1603" w:type="dxa"/>
            <w:tcBorders>
              <w:left w:val="single" w:sz="8" w:space="0" w:color="000000"/>
              <w:bottom w:val="single" w:sz="8" w:space="0" w:color="000000"/>
            </w:tcBorders>
          </w:tcPr>
          <w:p w14:paraId="46F4A96B" w14:textId="77777777" w:rsidR="00BF6C51" w:rsidRDefault="00D42B21">
            <w:pPr>
              <w:ind w:left="0"/>
              <w:jc w:val="center"/>
            </w:pPr>
            <w:r>
              <w:rPr>
                <w:color w:val="1F497D"/>
              </w:rPr>
              <w:t>46-C6</w:t>
            </w:r>
          </w:p>
        </w:tc>
        <w:tc>
          <w:tcPr>
            <w:tcW w:w="1270" w:type="dxa"/>
            <w:tcBorders>
              <w:left w:val="single" w:sz="8" w:space="0" w:color="000000"/>
              <w:bottom w:val="single" w:sz="8" w:space="0" w:color="000000"/>
            </w:tcBorders>
          </w:tcPr>
          <w:p w14:paraId="331450A1" w14:textId="77777777" w:rsidR="00BF6C51" w:rsidRDefault="00D42B21">
            <w:pPr>
              <w:ind w:left="0"/>
              <w:jc w:val="center"/>
            </w:pPr>
            <w:r>
              <w:rPr>
                <w:color w:val="1F497D"/>
              </w:rPr>
              <w:t>15</w:t>
            </w:r>
          </w:p>
        </w:tc>
        <w:tc>
          <w:tcPr>
            <w:tcW w:w="3020" w:type="dxa"/>
            <w:tcBorders>
              <w:left w:val="single" w:sz="8" w:space="0" w:color="000000"/>
              <w:bottom w:val="single" w:sz="8" w:space="0" w:color="000000"/>
            </w:tcBorders>
          </w:tcPr>
          <w:p w14:paraId="2D65F367" w14:textId="77777777" w:rsidR="00BF6C51" w:rsidRDefault="00D42B21">
            <w:pPr>
              <w:ind w:left="175"/>
              <w:jc w:val="left"/>
            </w:pPr>
            <w:r>
              <w:rPr>
                <w:color w:val="1F497D"/>
              </w:rPr>
              <w:t>Teléfono fijo</w:t>
            </w:r>
          </w:p>
        </w:tc>
        <w:tc>
          <w:tcPr>
            <w:tcW w:w="2794" w:type="dxa"/>
            <w:tcBorders>
              <w:left w:val="single" w:sz="8" w:space="0" w:color="000000"/>
              <w:bottom w:val="single" w:sz="8" w:space="0" w:color="000000"/>
              <w:right w:val="single" w:sz="8" w:space="0" w:color="000000"/>
            </w:tcBorders>
          </w:tcPr>
          <w:p w14:paraId="3B3771C3" w14:textId="77777777" w:rsidR="00BF6C51" w:rsidRDefault="00D42B21">
            <w:pPr>
              <w:ind w:left="260"/>
            </w:pPr>
            <w:r>
              <w:rPr>
                <w:b/>
                <w:bCs/>
                <w:lang w:val="ca-ES"/>
              </w:rPr>
              <w:t>Telèfon fix</w:t>
            </w:r>
          </w:p>
        </w:tc>
      </w:tr>
      <w:tr w:rsidR="00BF6C51" w14:paraId="6408A9B7" w14:textId="77777777">
        <w:tc>
          <w:tcPr>
            <w:tcW w:w="1603" w:type="dxa"/>
            <w:tcBorders>
              <w:left w:val="single" w:sz="8" w:space="0" w:color="000000"/>
              <w:bottom w:val="single" w:sz="8" w:space="0" w:color="000000"/>
            </w:tcBorders>
          </w:tcPr>
          <w:p w14:paraId="73413131" w14:textId="77777777" w:rsidR="00BF6C51" w:rsidRDefault="00D42B21">
            <w:pPr>
              <w:ind w:left="0"/>
              <w:jc w:val="center"/>
            </w:pPr>
            <w:r>
              <w:rPr>
                <w:color w:val="1F497D"/>
              </w:rPr>
              <w:t>46-C7</w:t>
            </w:r>
          </w:p>
        </w:tc>
        <w:tc>
          <w:tcPr>
            <w:tcW w:w="1270" w:type="dxa"/>
            <w:tcBorders>
              <w:left w:val="single" w:sz="8" w:space="0" w:color="000000"/>
              <w:bottom w:val="single" w:sz="8" w:space="0" w:color="000000"/>
            </w:tcBorders>
          </w:tcPr>
          <w:p w14:paraId="27091A5D" w14:textId="77777777" w:rsidR="00BF6C51" w:rsidRDefault="00D42B21">
            <w:pPr>
              <w:ind w:left="0"/>
              <w:jc w:val="center"/>
            </w:pPr>
            <w:r>
              <w:rPr>
                <w:color w:val="1F497D"/>
              </w:rPr>
              <w:t>50</w:t>
            </w:r>
          </w:p>
        </w:tc>
        <w:tc>
          <w:tcPr>
            <w:tcW w:w="3020" w:type="dxa"/>
            <w:tcBorders>
              <w:left w:val="single" w:sz="8" w:space="0" w:color="000000"/>
              <w:bottom w:val="single" w:sz="8" w:space="0" w:color="000000"/>
            </w:tcBorders>
          </w:tcPr>
          <w:p w14:paraId="23453B7A" w14:textId="77777777" w:rsidR="00BF6C51" w:rsidRDefault="00D42B21">
            <w:pPr>
              <w:ind w:left="175"/>
              <w:jc w:val="left"/>
            </w:pPr>
            <w:r>
              <w:rPr>
                <w:color w:val="1F497D"/>
              </w:rPr>
              <w:t>Estado/Provincia/Región</w:t>
            </w:r>
          </w:p>
        </w:tc>
        <w:tc>
          <w:tcPr>
            <w:tcW w:w="2794" w:type="dxa"/>
            <w:tcBorders>
              <w:left w:val="single" w:sz="8" w:space="0" w:color="000000"/>
              <w:bottom w:val="single" w:sz="8" w:space="0" w:color="000000"/>
              <w:right w:val="single" w:sz="8" w:space="0" w:color="000000"/>
            </w:tcBorders>
          </w:tcPr>
          <w:p w14:paraId="32077B0F" w14:textId="77777777" w:rsidR="00BF6C51" w:rsidRDefault="00D42B21">
            <w:pPr>
              <w:ind w:left="260"/>
            </w:pPr>
            <w:r>
              <w:rPr>
                <w:b/>
                <w:bCs/>
                <w:lang w:eastAsia="es-ES"/>
              </w:rPr>
              <w:t>Estat/província/regió</w:t>
            </w:r>
          </w:p>
        </w:tc>
      </w:tr>
      <w:tr w:rsidR="00BF6C51" w14:paraId="75E517C2" w14:textId="77777777">
        <w:tc>
          <w:tcPr>
            <w:tcW w:w="1603" w:type="dxa"/>
            <w:tcBorders>
              <w:left w:val="single" w:sz="8" w:space="0" w:color="000000"/>
              <w:bottom w:val="single" w:sz="8" w:space="0" w:color="000000"/>
            </w:tcBorders>
          </w:tcPr>
          <w:p w14:paraId="3B63C552" w14:textId="77777777" w:rsidR="00BF6C51" w:rsidRDefault="00D42B21">
            <w:pPr>
              <w:ind w:left="0"/>
              <w:jc w:val="center"/>
            </w:pPr>
            <w:r>
              <w:rPr>
                <w:color w:val="1F497D"/>
              </w:rPr>
              <w:t>46-C8</w:t>
            </w:r>
          </w:p>
        </w:tc>
        <w:tc>
          <w:tcPr>
            <w:tcW w:w="1270" w:type="dxa"/>
            <w:tcBorders>
              <w:left w:val="single" w:sz="8" w:space="0" w:color="000000"/>
              <w:bottom w:val="single" w:sz="8" w:space="0" w:color="000000"/>
            </w:tcBorders>
          </w:tcPr>
          <w:p w14:paraId="7D95AD95" w14:textId="77777777" w:rsidR="00BF6C51" w:rsidRDefault="00D42B21">
            <w:pPr>
              <w:ind w:left="0"/>
              <w:jc w:val="center"/>
            </w:pPr>
            <w:r>
              <w:rPr>
                <w:color w:val="1F497D"/>
              </w:rPr>
              <w:t>15</w:t>
            </w:r>
          </w:p>
        </w:tc>
        <w:tc>
          <w:tcPr>
            <w:tcW w:w="3020" w:type="dxa"/>
            <w:tcBorders>
              <w:left w:val="single" w:sz="8" w:space="0" w:color="000000"/>
              <w:bottom w:val="single" w:sz="8" w:space="0" w:color="000000"/>
            </w:tcBorders>
          </w:tcPr>
          <w:p w14:paraId="72312250" w14:textId="77777777" w:rsidR="00BF6C51" w:rsidRDefault="00D42B21">
            <w:pPr>
              <w:ind w:left="175"/>
              <w:jc w:val="left"/>
            </w:pPr>
            <w:r>
              <w:rPr>
                <w:color w:val="1F497D"/>
              </w:rPr>
              <w:t>Teléfono móvil</w:t>
            </w:r>
          </w:p>
        </w:tc>
        <w:tc>
          <w:tcPr>
            <w:tcW w:w="2794" w:type="dxa"/>
            <w:tcBorders>
              <w:left w:val="single" w:sz="8" w:space="0" w:color="000000"/>
              <w:bottom w:val="single" w:sz="8" w:space="0" w:color="000000"/>
              <w:right w:val="single" w:sz="8" w:space="0" w:color="000000"/>
            </w:tcBorders>
          </w:tcPr>
          <w:p w14:paraId="61FE5A8F" w14:textId="77777777" w:rsidR="00BF6C51" w:rsidRDefault="00D42B21">
            <w:pPr>
              <w:ind w:left="260"/>
            </w:pPr>
            <w:r>
              <w:rPr>
                <w:b/>
                <w:bCs/>
                <w:lang w:val="ca-ES"/>
              </w:rPr>
              <w:t>Telèfon mòbil</w:t>
            </w:r>
          </w:p>
        </w:tc>
      </w:tr>
      <w:tr w:rsidR="00BF6C51" w14:paraId="4FBB21E2" w14:textId="77777777">
        <w:tc>
          <w:tcPr>
            <w:tcW w:w="1603" w:type="dxa"/>
            <w:tcBorders>
              <w:left w:val="single" w:sz="8" w:space="0" w:color="000000"/>
              <w:bottom w:val="single" w:sz="8" w:space="0" w:color="000000"/>
            </w:tcBorders>
          </w:tcPr>
          <w:p w14:paraId="70CD5852" w14:textId="77777777" w:rsidR="00BF6C51" w:rsidRDefault="00D42B21">
            <w:pPr>
              <w:ind w:left="0"/>
              <w:jc w:val="center"/>
            </w:pPr>
            <w:r>
              <w:rPr>
                <w:color w:val="1F497D"/>
              </w:rPr>
              <w:t>46-C9</w:t>
            </w:r>
          </w:p>
        </w:tc>
        <w:tc>
          <w:tcPr>
            <w:tcW w:w="1270" w:type="dxa"/>
            <w:tcBorders>
              <w:left w:val="single" w:sz="8" w:space="0" w:color="000000"/>
              <w:bottom w:val="single" w:sz="8" w:space="0" w:color="000000"/>
            </w:tcBorders>
          </w:tcPr>
          <w:p w14:paraId="10C242E5" w14:textId="77777777" w:rsidR="00BF6C51" w:rsidRDefault="00D42B21">
            <w:pPr>
              <w:ind w:left="0"/>
              <w:jc w:val="center"/>
            </w:pPr>
            <w:r>
              <w:rPr>
                <w:color w:val="1F497D"/>
              </w:rPr>
              <w:t>70</w:t>
            </w:r>
          </w:p>
        </w:tc>
        <w:tc>
          <w:tcPr>
            <w:tcW w:w="3020" w:type="dxa"/>
            <w:tcBorders>
              <w:left w:val="single" w:sz="8" w:space="0" w:color="000000"/>
              <w:bottom w:val="single" w:sz="8" w:space="0" w:color="000000"/>
            </w:tcBorders>
          </w:tcPr>
          <w:p w14:paraId="078CFD79" w14:textId="77777777" w:rsidR="00BF6C51" w:rsidRDefault="00D42B21">
            <w:pPr>
              <w:ind w:left="175"/>
              <w:jc w:val="left"/>
            </w:pPr>
            <w:r>
              <w:rPr>
                <w:color w:val="1F497D"/>
              </w:rPr>
              <w:t>Email</w:t>
            </w:r>
          </w:p>
        </w:tc>
        <w:tc>
          <w:tcPr>
            <w:tcW w:w="2794" w:type="dxa"/>
            <w:tcBorders>
              <w:left w:val="single" w:sz="8" w:space="0" w:color="000000"/>
              <w:bottom w:val="single" w:sz="8" w:space="0" w:color="000000"/>
              <w:right w:val="single" w:sz="8" w:space="0" w:color="000000"/>
            </w:tcBorders>
          </w:tcPr>
          <w:p w14:paraId="46E4B9DD" w14:textId="77777777" w:rsidR="00BF6C51" w:rsidRDefault="00D42B21">
            <w:pPr>
              <w:ind w:left="260"/>
            </w:pPr>
            <w:r>
              <w:rPr>
                <w:b/>
                <w:bCs/>
                <w:lang w:eastAsia="es-ES"/>
              </w:rPr>
              <w:t>Adreça electrònica</w:t>
            </w:r>
          </w:p>
        </w:tc>
      </w:tr>
      <w:tr w:rsidR="00BF6C51" w14:paraId="029D07AB" w14:textId="77777777">
        <w:tc>
          <w:tcPr>
            <w:tcW w:w="1603" w:type="dxa"/>
            <w:tcBorders>
              <w:left w:val="single" w:sz="8" w:space="0" w:color="000000"/>
              <w:bottom w:val="single" w:sz="8" w:space="0" w:color="000000"/>
            </w:tcBorders>
          </w:tcPr>
          <w:p w14:paraId="590FC9B2" w14:textId="77777777" w:rsidR="00BF6C51" w:rsidRDefault="00D42B21">
            <w:pPr>
              <w:ind w:left="0"/>
              <w:jc w:val="center"/>
            </w:pPr>
            <w:r>
              <w:rPr>
                <w:color w:val="1F497D"/>
              </w:rPr>
              <w:t>46-C10</w:t>
            </w:r>
          </w:p>
        </w:tc>
        <w:tc>
          <w:tcPr>
            <w:tcW w:w="1270" w:type="dxa"/>
            <w:tcBorders>
              <w:left w:val="single" w:sz="8" w:space="0" w:color="000000"/>
              <w:bottom w:val="single" w:sz="8" w:space="0" w:color="000000"/>
            </w:tcBorders>
          </w:tcPr>
          <w:p w14:paraId="4DB98F66" w14:textId="77777777" w:rsidR="00BF6C51" w:rsidRDefault="00D42B21">
            <w:pPr>
              <w:ind w:left="0"/>
              <w:jc w:val="center"/>
            </w:pPr>
            <w:r>
              <w:rPr>
                <w:color w:val="1F497D"/>
              </w:rPr>
              <w:t>15</w:t>
            </w:r>
          </w:p>
        </w:tc>
        <w:tc>
          <w:tcPr>
            <w:tcW w:w="3020" w:type="dxa"/>
            <w:tcBorders>
              <w:left w:val="single" w:sz="8" w:space="0" w:color="000000"/>
              <w:bottom w:val="single" w:sz="8" w:space="0" w:color="000000"/>
            </w:tcBorders>
          </w:tcPr>
          <w:p w14:paraId="62BF1ECF" w14:textId="77777777" w:rsidR="00BF6C51" w:rsidRDefault="00D42B21">
            <w:pPr>
              <w:ind w:left="175"/>
              <w:jc w:val="left"/>
            </w:pPr>
            <w:r>
              <w:rPr>
                <w:color w:val="1F497D"/>
              </w:rPr>
              <w:t>Fecha de nacimiento</w:t>
            </w:r>
          </w:p>
        </w:tc>
        <w:tc>
          <w:tcPr>
            <w:tcW w:w="2794" w:type="dxa"/>
            <w:tcBorders>
              <w:left w:val="single" w:sz="8" w:space="0" w:color="000000"/>
              <w:bottom w:val="single" w:sz="8" w:space="0" w:color="000000"/>
              <w:right w:val="single" w:sz="8" w:space="0" w:color="000000"/>
            </w:tcBorders>
          </w:tcPr>
          <w:p w14:paraId="590DD479" w14:textId="77777777" w:rsidR="00BF6C51" w:rsidRDefault="00D42B21">
            <w:pPr>
              <w:ind w:left="260"/>
            </w:pPr>
            <w:r>
              <w:rPr>
                <w:b/>
                <w:bCs/>
                <w:lang w:eastAsia="es-ES"/>
              </w:rPr>
              <w:t>Data de naixement</w:t>
            </w:r>
          </w:p>
        </w:tc>
      </w:tr>
    </w:tbl>
    <w:p w14:paraId="5D3BD933" w14:textId="77777777" w:rsidR="00BF6C51" w:rsidRDefault="00BF6C51">
      <w:pPr>
        <w:ind w:left="0"/>
      </w:pPr>
    </w:p>
    <w:p w14:paraId="5C086E91" w14:textId="77777777" w:rsidR="00BF6C51" w:rsidRDefault="00BF6C51">
      <w:pPr>
        <w:ind w:left="0"/>
      </w:pPr>
    </w:p>
    <w:p w14:paraId="4A8696E1" w14:textId="77777777" w:rsidR="00BF6C51" w:rsidRDefault="00BF6C51">
      <w:pPr>
        <w:ind w:left="0"/>
      </w:pPr>
    </w:p>
    <w:p w14:paraId="2857064A" w14:textId="77777777" w:rsidR="00BF6C51" w:rsidRDefault="00BF6C51">
      <w:pPr>
        <w:ind w:left="0"/>
      </w:pPr>
    </w:p>
    <w:p w14:paraId="2D99027A" w14:textId="77777777" w:rsidR="00BF6C51" w:rsidRDefault="00D42B21">
      <w:r>
        <w:rPr>
          <w:sz w:val="20"/>
        </w:rPr>
        <w:lastRenderedPageBreak/>
        <w:t>En castellano:</w:t>
      </w:r>
    </w:p>
    <w:p w14:paraId="6200C1A2" w14:textId="308CE47E" w:rsidR="00BF6C51" w:rsidRDefault="00D42B21">
      <w:pPr>
        <w:jc w:val="center"/>
      </w:pPr>
      <w:r>
        <w:rPr>
          <w:noProof/>
          <w:lang w:eastAsia="es-ES"/>
        </w:rPr>
        <mc:AlternateContent>
          <mc:Choice Requires="wps">
            <w:drawing>
              <wp:anchor distT="0" distB="0" distL="114300" distR="114300" simplePos="0" relativeHeight="251678208" behindDoc="0" locked="0" layoutInCell="1" allowOverlap="1" wp14:anchorId="48C77007" wp14:editId="1D571352">
                <wp:simplePos x="0" y="0"/>
                <wp:positionH relativeFrom="column">
                  <wp:posOffset>248285</wp:posOffset>
                </wp:positionH>
                <wp:positionV relativeFrom="paragraph">
                  <wp:posOffset>242570</wp:posOffset>
                </wp:positionV>
                <wp:extent cx="5426075" cy="1043940"/>
                <wp:effectExtent l="0" t="0" r="0" b="0"/>
                <wp:wrapNone/>
                <wp:docPr id="5" name="17 Rectángulo redondead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6075" cy="1043940"/>
                        </a:xfrm>
                        <a:prstGeom prst="roundRect">
                          <a:avLst>
                            <a:gd name="adj" fmla="val 16667"/>
                          </a:avLst>
                        </a:prstGeom>
                        <a:noFill/>
                        <a:ln w="25560" cap="flat">
                          <a:solidFill>
                            <a:srgbClr val="E32119"/>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321031BE">
              <v:roundrect id="17 Rectángulo redondeado" style="position:absolute;margin-left:19.55pt;margin-top:19.1pt;width:427.25pt;height:82.2pt;z-index:2516782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e32119" strokeweight=".71mm" arcsize="10923f" w14:anchorId="1C3A6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">
                <v:stroke joinstyle="miter"/>
              </v:roundrect>
            </w:pict>
          </mc:Fallback>
        </mc:AlternateContent>
      </w:r>
      <w:r>
        <w:t>DATOS TOMADOR</w:t>
      </w:r>
    </w:p>
    <w:tbl>
      <w:tblPr>
        <w:tblW w:w="0" w:type="auto"/>
        <w:tblInd w:w="567" w:type="dxa"/>
        <w:tblLayout w:type="fixed"/>
        <w:tblLook w:val="0000" w:firstRow="0" w:lastRow="0" w:firstColumn="0" w:lastColumn="0" w:noHBand="0" w:noVBand="0"/>
      </w:tblPr>
      <w:tblGrid>
        <w:gridCol w:w="2407"/>
        <w:gridCol w:w="2066"/>
        <w:gridCol w:w="2182"/>
        <w:gridCol w:w="2066"/>
      </w:tblGrid>
      <w:tr w:rsidR="00BF6C51" w14:paraId="29511DD3" w14:textId="77777777">
        <w:tc>
          <w:tcPr>
            <w:tcW w:w="2407" w:type="dxa"/>
            <w:shd w:val="clear" w:color="auto" w:fill="DEE0E3"/>
          </w:tcPr>
          <w:p w14:paraId="52115059" w14:textId="77777777" w:rsidR="00BF6C51" w:rsidRDefault="00D42B21">
            <w:pPr>
              <w:ind w:left="0"/>
            </w:pPr>
            <w:r>
              <w:rPr>
                <w:rFonts w:ascii="DiN-REGULAR" w:hAnsi="DiN-REGULAR" w:cs="DiN-REGULAR"/>
                <w:b/>
                <w:sz w:val="16"/>
                <w:szCs w:val="16"/>
                <w:lang w:val="es-ES_tradnl"/>
              </w:rPr>
              <w:t>Nombre</w:t>
            </w:r>
          </w:p>
        </w:tc>
        <w:tc>
          <w:tcPr>
            <w:tcW w:w="2066" w:type="dxa"/>
          </w:tcPr>
          <w:p w14:paraId="7D4440C4" w14:textId="77777777" w:rsidR="00BF6C51" w:rsidRDefault="00D42B21">
            <w:pPr>
              <w:ind w:left="0"/>
            </w:pPr>
            <w:r>
              <w:rPr>
                <w:rFonts w:ascii="DiN-REGULAR" w:hAnsi="DiN-REGULAR" w:cs="DiN-REGULAR"/>
                <w:sz w:val="16"/>
                <w:szCs w:val="16"/>
                <w:lang w:val="es-ES_tradnl"/>
              </w:rPr>
              <w:t>&lt;E46-C1&gt;</w:t>
            </w:r>
          </w:p>
        </w:tc>
        <w:tc>
          <w:tcPr>
            <w:tcW w:w="2182" w:type="dxa"/>
            <w:shd w:val="clear" w:color="auto" w:fill="DEE0E3"/>
          </w:tcPr>
          <w:p w14:paraId="3E75A89F" w14:textId="77777777" w:rsidR="00BF6C51" w:rsidRDefault="00D42B21">
            <w:pPr>
              <w:ind w:left="0"/>
            </w:pPr>
            <w:r>
              <w:rPr>
                <w:rFonts w:ascii="DiN-REGULAR" w:hAnsi="DiN-REGULAR" w:cs="DiN-REGULAR"/>
                <w:b/>
                <w:sz w:val="16"/>
                <w:szCs w:val="16"/>
                <w:lang w:val="es-ES_tradnl"/>
              </w:rPr>
              <w:t>Documento ID</w:t>
            </w:r>
          </w:p>
        </w:tc>
        <w:tc>
          <w:tcPr>
            <w:tcW w:w="2066" w:type="dxa"/>
          </w:tcPr>
          <w:p w14:paraId="42D2BAB2" w14:textId="77777777" w:rsidR="00BF6C51" w:rsidRDefault="00D42B21">
            <w:pPr>
              <w:ind w:left="0"/>
            </w:pPr>
            <w:r>
              <w:rPr>
                <w:rFonts w:ascii="DiN-REGULAR" w:hAnsi="DiN-REGULAR" w:cs="DiN-REGULAR"/>
                <w:sz w:val="16"/>
                <w:szCs w:val="16"/>
                <w:lang w:val="es-ES_tradnl"/>
              </w:rPr>
              <w:t>&lt;E46-C2&gt;</w:t>
            </w:r>
          </w:p>
        </w:tc>
      </w:tr>
      <w:tr w:rsidR="00BF6C51" w14:paraId="2878EECA" w14:textId="77777777">
        <w:tc>
          <w:tcPr>
            <w:tcW w:w="2407" w:type="dxa"/>
            <w:shd w:val="clear" w:color="auto" w:fill="DEE0E3"/>
          </w:tcPr>
          <w:p w14:paraId="27F1F55B" w14:textId="77777777" w:rsidR="00BF6C51" w:rsidRDefault="00D42B21">
            <w:pPr>
              <w:ind w:left="0"/>
            </w:pPr>
            <w:r>
              <w:rPr>
                <w:rFonts w:ascii="DiN-REGULAR" w:hAnsi="DiN-REGULAR" w:cs="DiN-REGULAR"/>
                <w:b/>
                <w:sz w:val="16"/>
                <w:szCs w:val="16"/>
                <w:lang w:val="es-ES_tradnl"/>
              </w:rPr>
              <w:t>Dirección</w:t>
            </w:r>
          </w:p>
        </w:tc>
        <w:tc>
          <w:tcPr>
            <w:tcW w:w="2066" w:type="dxa"/>
          </w:tcPr>
          <w:p w14:paraId="085E6566" w14:textId="77777777" w:rsidR="00BF6C51" w:rsidRDefault="00D42B21">
            <w:pPr>
              <w:ind w:left="0"/>
            </w:pPr>
            <w:r>
              <w:rPr>
                <w:rFonts w:ascii="DiN-REGULAR" w:hAnsi="DiN-REGULAR" w:cs="DiN-REGULAR"/>
                <w:sz w:val="16"/>
                <w:szCs w:val="16"/>
                <w:lang w:val="es-ES_tradnl"/>
              </w:rPr>
              <w:t>&lt;E46-C3&gt;</w:t>
            </w:r>
          </w:p>
        </w:tc>
        <w:tc>
          <w:tcPr>
            <w:tcW w:w="2182" w:type="dxa"/>
            <w:shd w:val="clear" w:color="auto" w:fill="DEE0E3"/>
          </w:tcPr>
          <w:p w14:paraId="2864BC85" w14:textId="77777777" w:rsidR="00BF6C51" w:rsidRDefault="00D42B21">
            <w:pPr>
              <w:ind w:left="0"/>
            </w:pPr>
            <w:r>
              <w:rPr>
                <w:rFonts w:ascii="DiN-REGULAR" w:hAnsi="DiN-REGULAR" w:cs="DiN-REGULAR"/>
                <w:b/>
                <w:sz w:val="16"/>
                <w:szCs w:val="16"/>
                <w:lang w:val="es-ES_tradnl"/>
              </w:rPr>
              <w:t>Código Postal</w:t>
            </w:r>
          </w:p>
        </w:tc>
        <w:tc>
          <w:tcPr>
            <w:tcW w:w="2066" w:type="dxa"/>
          </w:tcPr>
          <w:p w14:paraId="3BA0F237" w14:textId="77777777" w:rsidR="00BF6C51" w:rsidRDefault="00D42B21">
            <w:pPr>
              <w:ind w:left="0"/>
            </w:pPr>
            <w:r>
              <w:rPr>
                <w:rFonts w:ascii="DiN-REGULAR" w:hAnsi="DiN-REGULAR" w:cs="DiN-REGULAR"/>
                <w:sz w:val="16"/>
                <w:szCs w:val="16"/>
                <w:lang w:val="es-ES_tradnl"/>
              </w:rPr>
              <w:t>&lt;E46-C4&gt;</w:t>
            </w:r>
          </w:p>
        </w:tc>
      </w:tr>
      <w:tr w:rsidR="00BF6C51" w14:paraId="6C0439EC" w14:textId="77777777">
        <w:tc>
          <w:tcPr>
            <w:tcW w:w="2407" w:type="dxa"/>
            <w:shd w:val="clear" w:color="auto" w:fill="DEE0E3"/>
          </w:tcPr>
          <w:p w14:paraId="426D87CF" w14:textId="77777777" w:rsidR="00BF6C51" w:rsidRDefault="00D42B21">
            <w:pPr>
              <w:ind w:left="0"/>
            </w:pPr>
            <w:r>
              <w:rPr>
                <w:rFonts w:ascii="DiN-REGULAR" w:hAnsi="DiN-REGULAR" w:cs="DiN-REGULAR"/>
                <w:b/>
                <w:sz w:val="16"/>
                <w:szCs w:val="16"/>
                <w:lang w:val="es-ES_tradnl"/>
              </w:rPr>
              <w:t>Localidad</w:t>
            </w:r>
          </w:p>
        </w:tc>
        <w:tc>
          <w:tcPr>
            <w:tcW w:w="2066" w:type="dxa"/>
          </w:tcPr>
          <w:p w14:paraId="7EFFF486" w14:textId="77777777" w:rsidR="00BF6C51" w:rsidRDefault="00D42B21">
            <w:pPr>
              <w:ind w:left="0"/>
            </w:pPr>
            <w:r>
              <w:rPr>
                <w:rFonts w:ascii="DiN-REGULAR" w:hAnsi="DiN-REGULAR" w:cs="DiN-REGULAR"/>
                <w:sz w:val="16"/>
                <w:szCs w:val="16"/>
                <w:lang w:val="es-ES_tradnl"/>
              </w:rPr>
              <w:t>&lt;E46-C5&gt;</w:t>
            </w:r>
          </w:p>
        </w:tc>
        <w:tc>
          <w:tcPr>
            <w:tcW w:w="2182" w:type="dxa"/>
            <w:shd w:val="clear" w:color="auto" w:fill="DEE0E3"/>
          </w:tcPr>
          <w:p w14:paraId="3C54C133" w14:textId="77777777" w:rsidR="00BF6C51" w:rsidRDefault="00D42B21">
            <w:pPr>
              <w:ind w:left="0"/>
            </w:pPr>
            <w:r>
              <w:rPr>
                <w:rFonts w:ascii="DiN-REGULAR" w:hAnsi="DiN-REGULAR" w:cs="DiN-REGULAR"/>
                <w:b/>
                <w:sz w:val="16"/>
                <w:szCs w:val="16"/>
                <w:lang w:val="es-ES_tradnl"/>
              </w:rPr>
              <w:t>Teléfono fijo</w:t>
            </w:r>
          </w:p>
        </w:tc>
        <w:tc>
          <w:tcPr>
            <w:tcW w:w="2066" w:type="dxa"/>
          </w:tcPr>
          <w:p w14:paraId="1A849992" w14:textId="77777777" w:rsidR="00BF6C51" w:rsidRDefault="00D42B21">
            <w:pPr>
              <w:ind w:left="0"/>
            </w:pPr>
            <w:r>
              <w:rPr>
                <w:rFonts w:ascii="DiN-REGULAR" w:hAnsi="DiN-REGULAR" w:cs="DiN-REGULAR"/>
                <w:sz w:val="16"/>
                <w:szCs w:val="16"/>
                <w:lang w:val="es-ES_tradnl"/>
              </w:rPr>
              <w:t>&lt;E46-C6&gt;</w:t>
            </w:r>
          </w:p>
        </w:tc>
      </w:tr>
      <w:tr w:rsidR="00BF6C51" w14:paraId="08794AD1" w14:textId="77777777">
        <w:tc>
          <w:tcPr>
            <w:tcW w:w="2407" w:type="dxa"/>
            <w:shd w:val="clear" w:color="auto" w:fill="DEE0E3"/>
          </w:tcPr>
          <w:p w14:paraId="792F024D" w14:textId="77777777" w:rsidR="00BF6C51" w:rsidRDefault="00D42B21">
            <w:pPr>
              <w:ind w:left="0"/>
            </w:pPr>
            <w:r>
              <w:rPr>
                <w:rFonts w:ascii="DiN-REGULAR" w:hAnsi="DiN-REGULAR" w:cs="DiN-REGULAR"/>
                <w:b/>
                <w:sz w:val="16"/>
                <w:szCs w:val="16"/>
                <w:lang w:val="es-ES_tradnl"/>
              </w:rPr>
              <w:t>Estado/Provincia/Región</w:t>
            </w:r>
          </w:p>
        </w:tc>
        <w:tc>
          <w:tcPr>
            <w:tcW w:w="2066" w:type="dxa"/>
          </w:tcPr>
          <w:p w14:paraId="1B782FA6" w14:textId="77777777" w:rsidR="00BF6C51" w:rsidRDefault="00D42B21">
            <w:pPr>
              <w:ind w:left="0"/>
            </w:pPr>
            <w:r>
              <w:rPr>
                <w:rFonts w:ascii="DiN-REGULAR" w:hAnsi="DiN-REGULAR" w:cs="DiN-REGULAR"/>
                <w:sz w:val="16"/>
                <w:szCs w:val="16"/>
                <w:lang w:val="es-ES_tradnl"/>
              </w:rPr>
              <w:t>&lt;E46-C7&gt;</w:t>
            </w:r>
          </w:p>
        </w:tc>
        <w:tc>
          <w:tcPr>
            <w:tcW w:w="2182" w:type="dxa"/>
            <w:shd w:val="clear" w:color="auto" w:fill="DEE0E3"/>
          </w:tcPr>
          <w:p w14:paraId="6CC8A787" w14:textId="77777777" w:rsidR="00BF6C51" w:rsidRDefault="00D42B21">
            <w:pPr>
              <w:ind w:left="0"/>
            </w:pPr>
            <w:r>
              <w:rPr>
                <w:rFonts w:ascii="DiN-REGULAR" w:hAnsi="DiN-REGULAR" w:cs="DiN-REGULAR"/>
                <w:b/>
                <w:sz w:val="16"/>
                <w:szCs w:val="16"/>
                <w:lang w:val="es-ES_tradnl"/>
              </w:rPr>
              <w:t>Teléfono móvil</w:t>
            </w:r>
          </w:p>
        </w:tc>
        <w:tc>
          <w:tcPr>
            <w:tcW w:w="2066" w:type="dxa"/>
          </w:tcPr>
          <w:p w14:paraId="68CFD708" w14:textId="77777777" w:rsidR="00BF6C51" w:rsidRDefault="00D42B21">
            <w:pPr>
              <w:ind w:left="0"/>
            </w:pPr>
            <w:r>
              <w:rPr>
                <w:rFonts w:ascii="DiN-REGULAR" w:hAnsi="DiN-REGULAR" w:cs="DiN-REGULAR"/>
                <w:sz w:val="16"/>
                <w:szCs w:val="16"/>
                <w:lang w:val="es-ES_tradnl"/>
              </w:rPr>
              <w:t>&lt;E46-C8&gt;</w:t>
            </w:r>
          </w:p>
        </w:tc>
      </w:tr>
      <w:tr w:rsidR="00BF6C51" w14:paraId="0C7A550C" w14:textId="77777777">
        <w:tc>
          <w:tcPr>
            <w:tcW w:w="2407" w:type="dxa"/>
            <w:shd w:val="clear" w:color="auto" w:fill="DEE0E3"/>
          </w:tcPr>
          <w:p w14:paraId="3037DF89" w14:textId="77777777" w:rsidR="00BF6C51" w:rsidRDefault="00D42B21">
            <w:pPr>
              <w:ind w:left="0"/>
            </w:pPr>
            <w:r>
              <w:rPr>
                <w:rFonts w:ascii="DiN-REGULAR" w:hAnsi="DiN-REGULAR" w:cs="DiN-REGULAR"/>
                <w:b/>
                <w:sz w:val="16"/>
                <w:szCs w:val="16"/>
                <w:lang w:val="es-ES_tradnl"/>
              </w:rPr>
              <w:t>Email</w:t>
            </w:r>
          </w:p>
        </w:tc>
        <w:tc>
          <w:tcPr>
            <w:tcW w:w="2066" w:type="dxa"/>
          </w:tcPr>
          <w:p w14:paraId="6A8759AB" w14:textId="77777777" w:rsidR="00BF6C51" w:rsidRDefault="00D42B21">
            <w:pPr>
              <w:ind w:left="0"/>
            </w:pPr>
            <w:r>
              <w:rPr>
                <w:rFonts w:ascii="DiN-REGULAR" w:hAnsi="DiN-REGULAR" w:cs="DiN-REGULAR"/>
                <w:sz w:val="16"/>
                <w:szCs w:val="16"/>
                <w:lang w:val="es-ES_tradnl"/>
              </w:rPr>
              <w:t>&lt;E46-C9&gt;</w:t>
            </w:r>
          </w:p>
        </w:tc>
        <w:tc>
          <w:tcPr>
            <w:tcW w:w="2182" w:type="dxa"/>
            <w:shd w:val="clear" w:color="auto" w:fill="DEE0E3"/>
          </w:tcPr>
          <w:p w14:paraId="6587D939" w14:textId="77777777" w:rsidR="00BF6C51" w:rsidRDefault="00D42B21">
            <w:pPr>
              <w:ind w:left="0"/>
            </w:pPr>
            <w:r>
              <w:rPr>
                <w:rFonts w:ascii="DiN-REGULAR" w:hAnsi="DiN-REGULAR" w:cs="DiN-REGULAR"/>
                <w:b/>
                <w:sz w:val="16"/>
                <w:szCs w:val="16"/>
                <w:lang w:val="es-ES_tradnl"/>
              </w:rPr>
              <w:t>Fecha de nacimiento</w:t>
            </w:r>
          </w:p>
        </w:tc>
        <w:tc>
          <w:tcPr>
            <w:tcW w:w="2066" w:type="dxa"/>
          </w:tcPr>
          <w:p w14:paraId="27A55353" w14:textId="77777777" w:rsidR="00BF6C51" w:rsidRDefault="00D42B21">
            <w:pPr>
              <w:ind w:left="0"/>
            </w:pPr>
            <w:r>
              <w:rPr>
                <w:rFonts w:ascii="DiN-REGULAR" w:hAnsi="DiN-REGULAR" w:cs="DiN-REGULAR"/>
                <w:sz w:val="16"/>
                <w:szCs w:val="16"/>
                <w:lang w:val="es-ES_tradnl"/>
              </w:rPr>
              <w:t>&lt;E46-C10&gt;</w:t>
            </w:r>
          </w:p>
        </w:tc>
      </w:tr>
    </w:tbl>
    <w:p w14:paraId="4C1D622F" w14:textId="77777777" w:rsidR="00BF6C51" w:rsidRDefault="00BF6C51">
      <w:pPr>
        <w:rPr>
          <w:lang w:val="es-ES_tradnl"/>
        </w:rPr>
      </w:pPr>
    </w:p>
    <w:p w14:paraId="1E4C8117" w14:textId="77777777" w:rsidR="00BF6C51" w:rsidRDefault="00BF6C51">
      <w:pPr>
        <w:rPr>
          <w:lang w:val="es-ES_tradnl"/>
        </w:rPr>
      </w:pPr>
    </w:p>
    <w:p w14:paraId="780104ED" w14:textId="77777777" w:rsidR="00BF6C51" w:rsidRDefault="00D42B21">
      <w:r>
        <w:rPr>
          <w:sz w:val="20"/>
        </w:rPr>
        <w:t>En catalán:</w:t>
      </w:r>
    </w:p>
    <w:p w14:paraId="5A26F36E" w14:textId="67F6D80D" w:rsidR="00BF6C51" w:rsidRDefault="00D42B21">
      <w:pPr>
        <w:jc w:val="center"/>
      </w:pPr>
      <w:r>
        <w:rPr>
          <w:rFonts w:ascii="DIN-Black" w:hAnsi="DIN-Black" w:cs="DIN-Black"/>
          <w:noProof/>
          <w:color w:val="E32119"/>
          <w:szCs w:val="24"/>
          <w:lang w:eastAsia="es-ES"/>
        </w:rPr>
        <mc:AlternateContent>
          <mc:Choice Requires="wps">
            <w:drawing>
              <wp:anchor distT="0" distB="0" distL="114300" distR="114300" simplePos="0" relativeHeight="251679232" behindDoc="0" locked="0" layoutInCell="1" allowOverlap="1" wp14:anchorId="26219B41" wp14:editId="531501E7">
                <wp:simplePos x="0" y="0"/>
                <wp:positionH relativeFrom="column">
                  <wp:posOffset>248285</wp:posOffset>
                </wp:positionH>
                <wp:positionV relativeFrom="paragraph">
                  <wp:posOffset>242570</wp:posOffset>
                </wp:positionV>
                <wp:extent cx="5426075" cy="1043940"/>
                <wp:effectExtent l="0" t="0" r="0" b="0"/>
                <wp:wrapNone/>
                <wp:docPr id="2" name="18 Rectángulo redondead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6075" cy="1043940"/>
                        </a:xfrm>
                        <a:prstGeom prst="roundRect">
                          <a:avLst>
                            <a:gd name="adj" fmla="val 16667"/>
                          </a:avLst>
                        </a:prstGeom>
                        <a:noFill/>
                        <a:ln w="25560" cap="flat">
                          <a:solidFill>
                            <a:srgbClr val="E32119"/>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16cei="http://schemas.microsoft.com/office/word/2026/wordml/cei">
            <w:pict w14:anchorId="62386C30">
              <v:roundrect id="18 Rectángulo redondeado" style="position:absolute;margin-left:19.55pt;margin-top:19.1pt;width:427.25pt;height:82.2pt;z-index:2516792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e32119" strokeweight=".71mm" arcsize="10923f" w14:anchorId="5DACFF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">
                <v:stroke joinstyle="miter"/>
              </v:roundrect>
            </w:pict>
          </mc:Fallback>
        </mc:AlternateContent>
      </w:r>
      <w:r>
        <w:rPr>
          <w:rFonts w:ascii="DIN-Black" w:hAnsi="DIN-Black" w:cs="DIN-Black"/>
          <w:color w:val="E32119"/>
          <w:szCs w:val="24"/>
        </w:rPr>
        <w:t>DADES DE L'PRENEDOR</w:t>
      </w:r>
    </w:p>
    <w:tbl>
      <w:tblPr>
        <w:tblW w:w="0" w:type="auto"/>
        <w:tblInd w:w="567" w:type="dxa"/>
        <w:tblLayout w:type="fixed"/>
        <w:tblLook w:val="0000" w:firstRow="0" w:lastRow="0" w:firstColumn="0" w:lastColumn="0" w:noHBand="0" w:noVBand="0"/>
      </w:tblPr>
      <w:tblGrid>
        <w:gridCol w:w="2407"/>
        <w:gridCol w:w="2066"/>
        <w:gridCol w:w="2182"/>
        <w:gridCol w:w="2066"/>
      </w:tblGrid>
      <w:tr w:rsidR="00BF6C51" w14:paraId="6E69121B" w14:textId="77777777" w:rsidTr="774729DD">
        <w:tc>
          <w:tcPr>
            <w:tcW w:w="2407" w:type="dxa"/>
            <w:shd w:val="clear" w:color="auto" w:fill="DEE0E3"/>
          </w:tcPr>
          <w:p w14:paraId="23559C34"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Nom</w:t>
            </w:r>
          </w:p>
        </w:tc>
        <w:tc>
          <w:tcPr>
            <w:tcW w:w="2066" w:type="dxa"/>
          </w:tcPr>
          <w:p w14:paraId="2656372E" w14:textId="77777777" w:rsidR="00BF6C51" w:rsidRDefault="00D42B21">
            <w:pPr>
              <w:ind w:left="0"/>
            </w:pPr>
            <w:r>
              <w:rPr>
                <w:rFonts w:ascii="DiN-REGULAR" w:hAnsi="DiN-REGULAR" w:cs="DiN-REGULAR"/>
                <w:sz w:val="16"/>
                <w:szCs w:val="16"/>
                <w:lang w:val="es-ES_tradnl"/>
              </w:rPr>
              <w:t>&lt;E46-C1&gt;</w:t>
            </w:r>
          </w:p>
        </w:tc>
        <w:tc>
          <w:tcPr>
            <w:tcW w:w="2182" w:type="dxa"/>
            <w:shd w:val="clear" w:color="auto" w:fill="DEE0E3"/>
          </w:tcPr>
          <w:p w14:paraId="548FB3B4"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ID de document</w:t>
            </w:r>
          </w:p>
        </w:tc>
        <w:tc>
          <w:tcPr>
            <w:tcW w:w="2066" w:type="dxa"/>
          </w:tcPr>
          <w:p w14:paraId="27EDF1FC" w14:textId="77777777" w:rsidR="00BF6C51" w:rsidRDefault="00D42B21">
            <w:pPr>
              <w:ind w:left="0"/>
            </w:pPr>
            <w:r>
              <w:rPr>
                <w:rFonts w:ascii="DiN-REGULAR" w:hAnsi="DiN-REGULAR" w:cs="DiN-REGULAR"/>
                <w:sz w:val="16"/>
                <w:szCs w:val="16"/>
                <w:lang w:val="es-ES_tradnl"/>
              </w:rPr>
              <w:t>&lt;E46-C2&gt;</w:t>
            </w:r>
          </w:p>
        </w:tc>
      </w:tr>
      <w:tr w:rsidR="00BF6C51" w14:paraId="274ED961" w14:textId="77777777" w:rsidTr="774729DD">
        <w:tc>
          <w:tcPr>
            <w:tcW w:w="2407" w:type="dxa"/>
            <w:shd w:val="clear" w:color="auto" w:fill="DEE0E3"/>
          </w:tcPr>
          <w:p w14:paraId="4FE8938A"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Adreça</w:t>
            </w:r>
          </w:p>
        </w:tc>
        <w:tc>
          <w:tcPr>
            <w:tcW w:w="2066" w:type="dxa"/>
          </w:tcPr>
          <w:p w14:paraId="2870E72E" w14:textId="77777777" w:rsidR="00BF6C51" w:rsidRDefault="00D42B21">
            <w:pPr>
              <w:ind w:left="0"/>
            </w:pPr>
            <w:r>
              <w:rPr>
                <w:rFonts w:ascii="DiN-REGULAR" w:hAnsi="DiN-REGULAR" w:cs="DiN-REGULAR"/>
                <w:sz w:val="16"/>
                <w:szCs w:val="16"/>
                <w:lang w:val="es-ES_tradnl"/>
              </w:rPr>
              <w:t>&lt;E46-C3&gt;</w:t>
            </w:r>
          </w:p>
        </w:tc>
        <w:tc>
          <w:tcPr>
            <w:tcW w:w="2182" w:type="dxa"/>
            <w:shd w:val="clear" w:color="auto" w:fill="DEE0E3"/>
          </w:tcPr>
          <w:p w14:paraId="0E61A595" w14:textId="77777777" w:rsidR="00BF6C51" w:rsidRDefault="00D42B21">
            <w:pPr>
              <w:ind w:left="0"/>
            </w:pPr>
            <w:r w:rsidRPr="774729DD">
              <w:rPr>
                <w:rFonts w:ascii="DiN-REGULAR" w:hAnsi="DiN-REGULAR" w:cs="DiN-REGULAR"/>
                <w:b/>
                <w:bCs/>
                <w:sz w:val="16"/>
                <w:szCs w:val="16"/>
              </w:rPr>
              <w:t>Codi Postal</w:t>
            </w:r>
          </w:p>
        </w:tc>
        <w:tc>
          <w:tcPr>
            <w:tcW w:w="2066" w:type="dxa"/>
          </w:tcPr>
          <w:p w14:paraId="5319FEBF" w14:textId="77777777" w:rsidR="00BF6C51" w:rsidRDefault="00D42B21">
            <w:pPr>
              <w:ind w:left="0"/>
            </w:pPr>
            <w:r>
              <w:rPr>
                <w:rFonts w:ascii="DiN-REGULAR" w:hAnsi="DiN-REGULAR" w:cs="DiN-REGULAR"/>
                <w:sz w:val="16"/>
                <w:szCs w:val="16"/>
                <w:lang w:val="es-ES_tradnl"/>
              </w:rPr>
              <w:t>&lt;E46-C4&gt;</w:t>
            </w:r>
          </w:p>
        </w:tc>
      </w:tr>
      <w:tr w:rsidR="00BF6C51" w14:paraId="7C89ABFD" w14:textId="77777777" w:rsidTr="774729DD">
        <w:tc>
          <w:tcPr>
            <w:tcW w:w="2407" w:type="dxa"/>
            <w:shd w:val="clear" w:color="auto" w:fill="DEE0E3"/>
          </w:tcPr>
          <w:p w14:paraId="16F6189C"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Localitat</w:t>
            </w:r>
          </w:p>
        </w:tc>
        <w:tc>
          <w:tcPr>
            <w:tcW w:w="2066" w:type="dxa"/>
          </w:tcPr>
          <w:p w14:paraId="7A1ADF40" w14:textId="77777777" w:rsidR="00BF6C51" w:rsidRDefault="00D42B21">
            <w:pPr>
              <w:ind w:left="0"/>
            </w:pPr>
            <w:r>
              <w:rPr>
                <w:rFonts w:ascii="DiN-REGULAR" w:hAnsi="DiN-REGULAR" w:cs="DiN-REGULAR"/>
                <w:sz w:val="16"/>
                <w:szCs w:val="16"/>
                <w:lang w:val="es-ES_tradnl"/>
              </w:rPr>
              <w:t>&lt;E46-C5&gt;</w:t>
            </w:r>
          </w:p>
        </w:tc>
        <w:tc>
          <w:tcPr>
            <w:tcW w:w="2182" w:type="dxa"/>
            <w:shd w:val="clear" w:color="auto" w:fill="DEE0E3"/>
          </w:tcPr>
          <w:p w14:paraId="73F39E7F"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Telèfon fix</w:t>
            </w:r>
          </w:p>
        </w:tc>
        <w:tc>
          <w:tcPr>
            <w:tcW w:w="2066" w:type="dxa"/>
          </w:tcPr>
          <w:p w14:paraId="64145EE7" w14:textId="77777777" w:rsidR="00BF6C51" w:rsidRDefault="00D42B21">
            <w:pPr>
              <w:ind w:left="0"/>
            </w:pPr>
            <w:r>
              <w:rPr>
                <w:rFonts w:ascii="DiN-REGULAR" w:hAnsi="DiN-REGULAR" w:cs="DiN-REGULAR"/>
                <w:sz w:val="16"/>
                <w:szCs w:val="16"/>
                <w:lang w:val="es-ES_tradnl"/>
              </w:rPr>
              <w:t>&lt;E46-C6&gt;</w:t>
            </w:r>
          </w:p>
        </w:tc>
      </w:tr>
      <w:tr w:rsidR="00BF6C51" w14:paraId="705F21D4" w14:textId="77777777" w:rsidTr="774729DD">
        <w:tc>
          <w:tcPr>
            <w:tcW w:w="2407" w:type="dxa"/>
            <w:shd w:val="clear" w:color="auto" w:fill="DEE0E3"/>
          </w:tcPr>
          <w:p w14:paraId="48981494"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Estat/província/regió</w:t>
            </w:r>
          </w:p>
        </w:tc>
        <w:tc>
          <w:tcPr>
            <w:tcW w:w="2066" w:type="dxa"/>
          </w:tcPr>
          <w:p w14:paraId="0D5A3B6C" w14:textId="77777777" w:rsidR="00BF6C51" w:rsidRDefault="00D42B21">
            <w:pPr>
              <w:ind w:left="0"/>
            </w:pPr>
            <w:r>
              <w:rPr>
                <w:rFonts w:ascii="DiN-REGULAR" w:hAnsi="DiN-REGULAR" w:cs="DiN-REGULAR"/>
                <w:sz w:val="16"/>
                <w:szCs w:val="16"/>
                <w:lang w:val="es-ES_tradnl"/>
              </w:rPr>
              <w:t>&lt;E46-C7&gt;</w:t>
            </w:r>
          </w:p>
        </w:tc>
        <w:tc>
          <w:tcPr>
            <w:tcW w:w="2182" w:type="dxa"/>
            <w:shd w:val="clear" w:color="auto" w:fill="DEE0E3"/>
          </w:tcPr>
          <w:p w14:paraId="59A666EA"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Telèfon mòbil</w:t>
            </w:r>
          </w:p>
        </w:tc>
        <w:tc>
          <w:tcPr>
            <w:tcW w:w="2066" w:type="dxa"/>
          </w:tcPr>
          <w:p w14:paraId="5FC70030" w14:textId="77777777" w:rsidR="00BF6C51" w:rsidRDefault="00D42B21">
            <w:pPr>
              <w:ind w:left="0"/>
            </w:pPr>
            <w:r>
              <w:rPr>
                <w:rFonts w:ascii="DiN-REGULAR" w:hAnsi="DiN-REGULAR" w:cs="DiN-REGULAR"/>
                <w:sz w:val="16"/>
                <w:szCs w:val="16"/>
                <w:lang w:val="es-ES_tradnl"/>
              </w:rPr>
              <w:t>&lt;E46-C8&gt;</w:t>
            </w:r>
          </w:p>
        </w:tc>
      </w:tr>
      <w:tr w:rsidR="00BF6C51" w14:paraId="066C84C8" w14:textId="77777777" w:rsidTr="774729DD">
        <w:tc>
          <w:tcPr>
            <w:tcW w:w="2407" w:type="dxa"/>
            <w:shd w:val="clear" w:color="auto" w:fill="DEE0E3"/>
          </w:tcPr>
          <w:p w14:paraId="0CA1AD8B"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Adreça electrònica</w:t>
            </w:r>
          </w:p>
        </w:tc>
        <w:tc>
          <w:tcPr>
            <w:tcW w:w="2066" w:type="dxa"/>
          </w:tcPr>
          <w:p w14:paraId="318B53C9" w14:textId="77777777" w:rsidR="00BF6C51" w:rsidRDefault="00D42B21">
            <w:pPr>
              <w:ind w:left="0"/>
            </w:pPr>
            <w:r>
              <w:rPr>
                <w:rFonts w:ascii="DiN-REGULAR" w:hAnsi="DiN-REGULAR" w:cs="DiN-REGULAR"/>
                <w:sz w:val="16"/>
                <w:szCs w:val="16"/>
                <w:lang w:val="es-ES_tradnl"/>
              </w:rPr>
              <w:t>&lt;E46-C9&gt;</w:t>
            </w:r>
          </w:p>
        </w:tc>
        <w:tc>
          <w:tcPr>
            <w:tcW w:w="2182" w:type="dxa"/>
            <w:shd w:val="clear" w:color="auto" w:fill="DEE0E3"/>
          </w:tcPr>
          <w:p w14:paraId="491A18E4" w14:textId="77777777" w:rsidR="00BF6C51" w:rsidRDefault="00D42B21" w:rsidP="774729DD">
            <w:pPr>
              <w:ind w:left="0"/>
              <w:rPr>
                <w:rFonts w:ascii="DiN-REGULAR" w:hAnsi="DiN-REGULAR" w:cs="DiN-REGULAR"/>
                <w:b/>
                <w:bCs/>
                <w:sz w:val="16"/>
                <w:szCs w:val="16"/>
              </w:rPr>
            </w:pPr>
            <w:r w:rsidRPr="774729DD">
              <w:rPr>
                <w:rFonts w:ascii="DiN-REGULAR" w:hAnsi="DiN-REGULAR" w:cs="DiN-REGULAR"/>
                <w:b/>
                <w:bCs/>
                <w:sz w:val="16"/>
                <w:szCs w:val="16"/>
              </w:rPr>
              <w:t>Data de naixement</w:t>
            </w:r>
          </w:p>
        </w:tc>
        <w:tc>
          <w:tcPr>
            <w:tcW w:w="2066" w:type="dxa"/>
          </w:tcPr>
          <w:p w14:paraId="0939B8A0" w14:textId="77777777" w:rsidR="00BF6C51" w:rsidRDefault="00D42B21">
            <w:pPr>
              <w:ind w:left="0"/>
            </w:pPr>
            <w:r>
              <w:rPr>
                <w:rFonts w:ascii="DiN-REGULAR" w:hAnsi="DiN-REGULAR" w:cs="DiN-REGULAR"/>
                <w:sz w:val="16"/>
                <w:szCs w:val="16"/>
                <w:lang w:val="es-ES_tradnl"/>
              </w:rPr>
              <w:t>&lt;E46-C10&gt;</w:t>
            </w:r>
          </w:p>
        </w:tc>
      </w:tr>
    </w:tbl>
    <w:p w14:paraId="0C2E980B" w14:textId="77777777" w:rsidR="00BF6C51" w:rsidRDefault="00BF6C51">
      <w:pPr>
        <w:jc w:val="center"/>
        <w:rPr>
          <w:rFonts w:ascii="DIN-Black" w:hAnsi="DIN-Black" w:cs="DIN-Black"/>
          <w:color w:val="E32119"/>
          <w:szCs w:val="24"/>
        </w:rPr>
      </w:pPr>
    </w:p>
    <w:p w14:paraId="728B97FD" w14:textId="77777777" w:rsidR="00BF6C51" w:rsidRDefault="00BF6C51">
      <w:pPr>
        <w:jc w:val="center"/>
        <w:rPr>
          <w:rFonts w:ascii="DIN-Black" w:hAnsi="DIN-Black" w:cs="DIN-Black"/>
          <w:color w:val="E32119"/>
          <w:szCs w:val="24"/>
        </w:rPr>
      </w:pPr>
    </w:p>
    <w:p w14:paraId="7052B560" w14:textId="77777777" w:rsidR="00BF6C51" w:rsidRDefault="00D42B21" w:rsidP="00DF7D95">
      <w:pPr>
        <w:pStyle w:val="Ttulo3"/>
      </w:pPr>
      <w:r>
        <w:tab/>
      </w:r>
      <w:bookmarkStart w:id="25" w:name="_Toc243916437"/>
      <w:r>
        <w:t>Casos de Prueba</w:t>
      </w:r>
      <w:bookmarkEnd w:id="25"/>
    </w:p>
    <w:p w14:paraId="30051671" w14:textId="77777777" w:rsidR="00BF6C51" w:rsidRDefault="00BF6C51">
      <w:pPr>
        <w:ind w:left="0"/>
        <w:rPr>
          <w:color w:val="1F497D"/>
        </w:rPr>
      </w:pPr>
    </w:p>
    <w:p w14:paraId="4E3ABC8D" w14:textId="77777777" w:rsidR="00BF6C51" w:rsidRDefault="00D42B21">
      <w:pPr>
        <w:ind w:left="0"/>
      </w:pPr>
      <w:r>
        <w:tab/>
      </w:r>
      <w:r>
        <w:tab/>
      </w:r>
      <w:r>
        <w:object w:dxaOrig="967" w:dyaOrig="835" w14:anchorId="724DD6DD">
          <v:shape id="_x0000_i1031" type="#_x0000_t75" style="width:78pt;height:50pt" o:ole="" filled="t">
            <v:fill color2="black"/>
            <v:imagedata r:id="rId60" o:title="" croptop="-78f" cropbottom="-78f" cropleft="-67f" cropright="-67f"/>
          </v:shape>
          <o:OLEObject Type="Embed" ProgID="Excel.Sheet.8" ShapeID="_x0000_i1031" DrawAspect="Icon" ObjectID="_1854538628" r:id="rId61"/>
        </w:object>
      </w:r>
    </w:p>
    <w:p w14:paraId="3E603C59" w14:textId="767A9F35" w:rsidR="00BF6C51" w:rsidRDefault="00DF7D95" w:rsidP="000F2700">
      <w:pPr>
        <w:pStyle w:val="Ttulo2"/>
        <w:ind w:left="0" w:firstLine="0"/>
        <w:jc w:val="both"/>
      </w:pPr>
      <w:bookmarkStart w:id="26" w:name="_Toc243916438"/>
      <w:r>
        <w:lastRenderedPageBreak/>
        <w:t>v</w:t>
      </w:r>
      <w:r w:rsidR="00D42B21">
        <w:t xml:space="preserve">1.5 </w:t>
      </w:r>
      <w:r>
        <w:t xml:space="preserve">- </w:t>
      </w:r>
      <w:r w:rsidR="00D42B21">
        <w:t>Evolutivo inclusión de logo por acuerdos (Q2-2022 y Q4-2022)</w:t>
      </w:r>
      <w:bookmarkEnd w:id="26"/>
    </w:p>
    <w:p w14:paraId="0CF7F4FB" w14:textId="77777777" w:rsidR="00BF6C51" w:rsidRDefault="00D42B21">
      <w:pPr>
        <w:ind w:left="0"/>
      </w:pPr>
      <w:r>
        <w:rPr>
          <w:lang w:val="es-ES_tradnl"/>
        </w:rPr>
        <w:t xml:space="preserve">Se requiere la posibilidad de sustituir la cabecera y pie estándar de MAPFRE Salud por una cabecera que contemple dos logos, uno para la mediación y otro para MAPFRE Salud, así como un pie acorde. </w:t>
      </w:r>
    </w:p>
    <w:p w14:paraId="1F7E0213" w14:textId="77777777" w:rsidR="00BF6C51" w:rsidRDefault="00BF6C51">
      <w:pPr>
        <w:ind w:left="0"/>
        <w:rPr>
          <w:lang w:val="es-ES_tradnl"/>
        </w:rPr>
      </w:pPr>
    </w:p>
    <w:p w14:paraId="402251EB" w14:textId="77777777" w:rsidR="00BF6C51" w:rsidRDefault="00D42B21">
      <w:pPr>
        <w:ind w:left="0"/>
      </w:pPr>
      <w:r>
        <w:rPr>
          <w:lang w:val="es-ES_tradnl"/>
        </w:rPr>
        <w:t xml:space="preserve">Este evolutivo aplica al documento Solicitud, pero debe tenerse en cuenta a todos los documentos que se generan en la plantilla. </w:t>
      </w:r>
    </w:p>
    <w:p w14:paraId="7FAD74FE" w14:textId="77777777" w:rsidR="00BF6C51" w:rsidRDefault="00BF6C51">
      <w:pPr>
        <w:ind w:left="0"/>
        <w:rPr>
          <w:lang w:val="es-ES_tradnl"/>
        </w:rPr>
      </w:pPr>
    </w:p>
    <w:p w14:paraId="3C6E1F32" w14:textId="77777777" w:rsidR="00BF6C51" w:rsidRDefault="00D42B21">
      <w:pPr>
        <w:ind w:left="0"/>
      </w:pPr>
      <w:r w:rsidRPr="774729DD">
        <w:t>Cambios a realizar</w:t>
      </w:r>
    </w:p>
    <w:p w14:paraId="67AFA2CB" w14:textId="77777777" w:rsidR="00BF6C51" w:rsidRDefault="00BF6C51">
      <w:pPr>
        <w:ind w:left="0"/>
        <w:rPr>
          <w:lang w:val="es-ES_tradnl"/>
        </w:rPr>
      </w:pPr>
    </w:p>
    <w:p w14:paraId="58053996" w14:textId="77777777" w:rsidR="00BF6C51" w:rsidRDefault="00D42B21">
      <w:pPr>
        <w:numPr>
          <w:ilvl w:val="0"/>
          <w:numId w:val="21"/>
        </w:numPr>
        <w:shd w:val="clear" w:color="auto" w:fill="FFFFFF"/>
        <w:spacing w:before="0"/>
        <w:ind w:left="1065"/>
        <w:jc w:val="left"/>
      </w:pPr>
      <w:r>
        <w:rPr>
          <w:rFonts w:ascii="Calibri" w:hAnsi="Calibri" w:cs="Calibri"/>
          <w:color w:val="000000"/>
          <w:sz w:val="22"/>
          <w:szCs w:val="22"/>
          <w:lang w:eastAsia="es-ES_tradnl"/>
        </w:rPr>
        <w:t>Eliminación de la orla roja y sustitución por una o dos imágenes que contendrá el logo.</w:t>
      </w:r>
    </w:p>
    <w:p w14:paraId="5B7F0249" w14:textId="77777777" w:rsidR="00BF6C51" w:rsidRDefault="00D42B21">
      <w:pPr>
        <w:numPr>
          <w:ilvl w:val="0"/>
          <w:numId w:val="21"/>
        </w:numPr>
        <w:shd w:val="clear" w:color="auto" w:fill="FFFFFF"/>
        <w:spacing w:before="0"/>
        <w:ind w:left="1065"/>
        <w:jc w:val="left"/>
      </w:pPr>
      <w:r>
        <w:rPr>
          <w:rFonts w:ascii="Calibri" w:hAnsi="Calibri" w:cs="Calibri"/>
          <w:color w:val="000000"/>
          <w:sz w:val="22"/>
          <w:szCs w:val="22"/>
          <w:lang w:eastAsia="es-ES_tradnl"/>
        </w:rPr>
        <w:t>Cambios de color de fuente en los textos de cabecera. Actualmente hay textos en blanco</w:t>
      </w:r>
    </w:p>
    <w:p w14:paraId="32879FB5" w14:textId="77777777" w:rsidR="00BF6C51" w:rsidRDefault="00D42B21">
      <w:pPr>
        <w:numPr>
          <w:ilvl w:val="0"/>
          <w:numId w:val="21"/>
        </w:numPr>
        <w:shd w:val="clear" w:color="auto" w:fill="FFFFFF"/>
        <w:spacing w:before="0"/>
        <w:ind w:left="1065"/>
        <w:jc w:val="left"/>
      </w:pPr>
      <w:r>
        <w:rPr>
          <w:rFonts w:ascii="Calibri" w:hAnsi="Calibri" w:cs="Calibri"/>
          <w:color w:val="000000"/>
          <w:sz w:val="22"/>
          <w:szCs w:val="22"/>
          <w:lang w:eastAsia="es-ES_tradnl"/>
        </w:rPr>
        <w:t>Cierre de la ventanilla de dirección.</w:t>
      </w:r>
    </w:p>
    <w:p w14:paraId="1806BFE4" w14:textId="77777777" w:rsidR="00BF6C51" w:rsidRDefault="00BF6C51">
      <w:pPr>
        <w:shd w:val="clear" w:color="auto" w:fill="FFFFFF"/>
        <w:spacing w:before="0"/>
        <w:ind w:left="1065"/>
        <w:jc w:val="left"/>
        <w:rPr>
          <w:rFonts w:ascii="Calibri" w:hAnsi="Calibri" w:cs="Calibri"/>
          <w:color w:val="000000"/>
          <w:sz w:val="22"/>
          <w:szCs w:val="22"/>
          <w:lang w:eastAsia="es-ES_tradnl"/>
        </w:rPr>
      </w:pPr>
    </w:p>
    <w:p w14:paraId="55FC5F33" w14:textId="77777777" w:rsidR="00BF6C51" w:rsidRDefault="00BF6C51">
      <w:pPr>
        <w:shd w:val="clear" w:color="auto" w:fill="FFFFFF"/>
        <w:spacing w:before="0"/>
        <w:jc w:val="left"/>
        <w:rPr>
          <w:rFonts w:ascii="Calibri" w:hAnsi="Calibri" w:cs="Calibri"/>
          <w:color w:val="000000"/>
          <w:sz w:val="22"/>
          <w:szCs w:val="22"/>
          <w:lang w:eastAsia="es-ES_tradnl"/>
        </w:rPr>
      </w:pPr>
    </w:p>
    <w:tbl>
      <w:tblPr>
        <w:tblW w:w="0" w:type="auto"/>
        <w:jc w:val="center"/>
        <w:tblLayout w:type="fixed"/>
        <w:tblCellMar>
          <w:left w:w="0" w:type="dxa"/>
          <w:right w:w="0" w:type="dxa"/>
        </w:tblCellMar>
        <w:tblLook w:val="0000" w:firstRow="0" w:lastRow="0" w:firstColumn="0" w:lastColumn="0" w:noHBand="0" w:noVBand="0"/>
      </w:tblPr>
      <w:tblGrid>
        <w:gridCol w:w="2036"/>
        <w:gridCol w:w="1171"/>
        <w:gridCol w:w="5325"/>
      </w:tblGrid>
      <w:tr w:rsidR="00BF6C51" w14:paraId="46FBAD9B" w14:textId="77777777">
        <w:trPr>
          <w:jc w:val="center"/>
        </w:trPr>
        <w:tc>
          <w:tcPr>
            <w:tcW w:w="2036" w:type="dxa"/>
            <w:tcBorders>
              <w:top w:val="single" w:sz="8" w:space="0" w:color="000000"/>
              <w:left w:val="single" w:sz="8" w:space="0" w:color="000000"/>
              <w:bottom w:val="single" w:sz="8" w:space="0" w:color="000000"/>
            </w:tcBorders>
            <w:shd w:val="clear" w:color="auto" w:fill="595959"/>
            <w:vAlign w:val="center"/>
          </w:tcPr>
          <w:p w14:paraId="4DDD0B68" w14:textId="77777777" w:rsidR="00BF6C51" w:rsidRDefault="00D42B21">
            <w:pPr>
              <w:ind w:left="165"/>
              <w:jc w:val="center"/>
            </w:pPr>
            <w:r>
              <w:rPr>
                <w:color w:val="000000"/>
                <w:sz w:val="18"/>
                <w:lang w:eastAsia="es-ES"/>
              </w:rPr>
              <w:t>Etiqueta</w:t>
            </w:r>
          </w:p>
        </w:tc>
        <w:tc>
          <w:tcPr>
            <w:tcW w:w="1171" w:type="dxa"/>
            <w:tcBorders>
              <w:top w:val="single" w:sz="8" w:space="0" w:color="000000"/>
              <w:left w:val="single" w:sz="8" w:space="0" w:color="000000"/>
              <w:bottom w:val="single" w:sz="8" w:space="0" w:color="000000"/>
            </w:tcBorders>
            <w:shd w:val="clear" w:color="auto" w:fill="595959"/>
            <w:vAlign w:val="center"/>
          </w:tcPr>
          <w:p w14:paraId="340B737E" w14:textId="77777777" w:rsidR="00BF6C51" w:rsidRDefault="00D42B21">
            <w:pPr>
              <w:ind w:hanging="354"/>
              <w:jc w:val="center"/>
            </w:pPr>
            <w:r>
              <w:rPr>
                <w:color w:val="000000"/>
                <w:sz w:val="18"/>
                <w:lang w:eastAsia="es-ES"/>
              </w:rPr>
              <w:t>Estado</w:t>
            </w:r>
          </w:p>
        </w:tc>
        <w:tc>
          <w:tcPr>
            <w:tcW w:w="5325" w:type="dxa"/>
            <w:tcBorders>
              <w:top w:val="single" w:sz="8" w:space="0" w:color="000000"/>
              <w:left w:val="single" w:sz="8" w:space="0" w:color="000000"/>
              <w:bottom w:val="single" w:sz="8" w:space="0" w:color="000000"/>
              <w:right w:val="single" w:sz="8" w:space="0" w:color="000000"/>
            </w:tcBorders>
            <w:shd w:val="clear" w:color="auto" w:fill="595959"/>
            <w:vAlign w:val="center"/>
          </w:tcPr>
          <w:p w14:paraId="365A7307" w14:textId="77777777" w:rsidR="00BF6C51" w:rsidRDefault="00D42B21">
            <w:pPr>
              <w:ind w:left="213" w:firstLine="1"/>
            </w:pPr>
            <w:r>
              <w:rPr>
                <w:sz w:val="18"/>
                <w:lang w:eastAsia="es-ES"/>
              </w:rPr>
              <w:t>Descripción</w:t>
            </w:r>
          </w:p>
        </w:tc>
      </w:tr>
      <w:tr w:rsidR="00BF6C51" w14:paraId="77B1CFE2" w14:textId="77777777">
        <w:trPr>
          <w:jc w:val="center"/>
        </w:trPr>
        <w:tc>
          <w:tcPr>
            <w:tcW w:w="2036" w:type="dxa"/>
            <w:tcBorders>
              <w:top w:val="single" w:sz="8" w:space="0" w:color="000000"/>
              <w:left w:val="single" w:sz="8" w:space="0" w:color="000000"/>
              <w:bottom w:val="single" w:sz="8" w:space="0" w:color="000000"/>
            </w:tcBorders>
            <w:vAlign w:val="center"/>
          </w:tcPr>
          <w:p w14:paraId="403FF9E3" w14:textId="77777777" w:rsidR="00BF6C51" w:rsidRDefault="00D42B21">
            <w:pPr>
              <w:ind w:left="165"/>
              <w:jc w:val="center"/>
            </w:pPr>
            <w:r>
              <w:rPr>
                <w:color w:val="000000"/>
                <w:sz w:val="18"/>
                <w:lang w:eastAsia="es-ES"/>
              </w:rPr>
              <w:t>&lt;CABECERA&gt;</w:t>
            </w:r>
          </w:p>
        </w:tc>
        <w:tc>
          <w:tcPr>
            <w:tcW w:w="1171" w:type="dxa"/>
            <w:tcBorders>
              <w:top w:val="single" w:sz="8" w:space="0" w:color="000000"/>
              <w:left w:val="single" w:sz="8" w:space="0" w:color="000000"/>
              <w:bottom w:val="single" w:sz="8" w:space="0" w:color="000000"/>
            </w:tcBorders>
            <w:vAlign w:val="center"/>
          </w:tcPr>
          <w:p w14:paraId="7162467D" w14:textId="77777777" w:rsidR="00BF6C51" w:rsidRDefault="00D42B21">
            <w:pPr>
              <w:ind w:hanging="354"/>
              <w:jc w:val="center"/>
            </w:pPr>
            <w:r>
              <w:rPr>
                <w:color w:val="000000"/>
                <w:sz w:val="18"/>
                <w:lang w:eastAsia="es-ES"/>
              </w:rPr>
              <w:t>Existente</w:t>
            </w:r>
          </w:p>
        </w:tc>
        <w:tc>
          <w:tcPr>
            <w:tcW w:w="5325" w:type="dxa"/>
            <w:tcBorders>
              <w:top w:val="single" w:sz="8" w:space="0" w:color="000000"/>
              <w:left w:val="single" w:sz="8" w:space="0" w:color="000000"/>
              <w:bottom w:val="single" w:sz="8" w:space="0" w:color="000000"/>
              <w:right w:val="single" w:sz="8" w:space="0" w:color="000000"/>
            </w:tcBorders>
            <w:vAlign w:val="center"/>
          </w:tcPr>
          <w:p w14:paraId="62371F1F" w14:textId="77777777" w:rsidR="00BF6C51" w:rsidRDefault="00D42B21">
            <w:pPr>
              <w:ind w:left="213" w:firstLine="1"/>
            </w:pPr>
            <w:r>
              <w:rPr>
                <w:sz w:val="18"/>
                <w:lang w:eastAsia="es-ES"/>
              </w:rPr>
              <w:t>Contendrá logotipo que se muestre en la parte derecha.</w:t>
            </w:r>
          </w:p>
        </w:tc>
      </w:tr>
      <w:tr w:rsidR="00BF6C51" w14:paraId="3DF6BB79" w14:textId="77777777">
        <w:trPr>
          <w:jc w:val="center"/>
        </w:trPr>
        <w:tc>
          <w:tcPr>
            <w:tcW w:w="2036" w:type="dxa"/>
            <w:tcBorders>
              <w:top w:val="single" w:sz="8" w:space="0" w:color="000000"/>
              <w:left w:val="single" w:sz="8" w:space="0" w:color="000000"/>
              <w:bottom w:val="single" w:sz="8" w:space="0" w:color="000000"/>
            </w:tcBorders>
            <w:vAlign w:val="center"/>
          </w:tcPr>
          <w:p w14:paraId="7B811951" w14:textId="77777777" w:rsidR="00BF6C51" w:rsidRDefault="00D42B21">
            <w:pPr>
              <w:ind w:left="165"/>
              <w:jc w:val="center"/>
            </w:pPr>
            <w:r>
              <w:rPr>
                <w:color w:val="000000"/>
                <w:sz w:val="18"/>
                <w:lang w:eastAsia="es-ES"/>
              </w:rPr>
              <w:t>&lt;LOGO_ACUERDO&gt;</w:t>
            </w:r>
          </w:p>
        </w:tc>
        <w:tc>
          <w:tcPr>
            <w:tcW w:w="1171" w:type="dxa"/>
            <w:tcBorders>
              <w:top w:val="single" w:sz="8" w:space="0" w:color="000000"/>
              <w:left w:val="single" w:sz="8" w:space="0" w:color="000000"/>
              <w:bottom w:val="single" w:sz="8" w:space="0" w:color="000000"/>
            </w:tcBorders>
            <w:vAlign w:val="center"/>
          </w:tcPr>
          <w:p w14:paraId="22B54152" w14:textId="77777777" w:rsidR="00BF6C51" w:rsidRDefault="00D42B21">
            <w:pPr>
              <w:ind w:hanging="354"/>
              <w:jc w:val="center"/>
            </w:pPr>
            <w:r>
              <w:rPr>
                <w:color w:val="000000"/>
                <w:sz w:val="18"/>
                <w:lang w:eastAsia="es-ES"/>
              </w:rPr>
              <w:t>Nueva</w:t>
            </w:r>
          </w:p>
        </w:tc>
        <w:tc>
          <w:tcPr>
            <w:tcW w:w="5325" w:type="dxa"/>
            <w:tcBorders>
              <w:top w:val="single" w:sz="8" w:space="0" w:color="000000"/>
              <w:left w:val="single" w:sz="8" w:space="0" w:color="000000"/>
              <w:bottom w:val="single" w:sz="8" w:space="0" w:color="000000"/>
              <w:right w:val="single" w:sz="8" w:space="0" w:color="000000"/>
            </w:tcBorders>
            <w:vAlign w:val="center"/>
          </w:tcPr>
          <w:p w14:paraId="1E97BB3C" w14:textId="77777777" w:rsidR="00BF6C51" w:rsidRDefault="00D42B21">
            <w:pPr>
              <w:ind w:left="213" w:firstLine="1"/>
            </w:pPr>
            <w:r>
              <w:rPr>
                <w:sz w:val="18"/>
                <w:lang w:eastAsia="es-ES"/>
              </w:rPr>
              <w:t xml:space="preserve">Contendrá logotipo que se muestre en la parte izquierda. </w:t>
            </w:r>
          </w:p>
        </w:tc>
      </w:tr>
      <w:tr w:rsidR="00BF6C51" w:rsidRPr="00ED4579" w14:paraId="2DEC0727" w14:textId="77777777">
        <w:trPr>
          <w:jc w:val="center"/>
        </w:trPr>
        <w:tc>
          <w:tcPr>
            <w:tcW w:w="2036" w:type="dxa"/>
            <w:tcBorders>
              <w:top w:val="single" w:sz="8" w:space="0" w:color="000000"/>
              <w:left w:val="single" w:sz="8" w:space="0" w:color="000000"/>
              <w:bottom w:val="single" w:sz="8" w:space="0" w:color="000000"/>
            </w:tcBorders>
            <w:vAlign w:val="center"/>
          </w:tcPr>
          <w:p w14:paraId="3D82E028" w14:textId="77777777" w:rsidR="00BF6C51" w:rsidRDefault="00D42B21">
            <w:pPr>
              <w:ind w:left="165"/>
              <w:jc w:val="center"/>
            </w:pPr>
            <w:r>
              <w:rPr>
                <w:color w:val="000000"/>
                <w:sz w:val="18"/>
                <w:lang w:eastAsia="es-ES"/>
              </w:rPr>
              <w:t>&lt;ACUERDO&gt;</w:t>
            </w:r>
          </w:p>
        </w:tc>
        <w:tc>
          <w:tcPr>
            <w:tcW w:w="1171" w:type="dxa"/>
            <w:tcBorders>
              <w:top w:val="single" w:sz="8" w:space="0" w:color="000000"/>
              <w:left w:val="single" w:sz="8" w:space="0" w:color="000000"/>
              <w:bottom w:val="single" w:sz="8" w:space="0" w:color="000000"/>
            </w:tcBorders>
            <w:vAlign w:val="center"/>
          </w:tcPr>
          <w:p w14:paraId="60DE3825" w14:textId="77777777" w:rsidR="00BF6C51" w:rsidRDefault="00D42B21">
            <w:pPr>
              <w:ind w:hanging="354"/>
              <w:jc w:val="center"/>
            </w:pPr>
            <w:r>
              <w:rPr>
                <w:color w:val="000000"/>
                <w:sz w:val="18"/>
                <w:lang w:eastAsia="es-ES"/>
              </w:rPr>
              <w:t>Nueva</w:t>
            </w:r>
          </w:p>
        </w:tc>
        <w:tc>
          <w:tcPr>
            <w:tcW w:w="5325" w:type="dxa"/>
            <w:tcBorders>
              <w:top w:val="single" w:sz="8" w:space="0" w:color="000000"/>
              <w:left w:val="single" w:sz="8" w:space="0" w:color="000000"/>
              <w:bottom w:val="single" w:sz="8" w:space="0" w:color="000000"/>
              <w:right w:val="single" w:sz="8" w:space="0" w:color="000000"/>
            </w:tcBorders>
            <w:vAlign w:val="center"/>
          </w:tcPr>
          <w:p w14:paraId="481CC692" w14:textId="77777777" w:rsidR="00BF6C51" w:rsidRDefault="00D42B21">
            <w:pPr>
              <w:ind w:left="213" w:firstLine="1"/>
            </w:pPr>
            <w:r>
              <w:rPr>
                <w:sz w:val="18"/>
                <w:lang w:eastAsia="es-ES"/>
              </w:rPr>
              <w:t xml:space="preserve">Informa de la mediación para que la plantilla pueda cambiar el color de las etiquetas. </w:t>
            </w:r>
          </w:p>
          <w:p w14:paraId="12FAB4CB" w14:textId="77777777" w:rsidR="00BF6C51" w:rsidRPr="00480F9A" w:rsidRDefault="00D42B21">
            <w:pPr>
              <w:ind w:left="213" w:firstLine="1"/>
              <w:rPr>
                <w:lang w:val="pt-BR"/>
              </w:rPr>
            </w:pPr>
            <w:r w:rsidRPr="00480F9A">
              <w:rPr>
                <w:sz w:val="18"/>
                <w:lang w:val="pt-BR" w:eastAsia="es-ES"/>
              </w:rPr>
              <w:t xml:space="preserve">Valor para B. Mediolamun: </w:t>
            </w:r>
            <w:r w:rsidRPr="00480F9A">
              <w:rPr>
                <w:sz w:val="20"/>
                <w:lang w:val="pt-BR"/>
              </w:rPr>
              <w:t>MDLUM</w:t>
            </w:r>
          </w:p>
          <w:p w14:paraId="36F69CD9" w14:textId="77777777" w:rsidR="00BF6C51" w:rsidRPr="00480F9A" w:rsidRDefault="00D42B21">
            <w:pPr>
              <w:ind w:left="213" w:firstLine="1"/>
              <w:rPr>
                <w:lang w:val="pt-BR"/>
              </w:rPr>
            </w:pPr>
            <w:r w:rsidRPr="00480F9A">
              <w:rPr>
                <w:sz w:val="18"/>
                <w:lang w:val="pt-BR" w:eastAsia="es-ES"/>
              </w:rPr>
              <w:t xml:space="preserve">Valor para Orange: ORANGE </w:t>
            </w:r>
            <w:r w:rsidRPr="00480F9A">
              <w:rPr>
                <w:b/>
                <w:bCs/>
                <w:color w:val="C9211E"/>
                <w:sz w:val="18"/>
                <w:lang w:val="pt-BR" w:eastAsia="es-ES"/>
              </w:rPr>
              <w:t>(Nuevo)</w:t>
            </w:r>
          </w:p>
        </w:tc>
      </w:tr>
    </w:tbl>
    <w:p w14:paraId="52DB203C" w14:textId="77777777" w:rsidR="00BF6C51" w:rsidRPr="00480F9A" w:rsidRDefault="00BF6C51">
      <w:pPr>
        <w:shd w:val="clear" w:color="auto" w:fill="FFFFFF"/>
        <w:spacing w:before="0"/>
        <w:jc w:val="left"/>
        <w:rPr>
          <w:rFonts w:ascii="Calibri" w:hAnsi="Calibri" w:cs="Calibri"/>
          <w:color w:val="000000"/>
          <w:sz w:val="22"/>
          <w:szCs w:val="22"/>
          <w:lang w:val="pt-BR" w:eastAsia="es-ES_tradnl"/>
        </w:rPr>
      </w:pPr>
    </w:p>
    <w:p w14:paraId="3B70790F" w14:textId="77777777" w:rsidR="00BF6C51" w:rsidRPr="00480F9A" w:rsidRDefault="00BF6C51">
      <w:pPr>
        <w:ind w:left="0"/>
        <w:rPr>
          <w:rFonts w:ascii="Calibri" w:hAnsi="Calibri" w:cs="Calibri"/>
          <w:color w:val="000000"/>
          <w:sz w:val="22"/>
          <w:szCs w:val="22"/>
          <w:lang w:val="pt-BR" w:eastAsia="es-ES_tradnl"/>
        </w:rPr>
      </w:pPr>
    </w:p>
    <w:p w14:paraId="64E1176D" w14:textId="77777777" w:rsidR="00BF6C51" w:rsidRPr="00480F9A" w:rsidRDefault="00BF6C51">
      <w:pPr>
        <w:ind w:left="0"/>
        <w:rPr>
          <w:rFonts w:ascii="Calibri" w:hAnsi="Calibri" w:cs="Calibri"/>
          <w:color w:val="000000"/>
          <w:sz w:val="22"/>
          <w:szCs w:val="22"/>
          <w:lang w:val="pt-BR" w:eastAsia="es-ES_tradnl"/>
        </w:rPr>
      </w:pPr>
    </w:p>
    <w:p w14:paraId="2A4CAEC7" w14:textId="77777777" w:rsidR="00BF6C51" w:rsidRDefault="00D42B21">
      <w:pPr>
        <w:ind w:left="0"/>
      </w:pPr>
      <w:r w:rsidRPr="774729DD">
        <w:t xml:space="preserve">Muestra de ejemplo para Mediolanum. Para Orange sería la misma pero con el logo de Orange. </w:t>
      </w:r>
      <w:r w:rsidRPr="774729DD">
        <w:rPr>
          <w:b/>
          <w:bCs/>
          <w:color w:val="C9211E"/>
        </w:rPr>
        <w:t>(Nuevo)</w:t>
      </w:r>
    </w:p>
    <w:p w14:paraId="5AD9DDA3" w14:textId="562D4611" w:rsidR="00BF6C51" w:rsidRDefault="00D42B21">
      <w:pPr>
        <w:ind w:left="0"/>
        <w:rPr>
          <w:b/>
          <w:color w:val="000080"/>
          <w:szCs w:val="24"/>
          <w:lang w:val="es-ES_tradnl"/>
        </w:rPr>
      </w:pPr>
      <w:r>
        <w:rPr>
          <w:noProof/>
          <w:lang w:eastAsia="es-ES"/>
        </w:rPr>
        <w:drawing>
          <wp:inline distT="0" distB="0" distL="0" distR="0" wp14:anchorId="2F38DCB7" wp14:editId="1C467618">
            <wp:extent cx="3790950" cy="120015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2">
                      <a:extLst>
                        <a:ext uri="{28A0092B-C50C-407E-A947-70E740481C1C}">
                          <a14:useLocalDpi xmlns:a14="http://schemas.microsoft.com/office/drawing/2010/main" val="0"/>
                        </a:ext>
                      </a:extLst>
                    </a:blip>
                    <a:srcRect l="-47" t="-148" r="-47" b="-148"/>
                    <a:stretch>
                      <a:fillRect/>
                    </a:stretch>
                  </pic:blipFill>
                  <pic:spPr bwMode="auto">
                    <a:xfrm>
                      <a:off x="0" y="0"/>
                      <a:ext cx="3790950" cy="1200150"/>
                    </a:xfrm>
                    <a:prstGeom prst="rect">
                      <a:avLst/>
                    </a:prstGeom>
                    <a:solidFill>
                      <a:srgbClr val="FFFFFF"/>
                    </a:solidFill>
                    <a:ln>
                      <a:noFill/>
                    </a:ln>
                  </pic:spPr>
                </pic:pic>
              </a:graphicData>
            </a:graphic>
          </wp:inline>
        </w:drawing>
      </w:r>
    </w:p>
    <w:p w14:paraId="73188BC8" w14:textId="77777777" w:rsidR="00BF6C51" w:rsidRDefault="00BF6C51">
      <w:pPr>
        <w:ind w:left="0"/>
        <w:rPr>
          <w:b/>
          <w:color w:val="000080"/>
          <w:szCs w:val="24"/>
          <w:lang w:val="es-ES_tradnl"/>
        </w:rPr>
      </w:pPr>
    </w:p>
    <w:p w14:paraId="0FB76222" w14:textId="77777777" w:rsidR="00BF6C51" w:rsidRDefault="00D42B21">
      <w:pPr>
        <w:ind w:left="0"/>
      </w:pPr>
      <w:r>
        <w:rPr>
          <w:lang w:val="es-ES_tradnl"/>
        </w:rPr>
        <w:t>Muestra Orange</w:t>
      </w:r>
    </w:p>
    <w:p w14:paraId="093C6A2D" w14:textId="77777777" w:rsidR="00BF6C51" w:rsidRDefault="00BF6C51">
      <w:pPr>
        <w:ind w:left="0"/>
        <w:rPr>
          <w:lang w:val="es-ES_tradnl"/>
        </w:rPr>
      </w:pPr>
    </w:p>
    <w:p w14:paraId="6DC2002F" w14:textId="0C25BCC5" w:rsidR="00BF6C51" w:rsidRDefault="00D42B21">
      <w:pPr>
        <w:ind w:left="0"/>
        <w:rPr>
          <w:b/>
          <w:color w:val="000080"/>
          <w:szCs w:val="24"/>
          <w:lang w:val="es-ES_tradnl"/>
        </w:rPr>
      </w:pPr>
      <w:r>
        <w:rPr>
          <w:noProof/>
          <w:lang w:eastAsia="es-ES"/>
        </w:rPr>
        <w:lastRenderedPageBreak/>
        <w:drawing>
          <wp:anchor distT="0" distB="0" distL="0" distR="0" simplePos="0" relativeHeight="251681280" behindDoc="0" locked="0" layoutInCell="1" allowOverlap="1" wp14:anchorId="337818D8" wp14:editId="7D965AC9">
            <wp:simplePos x="0" y="0"/>
            <wp:positionH relativeFrom="column">
              <wp:align>center</wp:align>
            </wp:positionH>
            <wp:positionV relativeFrom="paragraph">
              <wp:align>top</wp:align>
            </wp:positionV>
            <wp:extent cx="6119495" cy="2036445"/>
            <wp:effectExtent l="0" t="0" r="0" b="0"/>
            <wp:wrapSquare wrapText="larges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119495" cy="2036445"/>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68E01FC" w14:textId="77777777" w:rsidR="00BF6C51" w:rsidRDefault="00D42B21">
      <w:pPr>
        <w:ind w:left="0"/>
      </w:pPr>
      <w:r>
        <w:t xml:space="preserve">En el caso del pie se elimina el fondo rojo, con la paginación en color negro. </w:t>
      </w:r>
    </w:p>
    <w:p w14:paraId="50EF0493" w14:textId="77777777" w:rsidR="00BF6C51" w:rsidRDefault="00BF6C51">
      <w:pPr>
        <w:ind w:left="0"/>
      </w:pPr>
    </w:p>
    <w:p w14:paraId="7C8F680C" w14:textId="77777777" w:rsidR="00BF6C51" w:rsidRDefault="00D42B21">
      <w:pPr>
        <w:ind w:left="0"/>
      </w:pPr>
      <w:r>
        <w:t xml:space="preserve">Será decisión técnica cuál es la mejor forma en la que el operacional indicará que la generación corresponde a un ACUERDO (en este caso MEDIOLANUM ) y deben aplicarse las modificaciones del evolutivo.  Para Orange el ACUERDO es ORANGE </w:t>
      </w:r>
      <w:r>
        <w:rPr>
          <w:color w:val="C9211E"/>
        </w:rPr>
        <w:t>(</w:t>
      </w:r>
      <w:r>
        <w:rPr>
          <w:b/>
          <w:bCs/>
          <w:color w:val="C9211E"/>
        </w:rPr>
        <w:t>Nuevo).</w:t>
      </w:r>
    </w:p>
    <w:p w14:paraId="24977CBD" w14:textId="77777777" w:rsidR="00BF6C51" w:rsidRDefault="00D42B21">
      <w:pPr>
        <w:ind w:left="0"/>
      </w:pPr>
      <w:r>
        <w:rPr>
          <w:rFonts w:eastAsia="Arial"/>
        </w:rPr>
        <w:t xml:space="preserve"> </w:t>
      </w:r>
    </w:p>
    <w:p w14:paraId="6299132F" w14:textId="77777777" w:rsidR="00BF6C51" w:rsidRDefault="00D42B21">
      <w:pPr>
        <w:ind w:left="0"/>
      </w:pPr>
      <w:r>
        <w:t>Casos de prueba funcionales y de regresión del evolutivo.</w:t>
      </w:r>
    </w:p>
    <w:p w14:paraId="2581D894" w14:textId="77777777" w:rsidR="00BF6C51" w:rsidRDefault="00BF6C51">
      <w:pPr>
        <w:ind w:left="0"/>
        <w:rPr>
          <w:lang w:val="es-ES_tradnl"/>
        </w:rPr>
      </w:pPr>
    </w:p>
    <w:p w14:paraId="015E6BD4" w14:textId="77777777" w:rsidR="00BF6C51" w:rsidRDefault="00D42B21">
      <w:pPr>
        <w:ind w:left="0"/>
      </w:pPr>
      <w:r>
        <w:object w:dxaOrig="2040" w:dyaOrig="1320" w14:anchorId="215DF16F">
          <v:shape id="_x0000_i1032" type="#_x0000_t75" style="width:76.65pt;height:50pt" o:ole="" filled="t">
            <v:fill color2="black"/>
            <v:imagedata r:id="rId64" o:title="" croptop="-49f" cropbottom="-49f" cropleft="-32f" cropright="-32f"/>
          </v:shape>
          <o:OLEObject Type="Embed" ProgID="Excel.Sheet.8" ShapeID="_x0000_i1032" DrawAspect="Icon" ObjectID="_1854538629" r:id="rId65"/>
        </w:object>
      </w:r>
    </w:p>
    <w:p w14:paraId="1E5B5120" w14:textId="77777777" w:rsidR="00BF6C51" w:rsidRDefault="00BF6C51">
      <w:pPr>
        <w:ind w:left="0"/>
      </w:pPr>
    </w:p>
    <w:p w14:paraId="3043F971" w14:textId="77777777" w:rsidR="00BF6C51" w:rsidRDefault="00D42B21" w:rsidP="00DF7D95">
      <w:pPr>
        <w:pStyle w:val="Ttulo3"/>
      </w:pPr>
      <w:bookmarkStart w:id="27" w:name="_Toc243916439"/>
      <w:r w:rsidRPr="00DF7D95">
        <w:t>Casos de prueba funcionales para evolutivo ORANGE (Nuevo)</w:t>
      </w:r>
      <w:bookmarkEnd w:id="27"/>
    </w:p>
    <w:p w14:paraId="3AC52799" w14:textId="77777777" w:rsidR="00BF6C51" w:rsidRDefault="00BF6C51">
      <w:pPr>
        <w:ind w:left="0"/>
        <w:rPr>
          <w:color w:val="000000"/>
          <w:sz w:val="20"/>
        </w:rPr>
      </w:pPr>
    </w:p>
    <w:p w14:paraId="388CFBFA" w14:textId="77777777" w:rsidR="00BF6C51" w:rsidRDefault="00BF6C51">
      <w:pPr>
        <w:ind w:left="0"/>
        <w:rPr>
          <w:color w:val="000000"/>
          <w:sz w:val="20"/>
        </w:rPr>
      </w:pPr>
    </w:p>
    <w:p w14:paraId="13AB6A75" w14:textId="77777777" w:rsidR="00BF6C51" w:rsidRDefault="00E97AB8">
      <w:pPr>
        <w:ind w:left="0"/>
        <w:rPr>
          <w:color w:val="000000"/>
          <w:sz w:val="20"/>
        </w:rPr>
      </w:pPr>
      <w:r>
        <w:object w:dxaOrig="1440" w:dyaOrig="1440" w14:anchorId="2C03F66F">
          <v:shape id="_x0000_s1075" type="#_x0000_t75" style="position:absolute;left:0;text-align:left;margin-left:0;margin-top:0;width:31.85pt;height:31.85pt;z-index:251680256;mso-wrap-distance-left:0;mso-wrap-distance-top:0;mso-wrap-distance-right:0;mso-wrap-distance-bottom:0;mso-position-horizontal:center;mso-position-horizontal-relative:text;mso-position-vertical:top;mso-position-vertical-relative:text" filled="t">
            <v:fill color2="black"/>
            <v:imagedata r:id="rId66" o:title="" croptop="-102f" cropbottom="-102f" cropleft="-102f" cropright="-102f"/>
            <w10:wrap type="square" side="largest"/>
          </v:shape>
          <o:OLEObject Type="Embed" ProgID="Excel.Sheet.8" ShapeID="_x0000_s1075" DrawAspect="Icon" ObjectID="_1854538631" r:id="rId67"/>
        </w:object>
      </w:r>
    </w:p>
    <w:p w14:paraId="321FCCAB" w14:textId="77777777" w:rsidR="00BF6C51" w:rsidRDefault="00BF6C51">
      <w:pPr>
        <w:ind w:left="0"/>
        <w:rPr>
          <w:b/>
          <w:bCs/>
          <w:color w:val="000080"/>
          <w:sz w:val="28"/>
        </w:rPr>
      </w:pPr>
    </w:p>
    <w:p w14:paraId="08FB7E83" w14:textId="77777777" w:rsidR="00BF6C51" w:rsidRDefault="00D42B21">
      <w:pPr>
        <w:ind w:left="0"/>
      </w:pPr>
      <w:r>
        <w:rPr>
          <w:rFonts w:eastAsia="Arial"/>
        </w:rPr>
        <w:t xml:space="preserve">                                </w:t>
      </w:r>
      <w:r>
        <w:t>DCPOctane.APP.GD Solicitudes Salud V1</w:t>
      </w:r>
    </w:p>
    <w:p w14:paraId="33311885" w14:textId="3EC2F78A" w:rsidR="00BF6C51" w:rsidRDefault="00BF6C51">
      <w:pPr>
        <w:ind w:left="0"/>
      </w:pPr>
      <w:bookmarkStart w:id="28" w:name="_PictureBullets"/>
      <w:bookmarkEnd w:id="28"/>
    </w:p>
    <w:p w14:paraId="589F4897" w14:textId="455F2113" w:rsidR="00756116" w:rsidRDefault="00756116">
      <w:pPr>
        <w:ind w:left="0"/>
      </w:pPr>
    </w:p>
    <w:p w14:paraId="464856EE" w14:textId="40FBBB52" w:rsidR="00756116" w:rsidRDefault="00DF7D95" w:rsidP="000F2700">
      <w:pPr>
        <w:pStyle w:val="Ttulo2"/>
        <w:ind w:left="0" w:firstLine="0"/>
        <w:jc w:val="both"/>
      </w:pPr>
      <w:bookmarkStart w:id="29" w:name="_Toc243916440"/>
      <w:r>
        <w:lastRenderedPageBreak/>
        <w:t>v</w:t>
      </w:r>
      <w:r w:rsidR="00756116">
        <w:t xml:space="preserve">1.8 </w:t>
      </w:r>
      <w:r>
        <w:t xml:space="preserve">- </w:t>
      </w:r>
      <w:r w:rsidR="00756116">
        <w:t>Evolutivo Octubre2023</w:t>
      </w:r>
      <w:r>
        <w:t xml:space="preserve"> -</w:t>
      </w:r>
      <w:r w:rsidR="00756116">
        <w:t xml:space="preserve"> Añadir cuadro de firma</w:t>
      </w:r>
      <w:bookmarkEnd w:id="29"/>
    </w:p>
    <w:p w14:paraId="603BC6F2" w14:textId="77777777" w:rsidR="00756116" w:rsidRPr="00DF7D95" w:rsidRDefault="00756116" w:rsidP="00756116">
      <w:pPr>
        <w:rPr>
          <w:lang w:val="es-ES_tradnl"/>
        </w:rPr>
      </w:pPr>
    </w:p>
    <w:p w14:paraId="704C0DA0" w14:textId="1F11C87C" w:rsidR="00756116" w:rsidRPr="000F2700" w:rsidRDefault="00756116" w:rsidP="00756116">
      <w:pPr>
        <w:pStyle w:val="Prrafodelista"/>
        <w:ind w:hanging="360"/>
        <w:rPr>
          <w:rFonts w:ascii="Arial" w:hAnsi="Arial" w:cs="Arial"/>
          <w:sz w:val="20"/>
          <w:szCs w:val="20"/>
          <w:lang w:val="es-ES_tradnl" w:eastAsia="es-ES"/>
        </w:rPr>
      </w:pPr>
      <w:r w:rsidRPr="000F2700">
        <w:rPr>
          <w:rFonts w:ascii="Arial" w:hAnsi="Arial" w:cs="Arial"/>
          <w:sz w:val="20"/>
          <w:szCs w:val="20"/>
          <w:lang w:val="es-ES_tradnl" w:eastAsia="es-ES"/>
        </w:rPr>
        <w:t>Se realizan los siguientes cambios y modificaciones en SIS_SOL.pub.</w:t>
      </w:r>
    </w:p>
    <w:p w14:paraId="1C7C62A7" w14:textId="77777777" w:rsidR="00756116" w:rsidRDefault="00756116" w:rsidP="00756116">
      <w:pPr>
        <w:pStyle w:val="Descripcin"/>
        <w:rPr>
          <w:b/>
          <w:i w:val="0"/>
          <w:color w:val="1F3864" w:themeColor="accent5" w:themeShade="80"/>
          <w:sz w:val="28"/>
          <w:szCs w:val="28"/>
        </w:rPr>
      </w:pPr>
    </w:p>
    <w:p w14:paraId="30B3998E" w14:textId="6D2E18DA" w:rsidR="00756116" w:rsidRPr="00AE75E7" w:rsidRDefault="00756116" w:rsidP="00AE75E7">
      <w:pPr>
        <w:pStyle w:val="Ttulo3"/>
      </w:pPr>
      <w:bookmarkStart w:id="30" w:name="_Toc243916441"/>
      <w:r w:rsidRPr="00AE75E7">
        <w:t>Añadir cuadro de firma</w:t>
      </w:r>
      <w:bookmarkEnd w:id="30"/>
    </w:p>
    <w:p w14:paraId="75169BBF" w14:textId="545F4C67" w:rsidR="00756116" w:rsidRPr="000F2700" w:rsidRDefault="00756116" w:rsidP="00756116">
      <w:pPr>
        <w:ind w:left="0"/>
        <w:rPr>
          <w:sz w:val="20"/>
          <w:lang w:val="es-ES_tradnl"/>
        </w:rPr>
      </w:pPr>
      <w:r w:rsidRPr="000F2700">
        <w:rPr>
          <w:sz w:val="20"/>
          <w:lang w:val="es-ES_tradnl"/>
        </w:rPr>
        <w:t xml:space="preserve">Se debe modificar la plantilla para incluir en los documentos de Solicitud de Seguro, el recuadro de firma en todas las páginas del documento, para el reconocimiento de la firma manuscrita (Salida Local y Gestión Documental) y que debe cumplir los siguientes requisitos: </w:t>
      </w:r>
    </w:p>
    <w:p w14:paraId="7F61F34E" w14:textId="77777777" w:rsidR="00756116" w:rsidRPr="000F2700" w:rsidRDefault="00756116" w:rsidP="00756116">
      <w:pPr>
        <w:rPr>
          <w:sz w:val="20"/>
          <w:lang w:val="es-ES_tradnl"/>
        </w:rPr>
      </w:pPr>
    </w:p>
    <w:p w14:paraId="6BC00087" w14:textId="37A2BE07" w:rsidR="00756116" w:rsidRPr="000F2700" w:rsidRDefault="00756116" w:rsidP="774729DD">
      <w:pPr>
        <w:pStyle w:val="Prrafodelista"/>
        <w:numPr>
          <w:ilvl w:val="0"/>
          <w:numId w:val="28"/>
        </w:numPr>
        <w:jc w:val="both"/>
        <w:rPr>
          <w:rFonts w:ascii="Arial" w:hAnsi="Arial" w:cs="Arial"/>
          <w:sz w:val="20"/>
          <w:szCs w:val="20"/>
        </w:rPr>
      </w:pPr>
      <w:r w:rsidRPr="774729DD">
        <w:rPr>
          <w:rFonts w:ascii="Arial" w:hAnsi="Arial" w:cs="Arial"/>
          <w:sz w:val="20"/>
          <w:szCs w:val="20"/>
        </w:rPr>
        <w:t>Incluir en todas las páginas del documento generado un cuadro de firma con un texto fijo en la parte superior (“El Solicitante” o “El tomador”), que se pueda utilizar como “ancla” para la detección de firma. El texto fijo</w:t>
      </w:r>
      <w:r w:rsidR="00B20526" w:rsidRPr="774729DD">
        <w:rPr>
          <w:rFonts w:ascii="Arial" w:hAnsi="Arial" w:cs="Arial"/>
          <w:sz w:val="20"/>
          <w:szCs w:val="20"/>
        </w:rPr>
        <w:t>,</w:t>
      </w:r>
      <w:r w:rsidRPr="774729DD">
        <w:rPr>
          <w:rFonts w:ascii="Arial" w:hAnsi="Arial" w:cs="Arial"/>
          <w:sz w:val="20"/>
          <w:szCs w:val="20"/>
        </w:rPr>
        <w:t xml:space="preserve"> se debe mantener tal cual se está mostrando en </w:t>
      </w:r>
      <w:r w:rsidR="00B20526" w:rsidRPr="774729DD">
        <w:rPr>
          <w:rFonts w:ascii="Arial" w:hAnsi="Arial" w:cs="Arial"/>
          <w:sz w:val="20"/>
          <w:szCs w:val="20"/>
        </w:rPr>
        <w:t xml:space="preserve">la </w:t>
      </w:r>
      <w:r w:rsidRPr="774729DD">
        <w:rPr>
          <w:rFonts w:ascii="Arial" w:hAnsi="Arial" w:cs="Arial"/>
          <w:sz w:val="20"/>
          <w:szCs w:val="20"/>
        </w:rPr>
        <w:t>actual</w:t>
      </w:r>
      <w:r w:rsidR="00B20526" w:rsidRPr="774729DD">
        <w:rPr>
          <w:rFonts w:ascii="Arial" w:hAnsi="Arial" w:cs="Arial"/>
          <w:sz w:val="20"/>
          <w:szCs w:val="20"/>
        </w:rPr>
        <w:t>idad</w:t>
      </w:r>
      <w:r w:rsidRPr="774729DD">
        <w:rPr>
          <w:rFonts w:ascii="Arial" w:hAnsi="Arial" w:cs="Arial"/>
          <w:sz w:val="20"/>
          <w:szCs w:val="20"/>
        </w:rPr>
        <w:t>, variando en función de la página en que se coloque.</w:t>
      </w:r>
    </w:p>
    <w:p w14:paraId="3FE12B5C" w14:textId="4628C8DC" w:rsidR="00756116" w:rsidRPr="000F2700" w:rsidRDefault="00756116" w:rsidP="00756116">
      <w:pPr>
        <w:pStyle w:val="Prrafodelista"/>
        <w:numPr>
          <w:ilvl w:val="0"/>
          <w:numId w:val="28"/>
        </w:numPr>
        <w:jc w:val="both"/>
        <w:rPr>
          <w:rFonts w:ascii="Arial" w:hAnsi="Arial" w:cs="Arial"/>
          <w:sz w:val="20"/>
          <w:szCs w:val="20"/>
          <w:lang w:val="es-ES_tradnl"/>
        </w:rPr>
      </w:pPr>
      <w:r w:rsidRPr="000F2700">
        <w:rPr>
          <w:rFonts w:ascii="Arial" w:hAnsi="Arial" w:cs="Arial"/>
          <w:sz w:val="20"/>
          <w:szCs w:val="20"/>
          <w:lang w:val="es-ES_tradnl"/>
        </w:rPr>
        <w:t>El cuadro de firma y el texto deben estar en la misma posición en todas las páginas de los documentos generados.</w:t>
      </w:r>
    </w:p>
    <w:p w14:paraId="3C494D0D" w14:textId="77777777" w:rsidR="00756116" w:rsidRPr="000F2700" w:rsidRDefault="00756116" w:rsidP="00756116">
      <w:pPr>
        <w:ind w:left="0"/>
        <w:rPr>
          <w:sz w:val="20"/>
          <w:lang w:val="es-ES_tradnl"/>
        </w:rPr>
      </w:pPr>
    </w:p>
    <w:p w14:paraId="631DC363" w14:textId="1BF6D1B4" w:rsidR="00756116" w:rsidRPr="000F2700" w:rsidRDefault="00756116" w:rsidP="774729DD">
      <w:pPr>
        <w:ind w:left="0"/>
        <w:rPr>
          <w:sz w:val="20"/>
        </w:rPr>
      </w:pPr>
      <w:r w:rsidRPr="774729DD">
        <w:rPr>
          <w:sz w:val="20"/>
        </w:rPr>
        <w:t>El cuadro de firma, se debe colocar en el PIE del documento tal como se indica a continuación</w:t>
      </w:r>
      <w:r w:rsidR="00B20526" w:rsidRPr="774729DD">
        <w:rPr>
          <w:sz w:val="20"/>
        </w:rPr>
        <w:t>:</w:t>
      </w:r>
    </w:p>
    <w:p w14:paraId="07DD9ABD" w14:textId="283A9A04" w:rsidR="00756116" w:rsidRDefault="00FB529B" w:rsidP="00756116">
      <w:pPr>
        <w:ind w:left="0"/>
        <w:rPr>
          <w:color w:val="538135" w:themeColor="accent6" w:themeShade="BF"/>
          <w:sz w:val="20"/>
          <w:lang w:val="es-ES_tradnl"/>
        </w:rPr>
      </w:pPr>
      <w:r>
        <w:rPr>
          <w:noProof/>
          <w:color w:val="538135" w:themeColor="accent6" w:themeShade="BF"/>
          <w:sz w:val="20"/>
          <w:lang w:eastAsia="es-ES"/>
        </w:rPr>
        <w:drawing>
          <wp:inline distT="0" distB="0" distL="0" distR="0" wp14:anchorId="2C684EBA" wp14:editId="2F92A7C2">
            <wp:extent cx="6115050" cy="1390650"/>
            <wp:effectExtent l="0" t="0" r="0" b="0"/>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115050" cy="1390650"/>
                    </a:xfrm>
                    <a:prstGeom prst="rect">
                      <a:avLst/>
                    </a:prstGeom>
                    <a:noFill/>
                    <a:ln>
                      <a:noFill/>
                    </a:ln>
                  </pic:spPr>
                </pic:pic>
              </a:graphicData>
            </a:graphic>
          </wp:inline>
        </w:drawing>
      </w:r>
    </w:p>
    <w:p w14:paraId="4A954C15" w14:textId="45EC6BFF" w:rsidR="00B20526" w:rsidRDefault="00B20526" w:rsidP="00756116">
      <w:pPr>
        <w:ind w:left="0"/>
        <w:rPr>
          <w:color w:val="538135" w:themeColor="accent6" w:themeShade="BF"/>
          <w:sz w:val="20"/>
          <w:lang w:val="es-ES_tradnl"/>
        </w:rPr>
      </w:pPr>
    </w:p>
    <w:p w14:paraId="19F7F5FF" w14:textId="6FE426F5" w:rsidR="00B20526" w:rsidRPr="009F4F03" w:rsidRDefault="00B20526" w:rsidP="00756116">
      <w:pPr>
        <w:ind w:left="0"/>
        <w:rPr>
          <w:color w:val="538135" w:themeColor="accent6" w:themeShade="BF"/>
          <w:sz w:val="20"/>
          <w:lang w:val="es-ES_tradnl"/>
        </w:rPr>
      </w:pPr>
      <w:r>
        <w:rPr>
          <w:noProof/>
          <w:color w:val="538135" w:themeColor="accent6" w:themeShade="BF"/>
          <w:sz w:val="20"/>
          <w:lang w:eastAsia="es-ES"/>
        </w:rPr>
        <w:drawing>
          <wp:inline distT="0" distB="0" distL="0" distR="0" wp14:anchorId="3CC115B5" wp14:editId="1212A22C">
            <wp:extent cx="6115050" cy="148590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115050" cy="1485900"/>
                    </a:xfrm>
                    <a:prstGeom prst="rect">
                      <a:avLst/>
                    </a:prstGeom>
                    <a:noFill/>
                    <a:ln>
                      <a:noFill/>
                    </a:ln>
                  </pic:spPr>
                </pic:pic>
              </a:graphicData>
            </a:graphic>
          </wp:inline>
        </w:drawing>
      </w:r>
    </w:p>
    <w:p w14:paraId="6D849D15" w14:textId="77777777" w:rsidR="00756116" w:rsidRDefault="00756116">
      <w:pPr>
        <w:ind w:left="0"/>
      </w:pPr>
    </w:p>
    <w:p w14:paraId="474123F5" w14:textId="77777777" w:rsidR="000F2700" w:rsidRDefault="000F2700">
      <w:pPr>
        <w:ind w:left="0"/>
      </w:pPr>
    </w:p>
    <w:p w14:paraId="0C397A4C" w14:textId="6713B7A2" w:rsidR="000F2700" w:rsidRDefault="00DF7D95" w:rsidP="000F2700">
      <w:pPr>
        <w:pStyle w:val="Ttulo2"/>
        <w:ind w:left="0" w:firstLine="0"/>
        <w:jc w:val="both"/>
      </w:pPr>
      <w:bookmarkStart w:id="31" w:name="_Toc243916442"/>
      <w:r>
        <w:lastRenderedPageBreak/>
        <w:t>v</w:t>
      </w:r>
      <w:r w:rsidR="000F2700">
        <w:t xml:space="preserve">2.0 </w:t>
      </w:r>
      <w:r>
        <w:t xml:space="preserve">- </w:t>
      </w:r>
      <w:r w:rsidR="000F2700">
        <w:t>Evolutivo Abril 2024. Añadir cuadro de firma</w:t>
      </w:r>
      <w:bookmarkEnd w:id="31"/>
    </w:p>
    <w:p w14:paraId="057219FB" w14:textId="77777777" w:rsidR="00603381" w:rsidRDefault="00603381" w:rsidP="00603381">
      <w:pPr>
        <w:rPr>
          <w:rFonts w:cstheme="minorHAnsi"/>
          <w:szCs w:val="22"/>
          <w:lang w:val="es-ES_tradnl"/>
        </w:rPr>
      </w:pPr>
      <w:r>
        <w:rPr>
          <w:rFonts w:cstheme="minorHAnsi"/>
          <w:szCs w:val="22"/>
          <w:lang w:val="es-ES_tradnl"/>
        </w:rPr>
        <w:t xml:space="preserve">Se precisa el cambio de la actual firma común de la entidad </w:t>
      </w:r>
      <w:r w:rsidRPr="00353308">
        <w:rPr>
          <w:rFonts w:cstheme="minorHAnsi"/>
          <w:b/>
          <w:bCs/>
          <w:szCs w:val="22"/>
          <w:lang w:val="es-ES_tradnl"/>
        </w:rPr>
        <w:t>MAPFRE España</w:t>
      </w:r>
      <w:r>
        <w:rPr>
          <w:rFonts w:cstheme="minorHAnsi"/>
          <w:szCs w:val="22"/>
          <w:lang w:val="es-ES_tradnl"/>
        </w:rPr>
        <w:t>, así como el literal que presenta la misma en la publicación que corresponde a este documento funcional.</w:t>
      </w:r>
    </w:p>
    <w:p w14:paraId="055B6357" w14:textId="5B6FA804" w:rsidR="00603381" w:rsidRPr="002F5362" w:rsidRDefault="00603381" w:rsidP="00603381">
      <w:pPr>
        <w:rPr>
          <w:rFonts w:cstheme="minorHAnsi"/>
          <w:b/>
          <w:bCs/>
          <w:szCs w:val="22"/>
          <w:lang w:val="es-ES_tradnl"/>
        </w:rPr>
      </w:pPr>
      <w:r>
        <w:rPr>
          <w:rFonts w:cstheme="minorHAnsi"/>
          <w:szCs w:val="22"/>
          <w:lang w:val="es-ES_tradnl"/>
        </w:rPr>
        <w:t xml:space="preserve">La plantilla afectada es: </w:t>
      </w:r>
      <w:r w:rsidRPr="00EE239A">
        <w:rPr>
          <w:rFonts w:cstheme="minorHAnsi"/>
          <w:b/>
          <w:bCs/>
          <w:szCs w:val="22"/>
          <w:lang w:val="es-ES_tradnl"/>
        </w:rPr>
        <w:t>SIS_</w:t>
      </w:r>
      <w:r>
        <w:rPr>
          <w:rFonts w:cstheme="minorHAnsi"/>
          <w:b/>
          <w:bCs/>
          <w:szCs w:val="22"/>
          <w:lang w:val="es-ES_tradnl"/>
        </w:rPr>
        <w:t>SOL</w:t>
      </w:r>
      <w:r w:rsidRPr="00EE239A">
        <w:rPr>
          <w:rFonts w:cstheme="minorHAnsi"/>
          <w:b/>
          <w:bCs/>
          <w:szCs w:val="22"/>
          <w:lang w:val="es-ES_tradnl"/>
        </w:rPr>
        <w:t>.pub</w:t>
      </w:r>
    </w:p>
    <w:p w14:paraId="1DFEBA14" w14:textId="77777777" w:rsidR="00603381" w:rsidRDefault="00603381" w:rsidP="00603381">
      <w:pPr>
        <w:rPr>
          <w:rFonts w:cstheme="minorHAnsi"/>
          <w:szCs w:val="22"/>
          <w:lang w:val="es-ES_tradnl"/>
        </w:rPr>
      </w:pPr>
    </w:p>
    <w:p w14:paraId="503550F4" w14:textId="77777777" w:rsidR="00603381" w:rsidRPr="001E5433" w:rsidRDefault="00603381" w:rsidP="00603381">
      <w:pPr>
        <w:pStyle w:val="Ttulo3"/>
      </w:pPr>
      <w:bookmarkStart w:id="32" w:name="_Toc164082752"/>
      <w:bookmarkStart w:id="33" w:name="_Toc164181129"/>
      <w:bookmarkStart w:id="34" w:name="_Toc164328064"/>
      <w:bookmarkStart w:id="35" w:name="_Toc164430648"/>
      <w:bookmarkStart w:id="36" w:name="_Toc243916443"/>
      <w:r w:rsidRPr="0021139B">
        <w:t>Descripción funcional del cambio</w:t>
      </w:r>
      <w:bookmarkEnd w:id="32"/>
      <w:bookmarkEnd w:id="33"/>
      <w:bookmarkEnd w:id="34"/>
      <w:bookmarkEnd w:id="35"/>
      <w:bookmarkEnd w:id="36"/>
    </w:p>
    <w:p w14:paraId="286F899E" w14:textId="77777777" w:rsidR="00603381" w:rsidRPr="008F59B2" w:rsidRDefault="00603381" w:rsidP="00603381">
      <w:pPr>
        <w:rPr>
          <w:szCs w:val="24"/>
        </w:rPr>
      </w:pPr>
      <w:r>
        <w:rPr>
          <w:rFonts w:cstheme="minorHAnsi"/>
          <w:szCs w:val="22"/>
        </w:rPr>
        <w:t xml:space="preserve">Sustituir el texto que acompaña a las propias imágenes de firma (fórmula de presentación de la firma) por el </w:t>
      </w:r>
      <w:r>
        <w:t>nuevo campo “</w:t>
      </w:r>
      <w:r>
        <w:rPr>
          <w:i/>
          <w:iCs/>
          <w:color w:val="000080"/>
        </w:rPr>
        <w:t>TEXTO_FIRMA</w:t>
      </w:r>
      <w:r>
        <w:t xml:space="preserve">” del repositorio de elementos comunes </w:t>
      </w:r>
      <w:r>
        <w:rPr>
          <w:rFonts w:cstheme="minorHAnsi"/>
          <w:szCs w:val="22"/>
        </w:rPr>
        <w:t xml:space="preserve">en función de las variables </w:t>
      </w:r>
      <w:r w:rsidRPr="0015283A">
        <w:rPr>
          <w:rFonts w:cstheme="minorHAnsi"/>
          <w:b/>
          <w:bCs/>
          <w:szCs w:val="22"/>
        </w:rPr>
        <w:t>ENTIDAD</w:t>
      </w:r>
      <w:r>
        <w:rPr>
          <w:rFonts w:cstheme="minorHAnsi"/>
          <w:szCs w:val="22"/>
        </w:rPr>
        <w:t xml:space="preserve">, </w:t>
      </w:r>
      <w:r w:rsidRPr="0015283A">
        <w:rPr>
          <w:rFonts w:cstheme="minorHAnsi"/>
          <w:b/>
          <w:bCs/>
          <w:szCs w:val="22"/>
        </w:rPr>
        <w:t>ACTIVIDAD</w:t>
      </w:r>
      <w:r>
        <w:rPr>
          <w:rFonts w:cstheme="minorHAnsi"/>
          <w:szCs w:val="22"/>
        </w:rPr>
        <w:t xml:space="preserve"> e </w:t>
      </w:r>
      <w:r w:rsidRPr="008F59B2">
        <w:rPr>
          <w:rFonts w:cstheme="minorHAnsi"/>
          <w:b/>
          <w:bCs/>
          <w:szCs w:val="22"/>
        </w:rPr>
        <w:t>IDIOMA</w:t>
      </w:r>
      <w:r>
        <w:rPr>
          <w:rFonts w:cstheme="minorHAnsi"/>
          <w:szCs w:val="22"/>
        </w:rPr>
        <w:t xml:space="preserve">. </w:t>
      </w:r>
    </w:p>
    <w:p w14:paraId="59FF383B" w14:textId="77777777" w:rsidR="00603381" w:rsidRDefault="00603381" w:rsidP="00603381">
      <w:pPr>
        <w:rPr>
          <w:sz w:val="22"/>
          <w:szCs w:val="22"/>
        </w:rPr>
      </w:pPr>
      <w:r>
        <w:t>Para este propósito, se ha definido un nuevo campo “</w:t>
      </w:r>
      <w:r>
        <w:rPr>
          <w:i/>
          <w:iCs/>
          <w:color w:val="000080"/>
        </w:rPr>
        <w:t>TEXTO_FIRMA</w:t>
      </w:r>
      <w:r>
        <w:t>”, en el fichero CSV del repositorio común (ya implementado por el equipo de mantenimiento de dicho repositorio).</w:t>
      </w:r>
    </w:p>
    <w:p w14:paraId="2F1D145D" w14:textId="77777777" w:rsidR="00603381" w:rsidRDefault="00603381" w:rsidP="00603381">
      <w:r>
        <w:t>La plantilla, deberá mapear este nuevo campo “</w:t>
      </w:r>
      <w:r>
        <w:rPr>
          <w:i/>
          <w:iCs/>
          <w:color w:val="000080"/>
        </w:rPr>
        <w:t>TEXTO_FIRMA</w:t>
      </w:r>
      <w:r>
        <w:t>” sobre la imagen del sello e insertarlo en el diseño.</w:t>
      </w:r>
    </w:p>
    <w:p w14:paraId="09A300F7" w14:textId="77777777" w:rsidR="00603381" w:rsidRDefault="00603381" w:rsidP="00603381">
      <w:r>
        <w:t>En aquellas publicaciones o documentos en los que no exista firma, no será necesario realizar ningún cambio.</w:t>
      </w:r>
    </w:p>
    <w:p w14:paraId="4D68BAA7" w14:textId="77777777" w:rsidR="00603381" w:rsidRDefault="00603381" w:rsidP="00603381">
      <w:pPr>
        <w:rPr>
          <w:color w:val="000000"/>
        </w:rPr>
      </w:pPr>
      <w:r>
        <w:t xml:space="preserve">En la documentación pueden existir variadas fórmulas de presentación de la firma, con textos que preceden como: “Atentamente,” o “MAPFRE ESPAÑA”, en todos los casos se ha de sustituir el literal que esté fijo en diseño actualmente por el nuevo mapeado de comunes. </w:t>
      </w:r>
    </w:p>
    <w:p w14:paraId="45CD77FA" w14:textId="77777777" w:rsidR="00603381" w:rsidRDefault="00603381" w:rsidP="00603381">
      <w:pPr>
        <w:rPr>
          <w:rFonts w:cstheme="minorHAnsi"/>
          <w:szCs w:val="22"/>
          <w:lang w:val="es-ES_tradnl"/>
        </w:rPr>
      </w:pPr>
      <w:r>
        <w:rPr>
          <w:rFonts w:cstheme="minorHAnsi"/>
          <w:szCs w:val="22"/>
          <w:lang w:val="es-ES_tradnl"/>
        </w:rPr>
        <w:t>A modo de representación, se muestra un caso de cambio:</w:t>
      </w:r>
    </w:p>
    <w:p w14:paraId="76808D74" w14:textId="77777777" w:rsidR="00603381" w:rsidRDefault="00603381" w:rsidP="00603381">
      <w:pPr>
        <w:rPr>
          <w:rFonts w:cstheme="minorHAnsi"/>
          <w:szCs w:val="22"/>
          <w:lang w:val="es-ES_tradnl"/>
        </w:rPr>
      </w:pPr>
      <w:r>
        <w:rPr>
          <w:rFonts w:cstheme="minorHAnsi"/>
          <w:szCs w:val="22"/>
          <w:lang w:val="es-ES_tradnl"/>
        </w:rPr>
        <w:tab/>
      </w:r>
      <w:r>
        <w:rPr>
          <w:rFonts w:cstheme="minorHAnsi"/>
          <w:szCs w:val="22"/>
          <w:lang w:val="es-ES_tradnl"/>
        </w:rPr>
        <w:tab/>
        <w:t>Apariencia actual</w:t>
      </w:r>
      <w:r>
        <w:rPr>
          <w:rFonts w:cstheme="minorHAnsi"/>
          <w:szCs w:val="22"/>
          <w:lang w:val="es-ES_tradnl"/>
        </w:rPr>
        <w:tab/>
      </w:r>
      <w:r>
        <w:rPr>
          <w:rFonts w:cstheme="minorHAnsi"/>
          <w:szCs w:val="22"/>
          <w:lang w:val="es-ES_tradnl"/>
        </w:rPr>
        <w:tab/>
      </w:r>
      <w:r>
        <w:rPr>
          <w:rFonts w:cstheme="minorHAnsi"/>
          <w:szCs w:val="22"/>
          <w:lang w:val="es-ES_tradnl"/>
        </w:rPr>
        <w:tab/>
        <w:t xml:space="preserve">    Nueva apariencia</w:t>
      </w:r>
    </w:p>
    <w:p w14:paraId="3CBFA0F7" w14:textId="77777777" w:rsidR="00603381" w:rsidRDefault="00603381" w:rsidP="00603381">
      <w:pPr>
        <w:ind w:firstLine="708"/>
        <w:rPr>
          <w:rFonts w:cstheme="minorHAnsi"/>
          <w:noProof/>
          <w:szCs w:val="22"/>
        </w:rPr>
      </w:pPr>
      <w:r>
        <w:rPr>
          <w:rFonts w:cstheme="minorHAnsi"/>
          <w:noProof/>
          <w:szCs w:val="22"/>
        </w:rPr>
        <w:drawing>
          <wp:inline distT="0" distB="0" distL="0" distR="0" wp14:anchorId="2029C041" wp14:editId="7CC13B5A">
            <wp:extent cx="1485900" cy="952500"/>
            <wp:effectExtent l="19050" t="19050" r="19050" b="19050"/>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70" cstate="print">
                      <a:extLst>
                        <a:ext uri="{28A0092B-C50C-407E-A947-70E740481C1C}">
                          <a14:useLocalDpi xmlns:a14="http://schemas.microsoft.com/office/drawing/2010/main" val="0"/>
                        </a:ext>
                      </a:extLst>
                    </a:blip>
                    <a:srcRect t="14101"/>
                    <a:stretch>
                      <a:fillRect/>
                    </a:stretch>
                  </pic:blipFill>
                  <pic:spPr bwMode="auto">
                    <a:xfrm>
                      <a:off x="0" y="0"/>
                      <a:ext cx="1485900" cy="952500"/>
                    </a:xfrm>
                    <a:prstGeom prst="rect">
                      <a:avLst/>
                    </a:prstGeom>
                    <a:noFill/>
                    <a:ln w="9525" cmpd="sng">
                      <a:solidFill>
                        <a:srgbClr val="000000"/>
                      </a:solidFill>
                      <a:miter lim="800000"/>
                      <a:headEnd/>
                      <a:tailEnd/>
                    </a:ln>
                    <a:effectLst/>
                  </pic:spPr>
                </pic:pic>
              </a:graphicData>
            </a:graphic>
          </wp:inline>
        </w:drawing>
      </w:r>
      <w:r>
        <w:rPr>
          <w:rFonts w:cstheme="minorHAnsi"/>
          <w:szCs w:val="22"/>
          <w:lang w:val="es-ES_tradnl"/>
        </w:rPr>
        <w:t xml:space="preserve">                      </w:t>
      </w:r>
      <w:r>
        <w:rPr>
          <w:rFonts w:cstheme="minorHAnsi"/>
          <w:noProof/>
          <w:szCs w:val="22"/>
          <w:lang w:val="es-ES_tradnl"/>
        </w:rPr>
        <w:t xml:space="preserve"> </w:t>
      </w:r>
      <w:r>
        <w:rPr>
          <w:rFonts w:cstheme="minorHAnsi"/>
          <w:noProof/>
          <w:szCs w:val="22"/>
        </w:rPr>
        <w:drawing>
          <wp:inline distT="0" distB="0" distL="0" distR="0" wp14:anchorId="1C0EDF50" wp14:editId="0199BE08">
            <wp:extent cx="1390650" cy="933450"/>
            <wp:effectExtent l="19050" t="19050" r="19050" b="19050"/>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390650" cy="933450"/>
                    </a:xfrm>
                    <a:prstGeom prst="rect">
                      <a:avLst/>
                    </a:prstGeom>
                    <a:noFill/>
                    <a:ln w="9525" cmpd="sng">
                      <a:solidFill>
                        <a:srgbClr val="000000"/>
                      </a:solidFill>
                      <a:miter lim="800000"/>
                      <a:headEnd/>
                      <a:tailEnd/>
                    </a:ln>
                    <a:effectLst/>
                  </pic:spPr>
                </pic:pic>
              </a:graphicData>
            </a:graphic>
          </wp:inline>
        </w:drawing>
      </w:r>
    </w:p>
    <w:p w14:paraId="1E8EE718" w14:textId="77777777" w:rsidR="00603381" w:rsidRDefault="00603381" w:rsidP="00603381">
      <w:pPr>
        <w:rPr>
          <w:rFonts w:cstheme="minorHAnsi"/>
          <w:noProof/>
          <w:szCs w:val="22"/>
        </w:rPr>
      </w:pPr>
      <w:r>
        <w:rPr>
          <w:rFonts w:cstheme="minorHAnsi"/>
          <w:noProof/>
          <w:szCs w:val="22"/>
        </w:rPr>
        <w:t>La imagen de la firma tmabien ha sido actualizado en comunes para la entidad MAPRE ESPAÑA (0002).</w:t>
      </w:r>
    </w:p>
    <w:p w14:paraId="34B8574F" w14:textId="77777777" w:rsidR="00603381" w:rsidRDefault="00603381" w:rsidP="00603381">
      <w:pPr>
        <w:rPr>
          <w:rFonts w:cstheme="minorHAnsi"/>
          <w:noProof/>
          <w:szCs w:val="22"/>
        </w:rPr>
      </w:pPr>
    </w:p>
    <w:p w14:paraId="1EFA42B3" w14:textId="77777777" w:rsidR="00603381" w:rsidRPr="0021139B" w:rsidRDefault="00603381" w:rsidP="00603381">
      <w:pPr>
        <w:pStyle w:val="Ttulo3"/>
      </w:pPr>
      <w:bookmarkStart w:id="37" w:name="_Toc163654547"/>
      <w:bookmarkStart w:id="38" w:name="_Toc163825074"/>
      <w:bookmarkStart w:id="39" w:name="_Toc164082753"/>
      <w:bookmarkStart w:id="40" w:name="_Toc164181130"/>
      <w:bookmarkStart w:id="41" w:name="_Toc164328065"/>
      <w:bookmarkStart w:id="42" w:name="_Toc164430649"/>
      <w:bookmarkStart w:id="43" w:name="_Toc243916444"/>
      <w:r w:rsidRPr="0021139B">
        <w:t>Casos de Prueba</w:t>
      </w:r>
      <w:bookmarkEnd w:id="37"/>
      <w:bookmarkEnd w:id="38"/>
      <w:bookmarkEnd w:id="39"/>
      <w:bookmarkEnd w:id="40"/>
      <w:bookmarkEnd w:id="41"/>
      <w:bookmarkEnd w:id="42"/>
      <w:bookmarkEnd w:id="43"/>
    </w:p>
    <w:p w14:paraId="01DD8E12" w14:textId="77777777" w:rsidR="00603381" w:rsidRDefault="00603381" w:rsidP="00603381">
      <w:r>
        <w:t>Se definen los siguientes casos de prueba:</w:t>
      </w:r>
    </w:p>
    <w:p w14:paraId="2B9FEF21" w14:textId="77777777" w:rsidR="00603381" w:rsidRDefault="00603381" w:rsidP="00603381"/>
    <w:tbl>
      <w:tblPr>
        <w:tblW w:w="8926" w:type="dxa"/>
        <w:tblCellMar>
          <w:left w:w="70" w:type="dxa"/>
          <w:right w:w="70" w:type="dxa"/>
        </w:tblCellMar>
        <w:tblLook w:val="04A0" w:firstRow="1" w:lastRow="0" w:firstColumn="1" w:lastColumn="0" w:noHBand="0" w:noVBand="1"/>
      </w:tblPr>
      <w:tblGrid>
        <w:gridCol w:w="985"/>
        <w:gridCol w:w="7941"/>
      </w:tblGrid>
      <w:tr w:rsidR="00603381" w:rsidRPr="00A13EF7" w14:paraId="60A8DD19" w14:textId="77777777" w:rsidTr="002A6EEA">
        <w:trPr>
          <w:trHeight w:val="288"/>
        </w:trPr>
        <w:tc>
          <w:tcPr>
            <w:tcW w:w="985" w:type="dxa"/>
            <w:tcBorders>
              <w:top w:val="single" w:sz="4" w:space="0" w:color="4472C4"/>
              <w:left w:val="single" w:sz="4" w:space="0" w:color="4472C4"/>
              <w:bottom w:val="single" w:sz="4" w:space="0" w:color="4472C4"/>
              <w:right w:val="single" w:sz="4" w:space="0" w:color="4472C4"/>
            </w:tcBorders>
            <w:shd w:val="clear" w:color="000000" w:fill="366092"/>
            <w:vAlign w:val="center"/>
            <w:hideMark/>
          </w:tcPr>
          <w:p w14:paraId="31A58D5F" w14:textId="77777777" w:rsidR="00603381" w:rsidRPr="00A13EF7" w:rsidRDefault="00603381" w:rsidP="002A6EEA">
            <w:pPr>
              <w:ind w:hanging="497"/>
              <w:jc w:val="center"/>
              <w:rPr>
                <w:b/>
                <w:bCs/>
                <w:color w:val="FFFFFF"/>
              </w:rPr>
            </w:pPr>
            <w:r w:rsidRPr="00A13EF7">
              <w:rPr>
                <w:b/>
                <w:bCs/>
                <w:color w:val="FFFFFF"/>
              </w:rPr>
              <w:t>CP</w:t>
            </w:r>
          </w:p>
        </w:tc>
        <w:tc>
          <w:tcPr>
            <w:tcW w:w="7941" w:type="dxa"/>
            <w:tcBorders>
              <w:top w:val="single" w:sz="4" w:space="0" w:color="4472C4"/>
              <w:left w:val="nil"/>
              <w:bottom w:val="single" w:sz="4" w:space="0" w:color="4472C4"/>
              <w:right w:val="single" w:sz="4" w:space="0" w:color="4472C4"/>
            </w:tcBorders>
            <w:shd w:val="clear" w:color="000000" w:fill="366092"/>
            <w:vAlign w:val="center"/>
            <w:hideMark/>
          </w:tcPr>
          <w:p w14:paraId="372D51D3" w14:textId="77777777" w:rsidR="00603381" w:rsidRPr="00A13EF7" w:rsidRDefault="00603381" w:rsidP="002A6EEA">
            <w:pPr>
              <w:ind w:hanging="567"/>
              <w:jc w:val="center"/>
              <w:rPr>
                <w:b/>
                <w:bCs/>
                <w:color w:val="FFFFFF"/>
              </w:rPr>
            </w:pPr>
            <w:r w:rsidRPr="00A13EF7">
              <w:rPr>
                <w:b/>
                <w:bCs/>
                <w:color w:val="FFFFFF"/>
              </w:rPr>
              <w:t>Descripción</w:t>
            </w:r>
          </w:p>
        </w:tc>
      </w:tr>
      <w:tr w:rsidR="00603381" w:rsidRPr="00A13EF7" w14:paraId="4A3B105A" w14:textId="77777777" w:rsidTr="002A6EEA">
        <w:trPr>
          <w:trHeight w:val="600"/>
        </w:trPr>
        <w:tc>
          <w:tcPr>
            <w:tcW w:w="985" w:type="dxa"/>
            <w:tcBorders>
              <w:top w:val="nil"/>
              <w:left w:val="single" w:sz="4" w:space="0" w:color="4472C4"/>
              <w:bottom w:val="single" w:sz="4" w:space="0" w:color="4472C4"/>
              <w:right w:val="single" w:sz="4" w:space="0" w:color="4472C4"/>
            </w:tcBorders>
            <w:vAlign w:val="center"/>
            <w:hideMark/>
          </w:tcPr>
          <w:p w14:paraId="4936F2EE" w14:textId="77777777" w:rsidR="00603381" w:rsidRPr="00A13EF7" w:rsidRDefault="00603381" w:rsidP="002A6EEA">
            <w:pPr>
              <w:ind w:hanging="497"/>
              <w:jc w:val="center"/>
              <w:rPr>
                <w:color w:val="000000"/>
              </w:rPr>
            </w:pPr>
            <w:r w:rsidRPr="00A13EF7">
              <w:rPr>
                <w:color w:val="000000"/>
              </w:rPr>
              <w:t>1</w:t>
            </w:r>
          </w:p>
        </w:tc>
        <w:tc>
          <w:tcPr>
            <w:tcW w:w="7941" w:type="dxa"/>
            <w:tcBorders>
              <w:top w:val="nil"/>
              <w:left w:val="nil"/>
              <w:bottom w:val="single" w:sz="4" w:space="0" w:color="4472C4"/>
              <w:right w:val="single" w:sz="4" w:space="0" w:color="4472C4"/>
            </w:tcBorders>
            <w:vAlign w:val="center"/>
            <w:hideMark/>
          </w:tcPr>
          <w:p w14:paraId="5C126F0C" w14:textId="693B6256" w:rsidR="00603381" w:rsidRPr="00A13EF7" w:rsidRDefault="00603381" w:rsidP="00603381">
            <w:pPr>
              <w:ind w:leftChars="-26" w:left="0" w:hangingChars="26" w:hanging="62"/>
            </w:pPr>
            <w:r>
              <w:t xml:space="preserve"> XML de máximos todos los documentos con el cambio de la firma.</w:t>
            </w:r>
          </w:p>
        </w:tc>
      </w:tr>
    </w:tbl>
    <w:p w14:paraId="7C6D67F1" w14:textId="265D5816" w:rsidR="00480F9A" w:rsidRDefault="00480F9A">
      <w:pPr>
        <w:ind w:left="0"/>
      </w:pPr>
    </w:p>
    <w:p w14:paraId="66091AC2" w14:textId="77777777" w:rsidR="00480F9A" w:rsidRDefault="00480F9A">
      <w:pPr>
        <w:suppressAutoHyphens w:val="0"/>
        <w:spacing w:before="0"/>
        <w:ind w:left="0"/>
        <w:jc w:val="left"/>
      </w:pPr>
      <w:r>
        <w:br w:type="page"/>
      </w:r>
    </w:p>
    <w:p w14:paraId="0A8834C6" w14:textId="02708875" w:rsidR="000F2700" w:rsidRDefault="00480F9A" w:rsidP="00480F9A">
      <w:pPr>
        <w:pStyle w:val="Ttulo2"/>
      </w:pPr>
      <w:bookmarkStart w:id="44" w:name="_Toc243916445"/>
      <w:r>
        <w:lastRenderedPageBreak/>
        <w:t>V2.1 - Evolutivo documento solicitud NSEc</w:t>
      </w:r>
      <w:bookmarkEnd w:id="44"/>
    </w:p>
    <w:p w14:paraId="6992DBC5" w14:textId="4B76211A" w:rsidR="00480F9A" w:rsidRDefault="00480F9A" w:rsidP="00480F9A">
      <w:pPr>
        <w:pStyle w:val="Ttulo3"/>
      </w:pPr>
      <w:bookmarkStart w:id="45" w:name="_Toc243916446"/>
      <w:r>
        <w:t>Alcance</w:t>
      </w:r>
      <w:bookmarkEnd w:id="45"/>
    </w:p>
    <w:p w14:paraId="04F9C7C9" w14:textId="42F6D396" w:rsidR="00480F9A" w:rsidRDefault="00480F9A" w:rsidP="00480F9A">
      <w:pPr>
        <w:ind w:left="0"/>
      </w:pPr>
      <w:r>
        <w:t>Dentro del proyecto para la obtención de un documento de solicitud para colectivos de NSE (NSEc SALUD), se requieren unos ajustes que permitan reutilizar la publicación SIS_SOL.pub, puesto que el modelo de solicitud que se necesita es idéntico a la práctica totalidad del documento ya diseñado.</w:t>
      </w:r>
    </w:p>
    <w:p w14:paraId="590645B7" w14:textId="47145617" w:rsidR="00480F9A" w:rsidRDefault="00480F9A" w:rsidP="00480F9A">
      <w:pPr>
        <w:ind w:left="0"/>
      </w:pPr>
    </w:p>
    <w:p w14:paraId="1DB400D2" w14:textId="53C97A5E" w:rsidR="00480F9A" w:rsidRDefault="00480F9A" w:rsidP="00480F9A">
      <w:pPr>
        <w:ind w:left="0"/>
      </w:pPr>
      <w:r>
        <w:t>Se describen a continuación los cambios necesarios</w:t>
      </w:r>
      <w:r w:rsidR="002D48AD">
        <w:t>, algunos de ellos no necesitan modificación de plantilla, pero son descritos para el seguimiento por el operacional que necesita construir el XML de datos.</w:t>
      </w:r>
    </w:p>
    <w:p w14:paraId="0B482462" w14:textId="5CE203EC" w:rsidR="00C0091D" w:rsidRDefault="00C0091D" w:rsidP="00C0091D">
      <w:pPr>
        <w:pStyle w:val="Ttulo3"/>
      </w:pPr>
      <w:bookmarkStart w:id="46" w:name="_Toc243916447"/>
      <w:r>
        <w:t>Código de producto</w:t>
      </w:r>
      <w:bookmarkEnd w:id="46"/>
    </w:p>
    <w:p w14:paraId="2EAF3EB5" w14:textId="77F8F5CD" w:rsidR="00C0091D" w:rsidRPr="00C0091D" w:rsidRDefault="00C0091D" w:rsidP="00C0091D">
      <w:pPr>
        <w:ind w:left="0"/>
      </w:pPr>
      <w:r>
        <w:t>Para condicionar los ajustes en el documento de solicitud para colectivos, se utilizará la etiqueta: &lt;</w:t>
      </w:r>
      <w:r w:rsidRPr="00C0091D">
        <w:t>CODIGOPRODUCTO</w:t>
      </w:r>
      <w:r>
        <w:t xml:space="preserve">&gt;, previo a los datos del documento, el código para este documento de solicitud es </w:t>
      </w:r>
      <w:r w:rsidR="006A5C11" w:rsidRPr="006A5C11">
        <w:rPr>
          <w:highlight w:val="yellow"/>
        </w:rPr>
        <w:t>-confirmar</w:t>
      </w:r>
      <w:r w:rsidR="006A5C11">
        <w:rPr>
          <w:highlight w:val="yellow"/>
        </w:rPr>
        <w:t xml:space="preserve"> con proyecto</w:t>
      </w:r>
      <w:r w:rsidR="006A5C11" w:rsidRPr="006A5C11">
        <w:rPr>
          <w:highlight w:val="yellow"/>
        </w:rPr>
        <w:t>-</w:t>
      </w:r>
    </w:p>
    <w:p w14:paraId="52B27080" w14:textId="257D3752" w:rsidR="00480F9A" w:rsidRDefault="00480F9A" w:rsidP="00480F9A">
      <w:pPr>
        <w:pStyle w:val="Ttulo3"/>
      </w:pPr>
      <w:bookmarkStart w:id="47" w:name="_Toc243916448"/>
      <w:r>
        <w:t>Cabecera</w:t>
      </w:r>
      <w:bookmarkEnd w:id="47"/>
    </w:p>
    <w:p w14:paraId="151C7DED" w14:textId="0B3C1EB5" w:rsidR="00480F9A" w:rsidRDefault="002D48AD" w:rsidP="00480F9A">
      <w:pPr>
        <w:ind w:left="0"/>
      </w:pPr>
      <w:r>
        <w:t xml:space="preserve">Se modifican los títulos por datos y el literal y valor del número de póliza </w:t>
      </w:r>
    </w:p>
    <w:p w14:paraId="3E674D48" w14:textId="7662599E" w:rsidR="002D48AD" w:rsidRDefault="002D48AD" w:rsidP="00480F9A">
      <w:pPr>
        <w:ind w:left="0"/>
      </w:pPr>
      <w:r w:rsidRPr="002D48AD">
        <w:rPr>
          <w:noProof/>
        </w:rPr>
        <w:drawing>
          <wp:inline distT="0" distB="0" distL="0" distR="0" wp14:anchorId="3614FE7B" wp14:editId="4E2AA68A">
            <wp:extent cx="3299460" cy="1512452"/>
            <wp:effectExtent l="0" t="0" r="0" b="0"/>
            <wp:docPr id="85982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9360" name=""/>
                    <pic:cNvPicPr/>
                  </pic:nvPicPr>
                  <pic:blipFill>
                    <a:blip r:embed="rId72"/>
                    <a:stretch>
                      <a:fillRect/>
                    </a:stretch>
                  </pic:blipFill>
                  <pic:spPr>
                    <a:xfrm>
                      <a:off x="0" y="0"/>
                      <a:ext cx="3306068" cy="1515481"/>
                    </a:xfrm>
                    <a:prstGeom prst="rect">
                      <a:avLst/>
                    </a:prstGeom>
                  </pic:spPr>
                </pic:pic>
              </a:graphicData>
            </a:graphic>
          </wp:inline>
        </w:drawing>
      </w:r>
    </w:p>
    <w:p w14:paraId="5E2F32F7" w14:textId="77777777" w:rsidR="002D48AD" w:rsidRDefault="002D48AD" w:rsidP="00480F9A">
      <w:pPr>
        <w:ind w:left="0"/>
      </w:pPr>
    </w:p>
    <w:p w14:paraId="7E566311" w14:textId="103F68AA" w:rsidR="002D48AD" w:rsidRDefault="002D48AD" w:rsidP="00480F9A">
      <w:pPr>
        <w:ind w:left="0"/>
      </w:pPr>
      <w:r>
        <w:t>Cambio en datos, donde se informa “Solicitud de seguro de”, se incluirá el tipo de colectivo:</w:t>
      </w:r>
    </w:p>
    <w:p w14:paraId="0E1BB709" w14:textId="035066DC" w:rsidR="002D48AD" w:rsidRDefault="002D48AD" w:rsidP="00480F9A">
      <w:pPr>
        <w:ind w:left="0"/>
      </w:pPr>
      <w:r w:rsidRPr="002D48AD">
        <w:t>&lt;E20-C4&gt;</w:t>
      </w:r>
      <w:r w:rsidRPr="002D48AD">
        <w:rPr>
          <w:i/>
          <w:iCs/>
          <w:color w:val="00B0F0"/>
        </w:rPr>
        <w:t>INFORMAR EL TIPO DE COLECTIVO</w:t>
      </w:r>
      <w:r w:rsidRPr="002D48AD">
        <w:t>&lt;/E20-C4&gt;</w:t>
      </w:r>
    </w:p>
    <w:p w14:paraId="4C105205" w14:textId="77777777" w:rsidR="002D48AD" w:rsidRDefault="002D48AD" w:rsidP="00480F9A">
      <w:pPr>
        <w:ind w:left="0"/>
      </w:pPr>
    </w:p>
    <w:p w14:paraId="7E0999C7" w14:textId="77777777" w:rsidR="002D48AD" w:rsidRDefault="002D48AD" w:rsidP="00480F9A">
      <w:pPr>
        <w:ind w:left="0"/>
      </w:pPr>
      <w:r>
        <w:t>Por otro lado, el literal “Nº Póliza/Familia”, será sustituido por “Nº Solicitud/Póliza”</w:t>
      </w:r>
    </w:p>
    <w:p w14:paraId="08131C68" w14:textId="77777777" w:rsidR="002D48AD" w:rsidRDefault="002D48AD" w:rsidP="00480F9A">
      <w:pPr>
        <w:ind w:left="0"/>
      </w:pPr>
    </w:p>
    <w:p w14:paraId="68C4E314" w14:textId="502E47D3" w:rsidR="002D48AD" w:rsidRDefault="002D48AD" w:rsidP="00480F9A">
      <w:pPr>
        <w:ind w:left="0"/>
      </w:pPr>
      <w:r>
        <w:t>Y la última modificación de cabecera se corresponde al identificador enviado en datos.</w:t>
      </w:r>
    </w:p>
    <w:p w14:paraId="35C1FE49" w14:textId="714B568E" w:rsidR="002D48AD" w:rsidRPr="002D48AD" w:rsidRDefault="002D48AD" w:rsidP="00480F9A">
      <w:pPr>
        <w:ind w:left="0"/>
        <w:rPr>
          <w:lang w:val="pt-BR"/>
        </w:rPr>
      </w:pPr>
      <w:r w:rsidRPr="002D48AD">
        <w:rPr>
          <w:lang w:val="pt-BR"/>
        </w:rPr>
        <w:t>&lt;E20-C6&gt;</w:t>
      </w:r>
      <w:r w:rsidRPr="002D48AD">
        <w:rPr>
          <w:i/>
          <w:iCs/>
          <w:color w:val="00B0F0"/>
          <w:lang w:val="pt-BR"/>
        </w:rPr>
        <w:t>INCLUIR ID</w:t>
      </w:r>
      <w:r w:rsidRPr="002D48AD">
        <w:rPr>
          <w:lang w:val="pt-BR"/>
        </w:rPr>
        <w:t>&lt;/E20-C6&gt;</w:t>
      </w:r>
    </w:p>
    <w:p w14:paraId="19298ACB" w14:textId="77777777" w:rsidR="002D48AD" w:rsidRPr="002D48AD" w:rsidRDefault="002D48AD" w:rsidP="002D48AD">
      <w:pPr>
        <w:ind w:left="0"/>
      </w:pPr>
      <w:r w:rsidRPr="002D48AD">
        <w:t>ira concatenado esa solicitud o póliza con el identificador de cada una de las pólizas individuales, separado por una barra o un guion</w:t>
      </w:r>
    </w:p>
    <w:p w14:paraId="3B6974E2" w14:textId="77777777" w:rsidR="002D48AD" w:rsidRDefault="002D48AD" w:rsidP="00480F9A">
      <w:pPr>
        <w:ind w:left="0"/>
      </w:pPr>
    </w:p>
    <w:p w14:paraId="46250AE5" w14:textId="23F6364B" w:rsidR="00A066EF" w:rsidRDefault="00A066EF">
      <w:pPr>
        <w:suppressAutoHyphens w:val="0"/>
        <w:spacing w:before="0"/>
        <w:ind w:left="0"/>
        <w:jc w:val="left"/>
      </w:pPr>
      <w:r>
        <w:br w:type="page"/>
      </w:r>
    </w:p>
    <w:p w14:paraId="378D9F95" w14:textId="7C75DA95" w:rsidR="002D48AD" w:rsidRDefault="00A066EF" w:rsidP="00A066EF">
      <w:pPr>
        <w:pStyle w:val="Ttulo3"/>
      </w:pPr>
      <w:bookmarkStart w:id="48" w:name="_Toc243916449"/>
      <w:r>
        <w:lastRenderedPageBreak/>
        <w:t>Datos del solicitante</w:t>
      </w:r>
      <w:bookmarkEnd w:id="48"/>
    </w:p>
    <w:p w14:paraId="1DA629C4" w14:textId="601D5FB9" w:rsidR="00965117" w:rsidRDefault="00965117" w:rsidP="00965117">
      <w:pPr>
        <w:pStyle w:val="xmsolistparagraph"/>
        <w:ind w:left="0"/>
        <w:rPr>
          <w:rFonts w:eastAsia="Times New Roman"/>
        </w:rPr>
      </w:pPr>
      <w:r>
        <w:rPr>
          <w:rFonts w:eastAsia="Times New Roman"/>
        </w:rPr>
        <w:t>La información que va en este bloque es la información del tomador del colectivo, en este caso podría ser tanto una persona física como una persona jurídica, en el primero de los casos no habría que hacer cambios, en el caso de ser persona jurídica donde pone el literal “nombre”, tendría que poner “Razón social” y no poner fecha de nacimiento.</w:t>
      </w:r>
    </w:p>
    <w:p w14:paraId="2403A3C7" w14:textId="77777777" w:rsidR="00965117" w:rsidRDefault="00965117" w:rsidP="00965117">
      <w:pPr>
        <w:pStyle w:val="xmsolistparagraph"/>
        <w:ind w:left="0"/>
        <w:rPr>
          <w:rFonts w:eastAsia="Times New Roman"/>
        </w:rPr>
      </w:pPr>
    </w:p>
    <w:p w14:paraId="099C57C2" w14:textId="0153EA14" w:rsidR="00965117" w:rsidRDefault="00965117" w:rsidP="00965117">
      <w:pPr>
        <w:pStyle w:val="xmsolistparagraph"/>
        <w:ind w:left="0"/>
        <w:rPr>
          <w:rFonts w:eastAsia="Times New Roman"/>
        </w:rPr>
      </w:pPr>
      <w:r>
        <w:rPr>
          <w:rFonts w:eastAsia="Times New Roman"/>
        </w:rPr>
        <w:t>Esto se condicionará al tag del código de producto.</w:t>
      </w:r>
    </w:p>
    <w:p w14:paraId="08855CDE" w14:textId="3A058BA3" w:rsidR="00965117" w:rsidRDefault="00965117" w:rsidP="00965117">
      <w:pPr>
        <w:pStyle w:val="xmsolistparagraph"/>
        <w:ind w:left="0"/>
        <w:rPr>
          <w:rFonts w:eastAsia="Times New Roman"/>
        </w:rPr>
      </w:pPr>
      <w:r w:rsidRPr="00965117">
        <w:rPr>
          <w:rFonts w:eastAsia="Times New Roman"/>
          <w:noProof/>
        </w:rPr>
        <w:drawing>
          <wp:inline distT="0" distB="0" distL="0" distR="0" wp14:anchorId="01CAC60F" wp14:editId="48C21A80">
            <wp:extent cx="6120130" cy="1100455"/>
            <wp:effectExtent l="0" t="0" r="0" b="4445"/>
            <wp:docPr id="305631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1758" name=""/>
                    <pic:cNvPicPr/>
                  </pic:nvPicPr>
                  <pic:blipFill>
                    <a:blip r:embed="rId73"/>
                    <a:stretch>
                      <a:fillRect/>
                    </a:stretch>
                  </pic:blipFill>
                  <pic:spPr>
                    <a:xfrm>
                      <a:off x="0" y="0"/>
                      <a:ext cx="6120130" cy="1100455"/>
                    </a:xfrm>
                    <a:prstGeom prst="rect">
                      <a:avLst/>
                    </a:prstGeom>
                  </pic:spPr>
                </pic:pic>
              </a:graphicData>
            </a:graphic>
          </wp:inline>
        </w:drawing>
      </w:r>
    </w:p>
    <w:p w14:paraId="454AC824" w14:textId="4322E7D4" w:rsidR="00965117" w:rsidRDefault="00965117" w:rsidP="00965117">
      <w:pPr>
        <w:pStyle w:val="Ttulo3"/>
      </w:pPr>
      <w:bookmarkStart w:id="49" w:name="_Toc243916450"/>
      <w:r>
        <w:t>Domicilio de asistencia</w:t>
      </w:r>
      <w:bookmarkEnd w:id="49"/>
    </w:p>
    <w:p w14:paraId="3164E4F9" w14:textId="4747E052" w:rsidR="00965117" w:rsidRDefault="00965117" w:rsidP="00965117">
      <w:pPr>
        <w:pStyle w:val="xmsolistparagraph"/>
        <w:ind w:left="0"/>
        <w:rPr>
          <w:rFonts w:eastAsia="Times New Roman"/>
        </w:rPr>
      </w:pPr>
      <w:r>
        <w:rPr>
          <w:rFonts w:eastAsia="Times New Roman"/>
        </w:rPr>
        <w:t>El domicilio de asistencia que tiene que aparecer es el de la póliza individual, NO PONER EL DEL TOMADOR DEL COLECTIVO. Afecta a datos, no son cambios en Exstream</w:t>
      </w:r>
    </w:p>
    <w:p w14:paraId="553C3530" w14:textId="77777777" w:rsidR="00965117" w:rsidRDefault="00965117" w:rsidP="00965117">
      <w:pPr>
        <w:pStyle w:val="xmsolistparagraph"/>
        <w:ind w:left="0"/>
        <w:rPr>
          <w:rFonts w:eastAsia="Times New Roman"/>
        </w:rPr>
      </w:pPr>
    </w:p>
    <w:p w14:paraId="554872E3" w14:textId="261E5A45" w:rsidR="00965117" w:rsidRDefault="00965117" w:rsidP="00965117">
      <w:pPr>
        <w:pStyle w:val="Ttulo3"/>
      </w:pPr>
      <w:bookmarkStart w:id="50" w:name="_Toc243916451"/>
      <w:r w:rsidRPr="00965117">
        <w:t>Domicilio de cobro y/o pago de prestaciones</w:t>
      </w:r>
      <w:bookmarkEnd w:id="50"/>
    </w:p>
    <w:p w14:paraId="37DB4A15" w14:textId="77777777" w:rsidR="00965117" w:rsidRDefault="00965117" w:rsidP="00965117">
      <w:pPr>
        <w:pStyle w:val="xmsolistparagraph"/>
        <w:ind w:left="0"/>
        <w:rPr>
          <w:rFonts w:eastAsia="Times New Roman"/>
        </w:rPr>
      </w:pPr>
      <w:r>
        <w:rPr>
          <w:rFonts w:eastAsia="Times New Roman"/>
        </w:rPr>
        <w:t>El domicilio de cobro que tiene que aparecer es el de la póliza individual, NO PONER EL DEL TOMADOR DEL COLECTIVO</w:t>
      </w:r>
    </w:p>
    <w:p w14:paraId="5A01524E" w14:textId="77777777" w:rsidR="00965117" w:rsidRDefault="00965117" w:rsidP="00965117">
      <w:pPr>
        <w:pStyle w:val="xmsolistparagraph"/>
        <w:ind w:left="0"/>
        <w:rPr>
          <w:rFonts w:eastAsia="Times New Roman"/>
        </w:rPr>
      </w:pPr>
    </w:p>
    <w:p w14:paraId="72B5D5ED" w14:textId="3CEFE3C2" w:rsidR="00965117" w:rsidRDefault="00965117" w:rsidP="00965117">
      <w:pPr>
        <w:pStyle w:val="xmsolistparagraph"/>
        <w:ind w:left="0"/>
        <w:rPr>
          <w:rFonts w:eastAsia="Times New Roman"/>
        </w:rPr>
      </w:pPr>
      <w:r>
        <w:rPr>
          <w:rFonts w:eastAsia="Times New Roman"/>
        </w:rPr>
        <w:t>No aparecerá el bloque de “Forma de Pago”</w:t>
      </w:r>
    </w:p>
    <w:p w14:paraId="5B31876F" w14:textId="647CDF17" w:rsidR="00965117" w:rsidRDefault="00965117" w:rsidP="00965117">
      <w:pPr>
        <w:ind w:left="0"/>
      </w:pPr>
      <w:r w:rsidRPr="00965117">
        <w:rPr>
          <w:noProof/>
        </w:rPr>
        <w:drawing>
          <wp:inline distT="0" distB="0" distL="0" distR="0" wp14:anchorId="258768D2" wp14:editId="3EC8CCB7">
            <wp:extent cx="6120130" cy="700405"/>
            <wp:effectExtent l="0" t="0" r="0" b="4445"/>
            <wp:docPr id="455278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78026" name=""/>
                    <pic:cNvPicPr/>
                  </pic:nvPicPr>
                  <pic:blipFill>
                    <a:blip r:embed="rId74"/>
                    <a:stretch>
                      <a:fillRect/>
                    </a:stretch>
                  </pic:blipFill>
                  <pic:spPr>
                    <a:xfrm>
                      <a:off x="0" y="0"/>
                      <a:ext cx="6120130" cy="700405"/>
                    </a:xfrm>
                    <a:prstGeom prst="rect">
                      <a:avLst/>
                    </a:prstGeom>
                  </pic:spPr>
                </pic:pic>
              </a:graphicData>
            </a:graphic>
          </wp:inline>
        </w:drawing>
      </w:r>
    </w:p>
    <w:p w14:paraId="5572C1BA" w14:textId="77B8B0BD" w:rsidR="00965117" w:rsidRDefault="00965117" w:rsidP="00965117">
      <w:pPr>
        <w:pStyle w:val="Ttulo3"/>
      </w:pPr>
      <w:bookmarkStart w:id="51" w:name="_Toc243916452"/>
      <w:r>
        <w:t>Cuadro de firma</w:t>
      </w:r>
      <w:bookmarkEnd w:id="51"/>
    </w:p>
    <w:p w14:paraId="2094C75B" w14:textId="277D3BEE" w:rsidR="00965117" w:rsidRDefault="00965117" w:rsidP="00965117">
      <w:pPr>
        <w:pStyle w:val="xmsolistparagraph"/>
        <w:ind w:left="0"/>
        <w:rPr>
          <w:rFonts w:eastAsia="Times New Roman"/>
        </w:rPr>
      </w:pPr>
      <w:r>
        <w:rPr>
          <w:rFonts w:eastAsia="Times New Roman"/>
        </w:rPr>
        <w:t>El firmante de todas las hojas será el asegurado titular. Se cambia ese texto.</w:t>
      </w:r>
    </w:p>
    <w:p w14:paraId="46547E57" w14:textId="6CBABCB4" w:rsidR="00965117" w:rsidRPr="00965117" w:rsidRDefault="00965117" w:rsidP="00965117">
      <w:pPr>
        <w:ind w:left="0"/>
      </w:pPr>
      <w:r w:rsidRPr="00965117">
        <w:rPr>
          <w:noProof/>
        </w:rPr>
        <w:drawing>
          <wp:inline distT="0" distB="0" distL="0" distR="0" wp14:anchorId="52E62646" wp14:editId="5BEFB442">
            <wp:extent cx="2772813" cy="1112520"/>
            <wp:effectExtent l="0" t="0" r="8890" b="0"/>
            <wp:docPr id="815775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75825" name=""/>
                    <pic:cNvPicPr/>
                  </pic:nvPicPr>
                  <pic:blipFill>
                    <a:blip r:embed="rId75"/>
                    <a:stretch>
                      <a:fillRect/>
                    </a:stretch>
                  </pic:blipFill>
                  <pic:spPr>
                    <a:xfrm>
                      <a:off x="0" y="0"/>
                      <a:ext cx="2776610" cy="1114043"/>
                    </a:xfrm>
                    <a:prstGeom prst="rect">
                      <a:avLst/>
                    </a:prstGeom>
                  </pic:spPr>
                </pic:pic>
              </a:graphicData>
            </a:graphic>
          </wp:inline>
        </w:drawing>
      </w:r>
    </w:p>
    <w:p w14:paraId="6CDAD2F6" w14:textId="77777777" w:rsidR="00965117" w:rsidRPr="00965117" w:rsidRDefault="00965117" w:rsidP="00965117">
      <w:pPr>
        <w:ind w:left="0"/>
      </w:pPr>
    </w:p>
    <w:p w14:paraId="7557D31C" w14:textId="77777777" w:rsidR="00965117" w:rsidRDefault="00965117" w:rsidP="00965117">
      <w:pPr>
        <w:pStyle w:val="xmsolistparagraph"/>
        <w:ind w:left="0"/>
        <w:rPr>
          <w:rFonts w:eastAsia="Times New Roman"/>
        </w:rPr>
      </w:pPr>
    </w:p>
    <w:p w14:paraId="17C88AB4" w14:textId="77777777" w:rsidR="00965117" w:rsidRDefault="00965117" w:rsidP="00965117">
      <w:pPr>
        <w:pStyle w:val="xmsolistparagraph"/>
        <w:ind w:left="0"/>
        <w:rPr>
          <w:rFonts w:eastAsia="Times New Roman"/>
        </w:rPr>
      </w:pPr>
    </w:p>
    <w:p w14:paraId="14A50ADB" w14:textId="08A16C2C" w:rsidR="00E114B9" w:rsidRDefault="00E114B9">
      <w:pPr>
        <w:suppressAutoHyphens w:val="0"/>
        <w:spacing w:before="0"/>
        <w:ind w:left="0"/>
        <w:jc w:val="left"/>
      </w:pPr>
      <w:r>
        <w:br w:type="page"/>
      </w:r>
    </w:p>
    <w:p w14:paraId="5687326C" w14:textId="509FC058" w:rsidR="00E114B9" w:rsidRPr="00E114B9" w:rsidRDefault="00E114B9" w:rsidP="00E114B9">
      <w:pPr>
        <w:pStyle w:val="Ttulo2"/>
        <w:rPr>
          <w:lang w:val="pt-PT"/>
        </w:rPr>
      </w:pPr>
      <w:bookmarkStart w:id="52" w:name="_Toc243916453"/>
      <w:r w:rsidRPr="00E114B9">
        <w:rPr>
          <w:lang w:val="pt-PT"/>
        </w:rPr>
        <w:lastRenderedPageBreak/>
        <w:t>V3.0 - Evolutivo documento solicitud Tomador</w:t>
      </w:r>
      <w:bookmarkEnd w:id="52"/>
    </w:p>
    <w:p w14:paraId="1BA62FD1" w14:textId="77777777" w:rsidR="00E114B9" w:rsidRDefault="00E114B9" w:rsidP="00E114B9">
      <w:pPr>
        <w:pStyle w:val="Ttulo3"/>
      </w:pPr>
      <w:bookmarkStart w:id="53" w:name="_Toc243916454"/>
      <w:r>
        <w:t>Alcance</w:t>
      </w:r>
      <w:bookmarkEnd w:id="53"/>
    </w:p>
    <w:p w14:paraId="51852729" w14:textId="56CEDB86" w:rsidR="00E114B9" w:rsidRDefault="00E114B9" w:rsidP="00E114B9">
      <w:pPr>
        <w:ind w:left="0"/>
      </w:pPr>
      <w:r>
        <w:t>Dentro del proyecto para la obtención de un documento de solicitud para colectivos de NSE</w:t>
      </w:r>
      <w:r w:rsidR="00A23DAE">
        <w:t>M</w:t>
      </w:r>
      <w:r>
        <w:t xml:space="preserve"> (NSE</w:t>
      </w:r>
      <w:r w:rsidR="00A23DAE">
        <w:t>M</w:t>
      </w:r>
      <w:r>
        <w:t xml:space="preserve"> SALUD), se requieren unos ajustes que permitan reutilizar la publicación SIS_SOL.pub, puesto que el modelo de solicitud que se necesita es </w:t>
      </w:r>
      <w:r w:rsidR="00A23DAE">
        <w:t xml:space="preserve">prácticamente </w:t>
      </w:r>
      <w:r>
        <w:t xml:space="preserve">idéntico a </w:t>
      </w:r>
      <w:r w:rsidR="00A23DAE">
        <w:t>los ya definidos en esta plantilla</w:t>
      </w:r>
      <w:r>
        <w:t>.</w:t>
      </w:r>
      <w:r w:rsidR="00A23DAE">
        <w:t xml:space="preserve"> Se generará con ODM.</w:t>
      </w:r>
    </w:p>
    <w:p w14:paraId="7C3C3F9C" w14:textId="77777777" w:rsidR="00E114B9" w:rsidRDefault="00E114B9" w:rsidP="00E114B9">
      <w:pPr>
        <w:ind w:left="0"/>
      </w:pPr>
    </w:p>
    <w:p w14:paraId="2E613D35" w14:textId="77777777" w:rsidR="00E114B9" w:rsidRDefault="00E114B9" w:rsidP="00E114B9">
      <w:pPr>
        <w:ind w:left="0"/>
      </w:pPr>
      <w:r>
        <w:t>Se describen a continuación los cambios necesarios, algunos de ellos no necesitan modificación de plantilla, pero son descritos para el seguimiento por el operacional que necesita construir el XML de datos.</w:t>
      </w:r>
    </w:p>
    <w:p w14:paraId="6375E5B4" w14:textId="77777777" w:rsidR="00E114B9" w:rsidRDefault="00E114B9" w:rsidP="00E114B9">
      <w:pPr>
        <w:pStyle w:val="Ttulo3"/>
      </w:pPr>
      <w:bookmarkStart w:id="54" w:name="_Toc243916455"/>
      <w:r>
        <w:t>Código de producto</w:t>
      </w:r>
      <w:bookmarkEnd w:id="54"/>
    </w:p>
    <w:p w14:paraId="3CFA2739" w14:textId="27A21DB7" w:rsidR="00E114B9" w:rsidRPr="00C0091D" w:rsidRDefault="00E114B9" w:rsidP="00E114B9">
      <w:pPr>
        <w:ind w:left="0"/>
      </w:pPr>
      <w:r>
        <w:t>Para condicionar los ajustes en el documento de solicitud para colectivos, se utilizará la etiqueta: &lt;</w:t>
      </w:r>
      <w:r w:rsidRPr="00C0091D">
        <w:t>CODIGOPRODUCTO</w:t>
      </w:r>
      <w:r>
        <w:t xml:space="preserve">&gt;, previo a los datos del documento, el código para este documento de </w:t>
      </w:r>
      <w:r w:rsidR="00A23DAE">
        <w:t>S</w:t>
      </w:r>
      <w:r>
        <w:t xml:space="preserve">olicitud </w:t>
      </w:r>
      <w:r w:rsidR="009B1C95">
        <w:t xml:space="preserve">Tomador será: </w:t>
      </w:r>
      <w:r w:rsidR="009B1C95" w:rsidRPr="0046565A">
        <w:rPr>
          <w:b/>
          <w:bCs/>
        </w:rPr>
        <w:t>SOLICITUD_TOMADOR</w:t>
      </w:r>
    </w:p>
    <w:p w14:paraId="33BF8CBE" w14:textId="77777777" w:rsidR="00A066EF" w:rsidRDefault="00A066EF" w:rsidP="00A066EF">
      <w:pPr>
        <w:ind w:left="0"/>
      </w:pPr>
    </w:p>
    <w:p w14:paraId="6368D31D" w14:textId="1E46C188" w:rsidR="00A23DAE" w:rsidRDefault="00A23DAE" w:rsidP="00A066EF">
      <w:pPr>
        <w:ind w:left="0"/>
      </w:pPr>
      <w:r>
        <w:t>La maqueta del nuevo documento es:</w:t>
      </w:r>
    </w:p>
    <w:p w14:paraId="13DDB279" w14:textId="6CFAD35D" w:rsidR="00A23DAE" w:rsidRDefault="00831FC4" w:rsidP="00A23DAE">
      <w:pPr>
        <w:ind w:left="708" w:firstLine="708"/>
      </w:pPr>
      <w:r>
        <w:object w:dxaOrig="1520" w:dyaOrig="985" w14:anchorId="5CB22015">
          <v:shape id="_x0000_i1034" type="#_x0000_t75" style="width:76pt;height:49.35pt" o:ole="">
            <v:imagedata r:id="rId76" o:title=""/>
          </v:shape>
          <o:OLEObject Type="Embed" ProgID="AcroExch.Document.DC" ShapeID="_x0000_i1034" DrawAspect="Icon" ObjectID="_1854538630" r:id="rId77"/>
        </w:object>
      </w:r>
    </w:p>
    <w:p w14:paraId="494A37B0" w14:textId="77777777" w:rsidR="00E114B9" w:rsidRDefault="00E114B9" w:rsidP="00E114B9">
      <w:pPr>
        <w:tabs>
          <w:tab w:val="num" w:pos="0"/>
        </w:tabs>
        <w:ind w:hanging="2705"/>
      </w:pPr>
    </w:p>
    <w:p w14:paraId="594C7AB8" w14:textId="519CE667" w:rsidR="00E114B9" w:rsidRPr="0046565A" w:rsidRDefault="00E114B9" w:rsidP="00A23DAE">
      <w:pPr>
        <w:ind w:left="0"/>
      </w:pPr>
      <w:r>
        <w:t>A continuación, se describen los cambios del documento.</w:t>
      </w:r>
    </w:p>
    <w:p w14:paraId="660CCC18" w14:textId="77777777" w:rsidR="00E114B9" w:rsidRDefault="00E114B9" w:rsidP="009B1C95">
      <w:pPr>
        <w:pStyle w:val="Ttulo3"/>
      </w:pPr>
      <w:bookmarkStart w:id="55" w:name="_Toc243916456"/>
      <w:r>
        <w:t xml:space="preserve">Cabecera, </w:t>
      </w:r>
      <w:r>
        <w:tab/>
      </w:r>
      <w:r w:rsidRPr="00D33AE5">
        <w:t>EM020</w:t>
      </w:r>
      <w:bookmarkEnd w:id="55"/>
    </w:p>
    <w:p w14:paraId="13FE9A1A" w14:textId="77777777" w:rsidR="00E114B9" w:rsidRDefault="00E114B9" w:rsidP="00E114B9">
      <w:r>
        <w:t>Sin cambios con respecto a la versión anterior.</w:t>
      </w:r>
    </w:p>
    <w:p w14:paraId="75FEC14F" w14:textId="77777777" w:rsidR="00E114B9" w:rsidRDefault="00E114B9" w:rsidP="009B1C95">
      <w:pPr>
        <w:pStyle w:val="Ttulo3"/>
      </w:pPr>
      <w:bookmarkStart w:id="56" w:name="_Toc243916457"/>
      <w:r>
        <w:t xml:space="preserve">Mediador </w:t>
      </w:r>
      <w:r>
        <w:tab/>
      </w:r>
      <w:r w:rsidRPr="00212FEA">
        <w:t>EM030</w:t>
      </w:r>
      <w:bookmarkEnd w:id="56"/>
    </w:p>
    <w:p w14:paraId="494AFB9E" w14:textId="77777777" w:rsidR="00E114B9" w:rsidRDefault="00E114B9" w:rsidP="00E114B9">
      <w:r>
        <w:t>Sin cambios.</w:t>
      </w:r>
    </w:p>
    <w:p w14:paraId="5CA3C96B" w14:textId="77777777" w:rsidR="00E114B9" w:rsidRDefault="00E114B9" w:rsidP="00E114B9"/>
    <w:p w14:paraId="1272F2BA" w14:textId="2539BE53" w:rsidR="00E114B9" w:rsidRDefault="009B1C95" w:rsidP="009B1C95">
      <w:pPr>
        <w:pStyle w:val="Ttulo3"/>
      </w:pPr>
      <w:bookmarkStart w:id="57" w:name="_Toc243916458"/>
      <w:r>
        <w:t xml:space="preserve">Nuevo bloque </w:t>
      </w:r>
      <w:r w:rsidR="00E114B9">
        <w:t>Datos Generales</w:t>
      </w:r>
      <w:r w:rsidR="00E114B9">
        <w:tab/>
      </w:r>
      <w:r>
        <w:t xml:space="preserve">- </w:t>
      </w:r>
      <w:r w:rsidR="00E114B9" w:rsidRPr="00212FEA">
        <w:t>EM03</w:t>
      </w:r>
      <w:r w:rsidR="00E114B9">
        <w:t>5</w:t>
      </w:r>
      <w:bookmarkEnd w:id="57"/>
    </w:p>
    <w:p w14:paraId="5ED68FC7" w14:textId="77777777" w:rsidR="00E114B9" w:rsidRDefault="00E114B9" w:rsidP="00E114B9">
      <w:r>
        <w:t>Su apariencia es:</w:t>
      </w:r>
    </w:p>
    <w:p w14:paraId="6856A6B3" w14:textId="77777777" w:rsidR="00E114B9" w:rsidRDefault="00E114B9" w:rsidP="00E114B9">
      <w:pPr>
        <w:ind w:hanging="426"/>
      </w:pPr>
      <w:r w:rsidRPr="00212FEA">
        <w:rPr>
          <w:noProof/>
        </w:rPr>
        <w:drawing>
          <wp:inline distT="0" distB="0" distL="0" distR="0" wp14:anchorId="36CAF6D7" wp14:editId="236C6AA0">
            <wp:extent cx="6437450" cy="1036320"/>
            <wp:effectExtent l="0" t="0" r="1905" b="0"/>
            <wp:docPr id="62885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853058" name=""/>
                    <pic:cNvPicPr/>
                  </pic:nvPicPr>
                  <pic:blipFill>
                    <a:blip r:embed="rId78"/>
                    <a:stretch>
                      <a:fillRect/>
                    </a:stretch>
                  </pic:blipFill>
                  <pic:spPr>
                    <a:xfrm>
                      <a:off x="0" y="0"/>
                      <a:ext cx="6632373" cy="1067699"/>
                    </a:xfrm>
                    <a:prstGeom prst="rect">
                      <a:avLst/>
                    </a:prstGeom>
                  </pic:spPr>
                </pic:pic>
              </a:graphicData>
            </a:graphic>
          </wp:inline>
        </w:drawing>
      </w:r>
    </w:p>
    <w:p w14:paraId="531760EA" w14:textId="77777777" w:rsidR="009B1C95" w:rsidRDefault="009B1C95" w:rsidP="00E114B9"/>
    <w:p w14:paraId="3B518D0D" w14:textId="77777777" w:rsidR="009B1C95" w:rsidRDefault="009B1C95" w:rsidP="00E114B9"/>
    <w:p w14:paraId="5F45FFF6" w14:textId="42EDE406" w:rsidR="00E114B9" w:rsidRDefault="00E114B9" w:rsidP="00E114B9">
      <w:r>
        <w:t>Sus variables son:</w:t>
      </w:r>
    </w:p>
    <w:p w14:paraId="1C4FFDF8" w14:textId="77777777" w:rsidR="009B1C95" w:rsidRDefault="009B1C95" w:rsidP="00E114B9"/>
    <w:tbl>
      <w:tblPr>
        <w:tblW w:w="6663" w:type="dxa"/>
        <w:tblInd w:w="1696" w:type="dxa"/>
        <w:tblCellMar>
          <w:left w:w="70" w:type="dxa"/>
          <w:right w:w="70" w:type="dxa"/>
        </w:tblCellMar>
        <w:tblLook w:val="04A0" w:firstRow="1" w:lastRow="0" w:firstColumn="1" w:lastColumn="0" w:noHBand="0" w:noVBand="1"/>
      </w:tblPr>
      <w:tblGrid>
        <w:gridCol w:w="1364"/>
        <w:gridCol w:w="5299"/>
      </w:tblGrid>
      <w:tr w:rsidR="00E114B9" w:rsidRPr="0046565A" w14:paraId="6BC7DFB9" w14:textId="77777777" w:rsidTr="009B1C95">
        <w:trPr>
          <w:trHeight w:val="288"/>
        </w:trPr>
        <w:tc>
          <w:tcPr>
            <w:tcW w:w="1364"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1B795F87" w14:textId="77777777" w:rsidR="00E114B9" w:rsidRPr="0046565A" w:rsidRDefault="00E114B9" w:rsidP="0038529A">
            <w:pPr>
              <w:spacing w:before="0"/>
              <w:jc w:val="center"/>
              <w:rPr>
                <w:rFonts w:ascii="Aptos Narrow" w:hAnsi="Aptos Narrow"/>
                <w:b/>
                <w:bCs/>
                <w:color w:val="FFFFFF"/>
                <w:sz w:val="22"/>
                <w:szCs w:val="22"/>
              </w:rPr>
            </w:pPr>
            <w:r w:rsidRPr="0046565A">
              <w:rPr>
                <w:rFonts w:ascii="Aptos Narrow" w:hAnsi="Aptos Narrow"/>
                <w:b/>
                <w:bCs/>
                <w:color w:val="FFFFFF"/>
                <w:sz w:val="22"/>
                <w:szCs w:val="22"/>
              </w:rPr>
              <w:t>Campo</w:t>
            </w:r>
          </w:p>
        </w:tc>
        <w:tc>
          <w:tcPr>
            <w:tcW w:w="5299" w:type="dxa"/>
            <w:tcBorders>
              <w:top w:val="single" w:sz="4" w:space="0" w:color="215C98"/>
              <w:left w:val="nil"/>
              <w:bottom w:val="single" w:sz="4" w:space="0" w:color="215C98"/>
              <w:right w:val="single" w:sz="4" w:space="0" w:color="215C98"/>
            </w:tcBorders>
            <w:shd w:val="clear" w:color="000000" w:fill="215C98"/>
            <w:noWrap/>
            <w:vAlign w:val="bottom"/>
            <w:hideMark/>
          </w:tcPr>
          <w:p w14:paraId="1A528BBF" w14:textId="77777777" w:rsidR="00E114B9" w:rsidRPr="0046565A" w:rsidRDefault="00E114B9" w:rsidP="0038529A">
            <w:pPr>
              <w:spacing w:before="0"/>
              <w:jc w:val="center"/>
              <w:rPr>
                <w:rFonts w:ascii="Aptos Narrow" w:hAnsi="Aptos Narrow"/>
                <w:b/>
                <w:bCs/>
                <w:color w:val="FFFFFF"/>
                <w:sz w:val="22"/>
                <w:szCs w:val="22"/>
              </w:rPr>
            </w:pPr>
            <w:r w:rsidRPr="0046565A">
              <w:rPr>
                <w:rFonts w:ascii="Aptos Narrow" w:hAnsi="Aptos Narrow"/>
                <w:b/>
                <w:bCs/>
                <w:color w:val="FFFFFF"/>
                <w:sz w:val="22"/>
                <w:szCs w:val="22"/>
              </w:rPr>
              <w:t>Descripción/Literal</w:t>
            </w:r>
          </w:p>
        </w:tc>
      </w:tr>
      <w:tr w:rsidR="00E114B9" w:rsidRPr="0046565A" w14:paraId="4458D260"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DDEA507"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EM35</w:t>
            </w:r>
          </w:p>
        </w:tc>
        <w:tc>
          <w:tcPr>
            <w:tcW w:w="5299" w:type="dxa"/>
            <w:tcBorders>
              <w:top w:val="nil"/>
              <w:left w:val="nil"/>
              <w:bottom w:val="single" w:sz="4" w:space="0" w:color="215C98"/>
              <w:right w:val="single" w:sz="4" w:space="0" w:color="215C98"/>
            </w:tcBorders>
            <w:noWrap/>
            <w:vAlign w:val="bottom"/>
            <w:hideMark/>
          </w:tcPr>
          <w:p w14:paraId="116E023F"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 xml:space="preserve">Nodo Agrupador. Título: </w:t>
            </w:r>
            <w:r w:rsidRPr="0046565A">
              <w:rPr>
                <w:rFonts w:ascii="Aptos Narrow" w:hAnsi="Aptos Narrow"/>
                <w:b/>
                <w:bCs/>
                <w:color w:val="000000"/>
                <w:sz w:val="22"/>
                <w:szCs w:val="22"/>
              </w:rPr>
              <w:t>Datos Generales</w:t>
            </w:r>
          </w:p>
        </w:tc>
      </w:tr>
      <w:tr w:rsidR="00E114B9" w:rsidRPr="0046565A" w14:paraId="2C971AFA"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E8B7C27"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E35-C1</w:t>
            </w:r>
          </w:p>
        </w:tc>
        <w:tc>
          <w:tcPr>
            <w:tcW w:w="5299" w:type="dxa"/>
            <w:tcBorders>
              <w:top w:val="nil"/>
              <w:left w:val="nil"/>
              <w:bottom w:val="single" w:sz="4" w:space="0" w:color="215C98"/>
              <w:right w:val="single" w:sz="4" w:space="0" w:color="215C98"/>
            </w:tcBorders>
            <w:noWrap/>
            <w:vAlign w:val="bottom"/>
            <w:hideMark/>
          </w:tcPr>
          <w:p w14:paraId="68269E63" w14:textId="77777777" w:rsidR="00E114B9" w:rsidRPr="0046565A" w:rsidRDefault="00E114B9" w:rsidP="0038529A">
            <w:pPr>
              <w:spacing w:before="0"/>
              <w:rPr>
                <w:rFonts w:ascii="Aptos Narrow" w:hAnsi="Aptos Narrow"/>
                <w:b/>
                <w:bCs/>
                <w:color w:val="000000"/>
                <w:sz w:val="22"/>
                <w:szCs w:val="22"/>
              </w:rPr>
            </w:pPr>
            <w:r w:rsidRPr="0046565A">
              <w:rPr>
                <w:rFonts w:ascii="Aptos Narrow" w:hAnsi="Aptos Narrow"/>
                <w:b/>
                <w:bCs/>
                <w:color w:val="000000"/>
                <w:sz w:val="22"/>
                <w:szCs w:val="22"/>
              </w:rPr>
              <w:t>Solicitante</w:t>
            </w:r>
          </w:p>
        </w:tc>
      </w:tr>
      <w:tr w:rsidR="00E114B9" w:rsidRPr="0046565A" w14:paraId="4285369D"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3BF2A896"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E35-C2</w:t>
            </w:r>
          </w:p>
        </w:tc>
        <w:tc>
          <w:tcPr>
            <w:tcW w:w="5299" w:type="dxa"/>
            <w:tcBorders>
              <w:top w:val="nil"/>
              <w:left w:val="nil"/>
              <w:bottom w:val="single" w:sz="4" w:space="0" w:color="215C98"/>
              <w:right w:val="single" w:sz="4" w:space="0" w:color="215C98"/>
            </w:tcBorders>
            <w:noWrap/>
            <w:vAlign w:val="bottom"/>
            <w:hideMark/>
          </w:tcPr>
          <w:p w14:paraId="673A4C12" w14:textId="77777777" w:rsidR="00E114B9" w:rsidRPr="0046565A" w:rsidRDefault="00E114B9" w:rsidP="0038529A">
            <w:pPr>
              <w:spacing w:before="0"/>
              <w:rPr>
                <w:rFonts w:ascii="Aptos Narrow" w:hAnsi="Aptos Narrow"/>
                <w:b/>
                <w:bCs/>
                <w:color w:val="000000"/>
                <w:sz w:val="22"/>
                <w:szCs w:val="22"/>
              </w:rPr>
            </w:pPr>
            <w:r w:rsidRPr="0046565A">
              <w:rPr>
                <w:rFonts w:ascii="Aptos Narrow" w:hAnsi="Aptos Narrow"/>
                <w:b/>
                <w:bCs/>
                <w:color w:val="000000"/>
                <w:sz w:val="22"/>
                <w:szCs w:val="22"/>
              </w:rPr>
              <w:t>CNAE</w:t>
            </w:r>
          </w:p>
        </w:tc>
      </w:tr>
      <w:tr w:rsidR="00E114B9" w:rsidRPr="0046565A" w14:paraId="70E95405"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B8D0A57"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E35-C3</w:t>
            </w:r>
          </w:p>
        </w:tc>
        <w:tc>
          <w:tcPr>
            <w:tcW w:w="5299" w:type="dxa"/>
            <w:tcBorders>
              <w:top w:val="nil"/>
              <w:left w:val="nil"/>
              <w:bottom w:val="single" w:sz="4" w:space="0" w:color="215C98"/>
              <w:right w:val="single" w:sz="4" w:space="0" w:color="215C98"/>
            </w:tcBorders>
            <w:noWrap/>
            <w:vAlign w:val="bottom"/>
            <w:hideMark/>
          </w:tcPr>
          <w:p w14:paraId="3CD27543" w14:textId="77777777" w:rsidR="00E114B9" w:rsidRPr="0046565A" w:rsidRDefault="00E114B9" w:rsidP="0038529A">
            <w:pPr>
              <w:spacing w:before="0"/>
              <w:rPr>
                <w:rFonts w:ascii="Aptos Narrow" w:hAnsi="Aptos Narrow"/>
                <w:b/>
                <w:bCs/>
                <w:color w:val="000000"/>
                <w:sz w:val="22"/>
                <w:szCs w:val="22"/>
              </w:rPr>
            </w:pPr>
            <w:r w:rsidRPr="0046565A">
              <w:rPr>
                <w:rFonts w:ascii="Aptos Narrow" w:hAnsi="Aptos Narrow"/>
                <w:b/>
                <w:bCs/>
                <w:color w:val="000000"/>
                <w:sz w:val="22"/>
                <w:szCs w:val="22"/>
              </w:rPr>
              <w:t>Duración</w:t>
            </w:r>
          </w:p>
        </w:tc>
      </w:tr>
      <w:tr w:rsidR="00E114B9" w:rsidRPr="0046565A" w14:paraId="7B7146EF"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42492500"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E35-C4</w:t>
            </w:r>
          </w:p>
        </w:tc>
        <w:tc>
          <w:tcPr>
            <w:tcW w:w="5299" w:type="dxa"/>
            <w:tcBorders>
              <w:top w:val="nil"/>
              <w:left w:val="nil"/>
              <w:bottom w:val="single" w:sz="4" w:space="0" w:color="215C98"/>
              <w:right w:val="single" w:sz="4" w:space="0" w:color="215C98"/>
            </w:tcBorders>
            <w:noWrap/>
            <w:vAlign w:val="bottom"/>
            <w:hideMark/>
          </w:tcPr>
          <w:p w14:paraId="0B1D3B1C" w14:textId="77777777" w:rsidR="00E114B9" w:rsidRPr="0046565A" w:rsidRDefault="00E114B9" w:rsidP="0038529A">
            <w:pPr>
              <w:spacing w:before="0"/>
              <w:rPr>
                <w:rFonts w:ascii="Aptos Narrow" w:hAnsi="Aptos Narrow"/>
                <w:b/>
                <w:bCs/>
                <w:color w:val="000000"/>
                <w:sz w:val="22"/>
                <w:szCs w:val="22"/>
              </w:rPr>
            </w:pPr>
            <w:r w:rsidRPr="0046565A">
              <w:rPr>
                <w:rFonts w:ascii="Aptos Narrow" w:hAnsi="Aptos Narrow"/>
                <w:b/>
                <w:bCs/>
                <w:color w:val="000000"/>
                <w:sz w:val="22"/>
                <w:szCs w:val="22"/>
              </w:rPr>
              <w:t>Fecha de Efecto</w:t>
            </w:r>
          </w:p>
        </w:tc>
      </w:tr>
      <w:tr w:rsidR="00E114B9" w:rsidRPr="0046565A" w14:paraId="7ACD1D9A"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43BB2DA5" w14:textId="77777777" w:rsidR="00E114B9" w:rsidRPr="0046565A" w:rsidRDefault="00E114B9" w:rsidP="0038529A">
            <w:pPr>
              <w:spacing w:before="0"/>
              <w:rPr>
                <w:rFonts w:ascii="Aptos Narrow" w:hAnsi="Aptos Narrow"/>
                <w:color w:val="000000"/>
                <w:sz w:val="22"/>
                <w:szCs w:val="22"/>
              </w:rPr>
            </w:pPr>
            <w:r w:rsidRPr="0046565A">
              <w:rPr>
                <w:rFonts w:ascii="Aptos Narrow" w:hAnsi="Aptos Narrow"/>
                <w:color w:val="000000"/>
                <w:sz w:val="22"/>
                <w:szCs w:val="22"/>
              </w:rPr>
              <w:t>E35-C5</w:t>
            </w:r>
          </w:p>
        </w:tc>
        <w:tc>
          <w:tcPr>
            <w:tcW w:w="5299" w:type="dxa"/>
            <w:tcBorders>
              <w:top w:val="nil"/>
              <w:left w:val="nil"/>
              <w:bottom w:val="single" w:sz="4" w:space="0" w:color="215C98"/>
              <w:right w:val="single" w:sz="4" w:space="0" w:color="215C98"/>
            </w:tcBorders>
            <w:noWrap/>
            <w:vAlign w:val="bottom"/>
            <w:hideMark/>
          </w:tcPr>
          <w:p w14:paraId="7ED2DF4A" w14:textId="77777777" w:rsidR="00E114B9" w:rsidRPr="0046565A" w:rsidRDefault="00E114B9" w:rsidP="0038529A">
            <w:pPr>
              <w:spacing w:before="0"/>
              <w:rPr>
                <w:rFonts w:ascii="Aptos Narrow" w:hAnsi="Aptos Narrow"/>
                <w:b/>
                <w:bCs/>
                <w:color w:val="000000"/>
                <w:sz w:val="22"/>
                <w:szCs w:val="22"/>
              </w:rPr>
            </w:pPr>
            <w:r w:rsidRPr="0046565A">
              <w:rPr>
                <w:rFonts w:ascii="Aptos Narrow" w:hAnsi="Aptos Narrow"/>
                <w:b/>
                <w:bCs/>
                <w:color w:val="000000"/>
                <w:sz w:val="22"/>
                <w:szCs w:val="22"/>
              </w:rPr>
              <w:t>Fecha de Vencimiento</w:t>
            </w:r>
          </w:p>
        </w:tc>
      </w:tr>
    </w:tbl>
    <w:p w14:paraId="29F5A9BD" w14:textId="7AD39C3B" w:rsidR="00E114B9" w:rsidRDefault="00E114B9" w:rsidP="009B1C95">
      <w:pPr>
        <w:pStyle w:val="Ttulo3"/>
      </w:pPr>
      <w:bookmarkStart w:id="58" w:name="_Toc243916459"/>
      <w:r>
        <w:t xml:space="preserve">Datos del Tomador </w:t>
      </w:r>
      <w:r w:rsidR="009B1C95">
        <w:t xml:space="preserve">- </w:t>
      </w:r>
      <w:r w:rsidRPr="00212FEA">
        <w:t>EM0</w:t>
      </w:r>
      <w:r>
        <w:t>46</w:t>
      </w:r>
      <w:bookmarkEnd w:id="58"/>
    </w:p>
    <w:p w14:paraId="507D76D3" w14:textId="77777777" w:rsidR="00E114B9" w:rsidRDefault="00E114B9" w:rsidP="00E114B9">
      <w:r>
        <w:t>Su nueva apariencia es:</w:t>
      </w:r>
    </w:p>
    <w:p w14:paraId="78445B35" w14:textId="77777777" w:rsidR="00E114B9" w:rsidRDefault="00E114B9" w:rsidP="00E114B9">
      <w:pPr>
        <w:ind w:hanging="567"/>
      </w:pPr>
      <w:r w:rsidRPr="00F63588">
        <w:rPr>
          <w:noProof/>
        </w:rPr>
        <w:drawing>
          <wp:inline distT="0" distB="0" distL="0" distR="0" wp14:anchorId="114351C5" wp14:editId="5EA4BDA5">
            <wp:extent cx="6561979" cy="1532466"/>
            <wp:effectExtent l="0" t="0" r="0" b="0"/>
            <wp:docPr id="1134909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9553" name=""/>
                    <pic:cNvPicPr/>
                  </pic:nvPicPr>
                  <pic:blipFill>
                    <a:blip r:embed="rId79"/>
                    <a:stretch>
                      <a:fillRect/>
                    </a:stretch>
                  </pic:blipFill>
                  <pic:spPr>
                    <a:xfrm>
                      <a:off x="0" y="0"/>
                      <a:ext cx="6575448" cy="1535611"/>
                    </a:xfrm>
                    <a:prstGeom prst="rect">
                      <a:avLst/>
                    </a:prstGeom>
                  </pic:spPr>
                </pic:pic>
              </a:graphicData>
            </a:graphic>
          </wp:inline>
        </w:drawing>
      </w:r>
    </w:p>
    <w:p w14:paraId="716C094C" w14:textId="016D8322" w:rsidR="00E114B9" w:rsidRDefault="00E114B9" w:rsidP="00E114B9">
      <w:r w:rsidRPr="009A70DB">
        <w:t xml:space="preserve">Si la variable </w:t>
      </w:r>
      <w:r w:rsidR="009B1C95">
        <w:rPr>
          <w:b/>
          <w:bCs/>
        </w:rPr>
        <w:t>CODIGOPRODUCTO</w:t>
      </w:r>
      <w:r>
        <w:rPr>
          <w:b/>
          <w:bCs/>
        </w:rPr>
        <w:t xml:space="preserve"> </w:t>
      </w:r>
      <w:r>
        <w:t xml:space="preserve">se informará con el valor </w:t>
      </w:r>
      <w:r w:rsidRPr="0046565A">
        <w:rPr>
          <w:b/>
          <w:bCs/>
        </w:rPr>
        <w:t>SOLICITUD_TOMADOR</w:t>
      </w:r>
      <w:r>
        <w:t>, el Título del bloque será “</w:t>
      </w:r>
      <w:r w:rsidRPr="009B1C95">
        <w:rPr>
          <w:b/>
          <w:bCs/>
        </w:rPr>
        <w:t>TOMADOR DEL SEGURO</w:t>
      </w:r>
      <w:r>
        <w:t>”</w:t>
      </w:r>
    </w:p>
    <w:p w14:paraId="58AD8AFD" w14:textId="77777777" w:rsidR="00E114B9" w:rsidRDefault="00E114B9" w:rsidP="009B1C95">
      <w:r>
        <w:t>Se informarán de las siguientes variables:</w:t>
      </w:r>
    </w:p>
    <w:p w14:paraId="6B38AD1E" w14:textId="77777777" w:rsidR="009B1C95" w:rsidRDefault="009B1C95" w:rsidP="009B1C95"/>
    <w:tbl>
      <w:tblPr>
        <w:tblW w:w="6946" w:type="dxa"/>
        <w:tblInd w:w="1838" w:type="dxa"/>
        <w:tblCellMar>
          <w:left w:w="70" w:type="dxa"/>
          <w:right w:w="70" w:type="dxa"/>
        </w:tblCellMar>
        <w:tblLook w:val="04A0" w:firstRow="1" w:lastRow="0" w:firstColumn="1" w:lastColumn="0" w:noHBand="0" w:noVBand="1"/>
      </w:tblPr>
      <w:tblGrid>
        <w:gridCol w:w="1364"/>
        <w:gridCol w:w="5582"/>
      </w:tblGrid>
      <w:tr w:rsidR="00E114B9" w:rsidRPr="00385AE2" w14:paraId="6E85C0DA" w14:textId="77777777" w:rsidTr="009B1C95">
        <w:trPr>
          <w:trHeight w:val="288"/>
        </w:trPr>
        <w:tc>
          <w:tcPr>
            <w:tcW w:w="1364"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14B9F8C9" w14:textId="77777777" w:rsidR="00E114B9" w:rsidRPr="00385AE2" w:rsidRDefault="00E114B9" w:rsidP="0038529A">
            <w:pPr>
              <w:spacing w:before="0"/>
              <w:jc w:val="center"/>
              <w:rPr>
                <w:rFonts w:ascii="Aptos Narrow" w:hAnsi="Aptos Narrow"/>
                <w:b/>
                <w:bCs/>
                <w:color w:val="FFFFFF"/>
                <w:sz w:val="22"/>
                <w:szCs w:val="22"/>
              </w:rPr>
            </w:pPr>
            <w:r w:rsidRPr="00385AE2">
              <w:rPr>
                <w:rFonts w:ascii="Aptos Narrow" w:hAnsi="Aptos Narrow"/>
                <w:b/>
                <w:bCs/>
                <w:color w:val="FFFFFF"/>
                <w:sz w:val="22"/>
                <w:szCs w:val="22"/>
              </w:rPr>
              <w:t>Campo</w:t>
            </w:r>
          </w:p>
        </w:tc>
        <w:tc>
          <w:tcPr>
            <w:tcW w:w="5582" w:type="dxa"/>
            <w:tcBorders>
              <w:top w:val="single" w:sz="4" w:space="0" w:color="215C98"/>
              <w:left w:val="nil"/>
              <w:bottom w:val="single" w:sz="4" w:space="0" w:color="215C98"/>
              <w:right w:val="single" w:sz="4" w:space="0" w:color="215C98"/>
            </w:tcBorders>
            <w:shd w:val="clear" w:color="000000" w:fill="215C98"/>
            <w:noWrap/>
            <w:vAlign w:val="bottom"/>
            <w:hideMark/>
          </w:tcPr>
          <w:p w14:paraId="3D89E793" w14:textId="77777777" w:rsidR="00E114B9" w:rsidRPr="00385AE2" w:rsidRDefault="00E114B9" w:rsidP="0038529A">
            <w:pPr>
              <w:spacing w:before="0"/>
              <w:jc w:val="center"/>
              <w:rPr>
                <w:rFonts w:ascii="Aptos Narrow" w:hAnsi="Aptos Narrow"/>
                <w:b/>
                <w:bCs/>
                <w:color w:val="FFFFFF"/>
                <w:sz w:val="22"/>
                <w:szCs w:val="22"/>
              </w:rPr>
            </w:pPr>
            <w:r w:rsidRPr="00385AE2">
              <w:rPr>
                <w:rFonts w:ascii="Aptos Narrow" w:hAnsi="Aptos Narrow"/>
                <w:b/>
                <w:bCs/>
                <w:color w:val="FFFFFF"/>
                <w:sz w:val="22"/>
                <w:szCs w:val="22"/>
              </w:rPr>
              <w:t>Descripción/Literal</w:t>
            </w:r>
          </w:p>
        </w:tc>
      </w:tr>
      <w:tr w:rsidR="00E114B9" w:rsidRPr="00385AE2" w14:paraId="502AC9BB"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C444BDB"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EM46</w:t>
            </w:r>
          </w:p>
        </w:tc>
        <w:tc>
          <w:tcPr>
            <w:tcW w:w="5582" w:type="dxa"/>
            <w:tcBorders>
              <w:top w:val="nil"/>
              <w:left w:val="nil"/>
              <w:bottom w:val="single" w:sz="4" w:space="0" w:color="215C98"/>
              <w:right w:val="single" w:sz="4" w:space="0" w:color="215C98"/>
            </w:tcBorders>
            <w:noWrap/>
            <w:vAlign w:val="bottom"/>
            <w:hideMark/>
          </w:tcPr>
          <w:p w14:paraId="031ED054"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 xml:space="preserve">Nodo agrupador. </w:t>
            </w:r>
            <w:r>
              <w:rPr>
                <w:rFonts w:ascii="Aptos Narrow" w:hAnsi="Aptos Narrow"/>
                <w:color w:val="000000"/>
                <w:sz w:val="22"/>
                <w:szCs w:val="22"/>
              </w:rPr>
              <w:t xml:space="preserve">Nuevo Título </w:t>
            </w:r>
            <w:r w:rsidRPr="00385AE2">
              <w:rPr>
                <w:rFonts w:ascii="Aptos Narrow" w:hAnsi="Aptos Narrow"/>
                <w:b/>
                <w:bCs/>
                <w:color w:val="000000"/>
                <w:sz w:val="22"/>
                <w:szCs w:val="22"/>
              </w:rPr>
              <w:t>TOMADOR DEL SEGURO</w:t>
            </w:r>
          </w:p>
        </w:tc>
      </w:tr>
      <w:tr w:rsidR="00E114B9" w:rsidRPr="00385AE2" w14:paraId="2D6E69DC"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489F304"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E46-C1</w:t>
            </w:r>
          </w:p>
        </w:tc>
        <w:tc>
          <w:tcPr>
            <w:tcW w:w="5582" w:type="dxa"/>
            <w:tcBorders>
              <w:top w:val="nil"/>
              <w:left w:val="nil"/>
              <w:bottom w:val="single" w:sz="4" w:space="0" w:color="215C98"/>
              <w:right w:val="single" w:sz="4" w:space="0" w:color="215C98"/>
            </w:tcBorders>
            <w:noWrap/>
            <w:vAlign w:val="bottom"/>
            <w:hideMark/>
          </w:tcPr>
          <w:p w14:paraId="0B3C9009"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Nombre</w:t>
            </w:r>
          </w:p>
        </w:tc>
      </w:tr>
      <w:tr w:rsidR="00E114B9" w:rsidRPr="00385AE2" w14:paraId="186216D1"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7FDFE66C"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E46-C2</w:t>
            </w:r>
          </w:p>
        </w:tc>
        <w:tc>
          <w:tcPr>
            <w:tcW w:w="5582" w:type="dxa"/>
            <w:tcBorders>
              <w:top w:val="nil"/>
              <w:left w:val="nil"/>
              <w:bottom w:val="single" w:sz="4" w:space="0" w:color="215C98"/>
              <w:right w:val="single" w:sz="4" w:space="0" w:color="215C98"/>
            </w:tcBorders>
            <w:noWrap/>
            <w:vAlign w:val="bottom"/>
            <w:hideMark/>
          </w:tcPr>
          <w:p w14:paraId="4B97C4B4"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Documento ID</w:t>
            </w:r>
          </w:p>
        </w:tc>
      </w:tr>
      <w:tr w:rsidR="00E114B9" w:rsidRPr="00385AE2" w14:paraId="4D5FA1ED"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6121936"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E46-C3</w:t>
            </w:r>
          </w:p>
        </w:tc>
        <w:tc>
          <w:tcPr>
            <w:tcW w:w="5582" w:type="dxa"/>
            <w:tcBorders>
              <w:top w:val="nil"/>
              <w:left w:val="nil"/>
              <w:bottom w:val="single" w:sz="4" w:space="0" w:color="215C98"/>
              <w:right w:val="single" w:sz="4" w:space="0" w:color="215C98"/>
            </w:tcBorders>
            <w:noWrap/>
            <w:vAlign w:val="bottom"/>
            <w:hideMark/>
          </w:tcPr>
          <w:p w14:paraId="7F5DD274"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Dirección</w:t>
            </w:r>
          </w:p>
        </w:tc>
      </w:tr>
      <w:tr w:rsidR="00E114B9" w:rsidRPr="00385AE2" w14:paraId="79C8CD22"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8D3EF9D"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E46-C4</w:t>
            </w:r>
          </w:p>
        </w:tc>
        <w:tc>
          <w:tcPr>
            <w:tcW w:w="5582" w:type="dxa"/>
            <w:tcBorders>
              <w:top w:val="nil"/>
              <w:left w:val="nil"/>
              <w:bottom w:val="single" w:sz="4" w:space="0" w:color="215C98"/>
              <w:right w:val="single" w:sz="4" w:space="0" w:color="215C98"/>
            </w:tcBorders>
            <w:noWrap/>
            <w:vAlign w:val="bottom"/>
            <w:hideMark/>
          </w:tcPr>
          <w:p w14:paraId="259C572B"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Código Postal</w:t>
            </w:r>
          </w:p>
        </w:tc>
      </w:tr>
      <w:tr w:rsidR="00E114B9" w:rsidRPr="00385AE2" w14:paraId="4BA6075F"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27727A41"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E46-C5</w:t>
            </w:r>
          </w:p>
        </w:tc>
        <w:tc>
          <w:tcPr>
            <w:tcW w:w="5582" w:type="dxa"/>
            <w:tcBorders>
              <w:top w:val="nil"/>
              <w:left w:val="nil"/>
              <w:bottom w:val="single" w:sz="4" w:space="0" w:color="215C98"/>
              <w:right w:val="single" w:sz="4" w:space="0" w:color="215C98"/>
            </w:tcBorders>
            <w:noWrap/>
            <w:vAlign w:val="bottom"/>
            <w:hideMark/>
          </w:tcPr>
          <w:p w14:paraId="6DC8CE7A"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Localidad</w:t>
            </w:r>
          </w:p>
        </w:tc>
      </w:tr>
      <w:tr w:rsidR="00E114B9" w:rsidRPr="00385AE2" w14:paraId="6A268957"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3B759477"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E46-C7</w:t>
            </w:r>
          </w:p>
        </w:tc>
        <w:tc>
          <w:tcPr>
            <w:tcW w:w="5582" w:type="dxa"/>
            <w:tcBorders>
              <w:top w:val="nil"/>
              <w:left w:val="nil"/>
              <w:bottom w:val="single" w:sz="4" w:space="0" w:color="215C98"/>
              <w:right w:val="single" w:sz="4" w:space="0" w:color="215C98"/>
            </w:tcBorders>
            <w:noWrap/>
            <w:vAlign w:val="bottom"/>
            <w:hideMark/>
          </w:tcPr>
          <w:p w14:paraId="28CD619D"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Provincia</w:t>
            </w:r>
          </w:p>
        </w:tc>
      </w:tr>
      <w:tr w:rsidR="00E114B9" w:rsidRPr="00385AE2" w14:paraId="2C37796B"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36FCF7B"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E46-C8</w:t>
            </w:r>
          </w:p>
        </w:tc>
        <w:tc>
          <w:tcPr>
            <w:tcW w:w="5582" w:type="dxa"/>
            <w:tcBorders>
              <w:top w:val="nil"/>
              <w:left w:val="nil"/>
              <w:bottom w:val="single" w:sz="4" w:space="0" w:color="215C98"/>
              <w:right w:val="single" w:sz="4" w:space="0" w:color="215C98"/>
            </w:tcBorders>
            <w:noWrap/>
            <w:vAlign w:val="bottom"/>
            <w:hideMark/>
          </w:tcPr>
          <w:p w14:paraId="53778BB5"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Teléfono</w:t>
            </w:r>
          </w:p>
        </w:tc>
      </w:tr>
      <w:tr w:rsidR="00E114B9" w:rsidRPr="00385AE2" w14:paraId="3308C8CD"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739CF77"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E46-C9</w:t>
            </w:r>
          </w:p>
        </w:tc>
        <w:tc>
          <w:tcPr>
            <w:tcW w:w="5582" w:type="dxa"/>
            <w:tcBorders>
              <w:top w:val="nil"/>
              <w:left w:val="nil"/>
              <w:bottom w:val="single" w:sz="4" w:space="0" w:color="215C98"/>
              <w:right w:val="single" w:sz="4" w:space="0" w:color="215C98"/>
            </w:tcBorders>
            <w:noWrap/>
            <w:vAlign w:val="bottom"/>
            <w:hideMark/>
          </w:tcPr>
          <w:p w14:paraId="2FD90104"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Email</w:t>
            </w:r>
          </w:p>
        </w:tc>
      </w:tr>
    </w:tbl>
    <w:p w14:paraId="3E9EF574" w14:textId="77777777" w:rsidR="00A23DAE" w:rsidRDefault="00A23DAE" w:rsidP="00A23DAE"/>
    <w:p w14:paraId="54F636EC" w14:textId="77777777" w:rsidR="00A23DAE" w:rsidRDefault="00A23DAE" w:rsidP="00A23DAE"/>
    <w:p w14:paraId="67AEE934" w14:textId="77777777" w:rsidR="00A23DAE" w:rsidRDefault="00A23DAE" w:rsidP="00A23DAE"/>
    <w:p w14:paraId="668D97BF" w14:textId="77777777" w:rsidR="00A23DAE" w:rsidRDefault="00A23DAE" w:rsidP="00A23DAE"/>
    <w:p w14:paraId="34FB19B2" w14:textId="343A60C3" w:rsidR="00E114B9" w:rsidRDefault="00E114B9" w:rsidP="009B1C95">
      <w:pPr>
        <w:pStyle w:val="Ttulo3"/>
      </w:pPr>
      <w:bookmarkStart w:id="59" w:name="_Toc243916460"/>
      <w:r>
        <w:lastRenderedPageBreak/>
        <w:t>Nuevo Bloque Datos Apoderado</w:t>
      </w:r>
      <w:r w:rsidR="009B1C95">
        <w:t xml:space="preserve"> - </w:t>
      </w:r>
      <w:r>
        <w:t>EM48</w:t>
      </w:r>
      <w:bookmarkEnd w:id="59"/>
    </w:p>
    <w:p w14:paraId="201590DE" w14:textId="77777777" w:rsidR="00E114B9" w:rsidRDefault="00E114B9" w:rsidP="00E114B9">
      <w:pPr>
        <w:ind w:hanging="567"/>
      </w:pPr>
      <w:r>
        <w:t>Su apariencia es:</w:t>
      </w:r>
    </w:p>
    <w:p w14:paraId="766347E5" w14:textId="77777777" w:rsidR="00E114B9" w:rsidRDefault="00E114B9" w:rsidP="00E114B9">
      <w:pPr>
        <w:ind w:hanging="567"/>
      </w:pPr>
      <w:r w:rsidRPr="00385AE2">
        <w:rPr>
          <w:noProof/>
        </w:rPr>
        <w:drawing>
          <wp:inline distT="0" distB="0" distL="0" distR="0" wp14:anchorId="710C3CED" wp14:editId="7D8A5611">
            <wp:extent cx="5400040" cy="1026160"/>
            <wp:effectExtent l="0" t="0" r="0" b="2540"/>
            <wp:docPr id="90957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73079" name=""/>
                    <pic:cNvPicPr/>
                  </pic:nvPicPr>
                  <pic:blipFill>
                    <a:blip r:embed="rId80"/>
                    <a:stretch>
                      <a:fillRect/>
                    </a:stretch>
                  </pic:blipFill>
                  <pic:spPr>
                    <a:xfrm>
                      <a:off x="0" y="0"/>
                      <a:ext cx="5400040" cy="1026160"/>
                    </a:xfrm>
                    <a:prstGeom prst="rect">
                      <a:avLst/>
                    </a:prstGeom>
                  </pic:spPr>
                </pic:pic>
              </a:graphicData>
            </a:graphic>
          </wp:inline>
        </w:drawing>
      </w:r>
    </w:p>
    <w:p w14:paraId="59CA25AF" w14:textId="2CFBC0C4" w:rsidR="00E114B9" w:rsidRDefault="00E114B9" w:rsidP="00E114B9">
      <w:pPr>
        <w:ind w:hanging="567"/>
      </w:pPr>
      <w:r>
        <w:t xml:space="preserve">Las variables </w:t>
      </w:r>
      <w:r w:rsidR="009B1C95">
        <w:t xml:space="preserve">del bloque </w:t>
      </w:r>
      <w:r>
        <w:t>serán:</w:t>
      </w:r>
    </w:p>
    <w:p w14:paraId="61566A7B" w14:textId="77777777" w:rsidR="009B1C95" w:rsidRDefault="009B1C95" w:rsidP="00E114B9">
      <w:pPr>
        <w:ind w:hanging="567"/>
      </w:pPr>
    </w:p>
    <w:tbl>
      <w:tblPr>
        <w:tblW w:w="7136" w:type="dxa"/>
        <w:tblInd w:w="1364" w:type="dxa"/>
        <w:tblCellMar>
          <w:left w:w="70" w:type="dxa"/>
          <w:right w:w="70" w:type="dxa"/>
        </w:tblCellMar>
        <w:tblLook w:val="04A0" w:firstRow="1" w:lastRow="0" w:firstColumn="1" w:lastColumn="0" w:noHBand="0" w:noVBand="1"/>
      </w:tblPr>
      <w:tblGrid>
        <w:gridCol w:w="1364"/>
        <w:gridCol w:w="5772"/>
      </w:tblGrid>
      <w:tr w:rsidR="00E114B9" w:rsidRPr="00385AE2" w14:paraId="27CAF49C" w14:textId="77777777" w:rsidTr="009B1C95">
        <w:trPr>
          <w:trHeight w:val="288"/>
        </w:trPr>
        <w:tc>
          <w:tcPr>
            <w:tcW w:w="1364"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3B149067" w14:textId="77777777" w:rsidR="00E114B9" w:rsidRPr="00385AE2" w:rsidRDefault="00E114B9" w:rsidP="0038529A">
            <w:pPr>
              <w:spacing w:before="0"/>
              <w:jc w:val="center"/>
              <w:rPr>
                <w:rFonts w:ascii="Aptos Narrow" w:hAnsi="Aptos Narrow"/>
                <w:b/>
                <w:bCs/>
                <w:color w:val="FFFFFF"/>
                <w:sz w:val="22"/>
                <w:szCs w:val="22"/>
              </w:rPr>
            </w:pPr>
            <w:r w:rsidRPr="00385AE2">
              <w:rPr>
                <w:rFonts w:ascii="Aptos Narrow" w:hAnsi="Aptos Narrow"/>
                <w:b/>
                <w:bCs/>
                <w:color w:val="FFFFFF"/>
                <w:sz w:val="22"/>
                <w:szCs w:val="22"/>
              </w:rPr>
              <w:t>Campo</w:t>
            </w:r>
          </w:p>
        </w:tc>
        <w:tc>
          <w:tcPr>
            <w:tcW w:w="5772" w:type="dxa"/>
            <w:tcBorders>
              <w:top w:val="single" w:sz="4" w:space="0" w:color="215C98"/>
              <w:left w:val="nil"/>
              <w:bottom w:val="single" w:sz="4" w:space="0" w:color="215C98"/>
              <w:right w:val="single" w:sz="4" w:space="0" w:color="215C98"/>
            </w:tcBorders>
            <w:shd w:val="clear" w:color="000000" w:fill="215C98"/>
            <w:noWrap/>
            <w:vAlign w:val="bottom"/>
            <w:hideMark/>
          </w:tcPr>
          <w:p w14:paraId="1EF4937D" w14:textId="77777777" w:rsidR="00E114B9" w:rsidRPr="00385AE2" w:rsidRDefault="00E114B9" w:rsidP="0038529A">
            <w:pPr>
              <w:spacing w:before="0"/>
              <w:jc w:val="center"/>
              <w:rPr>
                <w:rFonts w:ascii="Aptos Narrow" w:hAnsi="Aptos Narrow"/>
                <w:b/>
                <w:bCs/>
                <w:color w:val="FFFFFF"/>
                <w:sz w:val="22"/>
                <w:szCs w:val="22"/>
              </w:rPr>
            </w:pPr>
            <w:r w:rsidRPr="00385AE2">
              <w:rPr>
                <w:rFonts w:ascii="Aptos Narrow" w:hAnsi="Aptos Narrow"/>
                <w:b/>
                <w:bCs/>
                <w:color w:val="FFFFFF"/>
                <w:sz w:val="22"/>
                <w:szCs w:val="22"/>
              </w:rPr>
              <w:t>Descripción/Literal</w:t>
            </w:r>
          </w:p>
        </w:tc>
      </w:tr>
      <w:tr w:rsidR="00E114B9" w:rsidRPr="00385AE2" w14:paraId="4A8E342B"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3016C21D"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EM</w:t>
            </w:r>
            <w:r>
              <w:rPr>
                <w:rFonts w:ascii="Aptos Narrow" w:hAnsi="Aptos Narrow"/>
                <w:color w:val="000000"/>
                <w:sz w:val="22"/>
                <w:szCs w:val="22"/>
              </w:rPr>
              <w:t>48</w:t>
            </w:r>
          </w:p>
        </w:tc>
        <w:tc>
          <w:tcPr>
            <w:tcW w:w="5772" w:type="dxa"/>
            <w:tcBorders>
              <w:top w:val="nil"/>
              <w:left w:val="nil"/>
              <w:bottom w:val="single" w:sz="4" w:space="0" w:color="215C98"/>
              <w:right w:val="single" w:sz="4" w:space="0" w:color="215C98"/>
            </w:tcBorders>
            <w:noWrap/>
            <w:vAlign w:val="bottom"/>
            <w:hideMark/>
          </w:tcPr>
          <w:p w14:paraId="7421AA46" w14:textId="511EF7B1"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lang w:val="pt-PT"/>
              </w:rPr>
              <w:t xml:space="preserve">Nodo agrupador. </w:t>
            </w:r>
            <w:r w:rsidRPr="009564BD">
              <w:rPr>
                <w:rFonts w:ascii="Aptos Narrow" w:hAnsi="Aptos Narrow"/>
                <w:color w:val="000000"/>
                <w:sz w:val="22"/>
                <w:szCs w:val="22"/>
              </w:rPr>
              <w:t xml:space="preserve">Título </w:t>
            </w:r>
            <w:r w:rsidRPr="009564BD">
              <w:rPr>
                <w:rFonts w:ascii="Aptos Narrow" w:hAnsi="Aptos Narrow"/>
                <w:b/>
                <w:bCs/>
                <w:color w:val="000000"/>
                <w:sz w:val="22"/>
                <w:szCs w:val="22"/>
              </w:rPr>
              <w:t>DATOS DE AP</w:t>
            </w:r>
            <w:r>
              <w:rPr>
                <w:rFonts w:ascii="Aptos Narrow" w:hAnsi="Aptos Narrow"/>
                <w:b/>
                <w:bCs/>
                <w:color w:val="000000"/>
                <w:sz w:val="22"/>
                <w:szCs w:val="22"/>
              </w:rPr>
              <w:t>ODERADO</w:t>
            </w:r>
          </w:p>
        </w:tc>
      </w:tr>
      <w:tr w:rsidR="00E114B9" w:rsidRPr="00385AE2" w14:paraId="5B21EE85"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4C742F76"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w:t>
            </w:r>
            <w:r>
              <w:rPr>
                <w:rFonts w:ascii="Aptos Narrow" w:hAnsi="Aptos Narrow"/>
                <w:color w:val="000000"/>
                <w:sz w:val="22"/>
                <w:szCs w:val="22"/>
              </w:rPr>
              <w:t>48</w:t>
            </w:r>
            <w:r w:rsidRPr="00385AE2">
              <w:rPr>
                <w:rFonts w:ascii="Aptos Narrow" w:hAnsi="Aptos Narrow"/>
                <w:color w:val="000000"/>
                <w:sz w:val="22"/>
                <w:szCs w:val="22"/>
              </w:rPr>
              <w:t>-C1</w:t>
            </w:r>
          </w:p>
        </w:tc>
        <w:tc>
          <w:tcPr>
            <w:tcW w:w="5772" w:type="dxa"/>
            <w:tcBorders>
              <w:top w:val="nil"/>
              <w:left w:val="nil"/>
              <w:bottom w:val="single" w:sz="4" w:space="0" w:color="215C98"/>
              <w:right w:val="single" w:sz="4" w:space="0" w:color="215C98"/>
            </w:tcBorders>
            <w:noWrap/>
            <w:vAlign w:val="bottom"/>
            <w:hideMark/>
          </w:tcPr>
          <w:p w14:paraId="204D938B"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Nombre</w:t>
            </w:r>
          </w:p>
        </w:tc>
      </w:tr>
      <w:tr w:rsidR="00E114B9" w:rsidRPr="00385AE2" w14:paraId="2FFA8D40"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3FC858E8"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w:t>
            </w:r>
            <w:r>
              <w:rPr>
                <w:rFonts w:ascii="Aptos Narrow" w:hAnsi="Aptos Narrow"/>
                <w:color w:val="000000"/>
                <w:sz w:val="22"/>
                <w:szCs w:val="22"/>
              </w:rPr>
              <w:t>48</w:t>
            </w:r>
            <w:r w:rsidRPr="00385AE2">
              <w:rPr>
                <w:rFonts w:ascii="Aptos Narrow" w:hAnsi="Aptos Narrow"/>
                <w:color w:val="000000"/>
                <w:sz w:val="22"/>
                <w:szCs w:val="22"/>
              </w:rPr>
              <w:t>-C2</w:t>
            </w:r>
          </w:p>
        </w:tc>
        <w:tc>
          <w:tcPr>
            <w:tcW w:w="5772" w:type="dxa"/>
            <w:tcBorders>
              <w:top w:val="nil"/>
              <w:left w:val="nil"/>
              <w:bottom w:val="single" w:sz="4" w:space="0" w:color="215C98"/>
              <w:right w:val="single" w:sz="4" w:space="0" w:color="215C98"/>
            </w:tcBorders>
            <w:noWrap/>
            <w:vAlign w:val="bottom"/>
            <w:hideMark/>
          </w:tcPr>
          <w:p w14:paraId="0407880A"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Documento ID</w:t>
            </w:r>
          </w:p>
        </w:tc>
      </w:tr>
      <w:tr w:rsidR="00E114B9" w:rsidRPr="00385AE2" w14:paraId="552E2DA2"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3A098AC5"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w:t>
            </w:r>
            <w:r>
              <w:rPr>
                <w:rFonts w:ascii="Aptos Narrow" w:hAnsi="Aptos Narrow"/>
                <w:color w:val="000000"/>
                <w:sz w:val="22"/>
                <w:szCs w:val="22"/>
              </w:rPr>
              <w:t>48</w:t>
            </w:r>
            <w:r w:rsidRPr="00385AE2">
              <w:rPr>
                <w:rFonts w:ascii="Aptos Narrow" w:hAnsi="Aptos Narrow"/>
                <w:color w:val="000000"/>
                <w:sz w:val="22"/>
                <w:szCs w:val="22"/>
              </w:rPr>
              <w:t>-C3</w:t>
            </w:r>
          </w:p>
        </w:tc>
        <w:tc>
          <w:tcPr>
            <w:tcW w:w="5772" w:type="dxa"/>
            <w:tcBorders>
              <w:top w:val="nil"/>
              <w:left w:val="nil"/>
              <w:bottom w:val="single" w:sz="4" w:space="0" w:color="215C98"/>
              <w:right w:val="single" w:sz="4" w:space="0" w:color="215C98"/>
            </w:tcBorders>
            <w:noWrap/>
            <w:vAlign w:val="bottom"/>
          </w:tcPr>
          <w:p w14:paraId="1B1D7C17"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Teléfono</w:t>
            </w:r>
          </w:p>
        </w:tc>
      </w:tr>
      <w:tr w:rsidR="00E114B9" w:rsidRPr="00385AE2" w14:paraId="6CE01167" w14:textId="77777777" w:rsidTr="009B1C95">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799914A" w14:textId="77777777" w:rsidR="00E114B9" w:rsidRPr="00385AE2" w:rsidRDefault="00E114B9" w:rsidP="0038529A">
            <w:pPr>
              <w:spacing w:before="0"/>
              <w:rPr>
                <w:rFonts w:ascii="Aptos Narrow" w:hAnsi="Aptos Narrow"/>
                <w:color w:val="000000"/>
                <w:sz w:val="22"/>
                <w:szCs w:val="22"/>
              </w:rPr>
            </w:pPr>
            <w:r w:rsidRPr="00385AE2">
              <w:rPr>
                <w:rFonts w:ascii="Aptos Narrow" w:hAnsi="Aptos Narrow"/>
                <w:color w:val="000000"/>
                <w:sz w:val="22"/>
                <w:szCs w:val="22"/>
              </w:rPr>
              <w:t>E</w:t>
            </w:r>
            <w:r>
              <w:rPr>
                <w:rFonts w:ascii="Aptos Narrow" w:hAnsi="Aptos Narrow"/>
                <w:color w:val="000000"/>
                <w:sz w:val="22"/>
                <w:szCs w:val="22"/>
              </w:rPr>
              <w:t>48</w:t>
            </w:r>
            <w:r w:rsidRPr="00385AE2">
              <w:rPr>
                <w:rFonts w:ascii="Aptos Narrow" w:hAnsi="Aptos Narrow"/>
                <w:color w:val="000000"/>
                <w:sz w:val="22"/>
                <w:szCs w:val="22"/>
              </w:rPr>
              <w:t>-C4</w:t>
            </w:r>
          </w:p>
        </w:tc>
        <w:tc>
          <w:tcPr>
            <w:tcW w:w="5772" w:type="dxa"/>
            <w:tcBorders>
              <w:top w:val="nil"/>
              <w:left w:val="nil"/>
              <w:bottom w:val="single" w:sz="4" w:space="0" w:color="215C98"/>
              <w:right w:val="single" w:sz="4" w:space="0" w:color="215C98"/>
            </w:tcBorders>
            <w:noWrap/>
            <w:vAlign w:val="bottom"/>
          </w:tcPr>
          <w:p w14:paraId="0967C43D" w14:textId="77777777" w:rsidR="00E114B9" w:rsidRPr="00385AE2" w:rsidRDefault="00E114B9" w:rsidP="0038529A">
            <w:pPr>
              <w:spacing w:before="0"/>
              <w:rPr>
                <w:rFonts w:ascii="Aptos Narrow" w:hAnsi="Aptos Narrow"/>
                <w:b/>
                <w:bCs/>
                <w:color w:val="000000"/>
                <w:sz w:val="22"/>
                <w:szCs w:val="22"/>
              </w:rPr>
            </w:pPr>
            <w:r w:rsidRPr="00385AE2">
              <w:rPr>
                <w:rFonts w:ascii="Aptos Narrow" w:hAnsi="Aptos Narrow"/>
                <w:b/>
                <w:bCs/>
                <w:color w:val="000000"/>
                <w:sz w:val="22"/>
                <w:szCs w:val="22"/>
              </w:rPr>
              <w:t>Email</w:t>
            </w:r>
          </w:p>
        </w:tc>
      </w:tr>
    </w:tbl>
    <w:p w14:paraId="431FE083" w14:textId="77777777" w:rsidR="00E114B9" w:rsidRDefault="00E114B9" w:rsidP="00E114B9">
      <w:pPr>
        <w:ind w:hanging="567"/>
      </w:pPr>
    </w:p>
    <w:p w14:paraId="38F4CD58" w14:textId="597CE2BE" w:rsidR="00E114B9" w:rsidRDefault="00E114B9" w:rsidP="009B1C95">
      <w:pPr>
        <w:pStyle w:val="Ttulo3"/>
      </w:pPr>
      <w:bookmarkStart w:id="60" w:name="_Toc243916461"/>
      <w:r>
        <w:t xml:space="preserve">Bloque </w:t>
      </w:r>
      <w:r w:rsidRPr="003B7031">
        <w:t>Domicilio de cobro y/o pago de prestaciones</w:t>
      </w:r>
      <w:r>
        <w:tab/>
      </w:r>
      <w:r w:rsidR="009B1C95">
        <w:t xml:space="preserve"> - </w:t>
      </w:r>
      <w:r w:rsidRPr="003B7031">
        <w:t>EM202</w:t>
      </w:r>
      <w:bookmarkEnd w:id="60"/>
    </w:p>
    <w:p w14:paraId="227674F3" w14:textId="496FBC96" w:rsidR="00E114B9" w:rsidRDefault="00E114B9" w:rsidP="00E114B9">
      <w:r w:rsidRPr="009A70DB">
        <w:t xml:space="preserve">Si la variable </w:t>
      </w:r>
      <w:r w:rsidR="009B1C95">
        <w:rPr>
          <w:b/>
          <w:bCs/>
        </w:rPr>
        <w:t>CODIGOPRODUCTO</w:t>
      </w:r>
      <w:r>
        <w:rPr>
          <w:b/>
          <w:bCs/>
        </w:rPr>
        <w:t xml:space="preserve"> </w:t>
      </w:r>
      <w:r>
        <w:t xml:space="preserve">se informará con el valor </w:t>
      </w:r>
      <w:r w:rsidRPr="0046565A">
        <w:rPr>
          <w:b/>
          <w:bCs/>
        </w:rPr>
        <w:t>SOLICITUD_TOMADOR</w:t>
      </w:r>
      <w:r>
        <w:t>, el Título del bloque será “</w:t>
      </w:r>
      <w:r w:rsidRPr="0019293B">
        <w:rPr>
          <w:b/>
          <w:bCs/>
        </w:rPr>
        <w:t>PAGO</w:t>
      </w:r>
      <w:r>
        <w:t>” y su apariencia la siguiente:</w:t>
      </w:r>
    </w:p>
    <w:p w14:paraId="56028EA1" w14:textId="77777777" w:rsidR="00E114B9" w:rsidRDefault="00E114B9" w:rsidP="00E114B9">
      <w:pPr>
        <w:ind w:hanging="567"/>
      </w:pPr>
      <w:r w:rsidRPr="009A70DB">
        <w:rPr>
          <w:noProof/>
        </w:rPr>
        <w:drawing>
          <wp:inline distT="0" distB="0" distL="0" distR="0" wp14:anchorId="3F14C1B0" wp14:editId="1A574BFD">
            <wp:extent cx="5400040" cy="1035050"/>
            <wp:effectExtent l="0" t="0" r="0" b="0"/>
            <wp:docPr id="4947836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83607" name=""/>
                    <pic:cNvPicPr/>
                  </pic:nvPicPr>
                  <pic:blipFill>
                    <a:blip r:embed="rId81"/>
                    <a:stretch>
                      <a:fillRect/>
                    </a:stretch>
                  </pic:blipFill>
                  <pic:spPr>
                    <a:xfrm>
                      <a:off x="0" y="0"/>
                      <a:ext cx="5400040" cy="1035050"/>
                    </a:xfrm>
                    <a:prstGeom prst="rect">
                      <a:avLst/>
                    </a:prstGeom>
                  </pic:spPr>
                </pic:pic>
              </a:graphicData>
            </a:graphic>
          </wp:inline>
        </w:drawing>
      </w:r>
    </w:p>
    <w:p w14:paraId="3B268C22" w14:textId="77777777" w:rsidR="00E114B9" w:rsidRDefault="00E114B9" w:rsidP="00E114B9">
      <w:pPr>
        <w:ind w:hanging="567"/>
      </w:pPr>
    </w:p>
    <w:p w14:paraId="50DABF6E" w14:textId="77777777" w:rsidR="00E114B9" w:rsidRDefault="00E114B9" w:rsidP="00E114B9">
      <w:pPr>
        <w:ind w:hanging="567"/>
      </w:pPr>
      <w:r>
        <w:t>Se informarán las variables sombreadas en “</w:t>
      </w:r>
      <w:r w:rsidRPr="000B4655">
        <w:t>VERDE</w:t>
      </w:r>
      <w:r>
        <w:t>”, el resto no se mostrarán:</w:t>
      </w:r>
    </w:p>
    <w:p w14:paraId="307A9DFE" w14:textId="77777777" w:rsidR="009B1C95" w:rsidRDefault="009B1C95" w:rsidP="00E114B9">
      <w:pPr>
        <w:ind w:hanging="567"/>
      </w:pPr>
    </w:p>
    <w:tbl>
      <w:tblPr>
        <w:tblW w:w="8642" w:type="dxa"/>
        <w:tblCellMar>
          <w:left w:w="70" w:type="dxa"/>
          <w:right w:w="70" w:type="dxa"/>
        </w:tblCellMar>
        <w:tblLook w:val="04A0" w:firstRow="1" w:lastRow="0" w:firstColumn="1" w:lastColumn="0" w:noHBand="0" w:noVBand="1"/>
      </w:tblPr>
      <w:tblGrid>
        <w:gridCol w:w="1364"/>
        <w:gridCol w:w="7402"/>
      </w:tblGrid>
      <w:tr w:rsidR="00E114B9" w:rsidRPr="00610086" w14:paraId="1032D29E" w14:textId="77777777" w:rsidTr="0038529A">
        <w:trPr>
          <w:trHeight w:val="732"/>
        </w:trPr>
        <w:tc>
          <w:tcPr>
            <w:tcW w:w="1240"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72EEB8F2" w14:textId="77777777" w:rsidR="00E114B9" w:rsidRPr="00610086" w:rsidRDefault="00E114B9" w:rsidP="0038529A">
            <w:pPr>
              <w:spacing w:before="0"/>
              <w:jc w:val="center"/>
              <w:rPr>
                <w:rFonts w:ascii="Aptos Narrow" w:hAnsi="Aptos Narrow"/>
                <w:b/>
                <w:bCs/>
                <w:color w:val="FFFFFF"/>
                <w:sz w:val="22"/>
                <w:szCs w:val="22"/>
              </w:rPr>
            </w:pPr>
            <w:r w:rsidRPr="00610086">
              <w:rPr>
                <w:rFonts w:ascii="Aptos Narrow" w:hAnsi="Aptos Narrow"/>
                <w:b/>
                <w:bCs/>
                <w:color w:val="FFFFFF"/>
                <w:sz w:val="22"/>
                <w:szCs w:val="22"/>
              </w:rPr>
              <w:t>Campo</w:t>
            </w:r>
          </w:p>
        </w:tc>
        <w:tc>
          <w:tcPr>
            <w:tcW w:w="7402" w:type="dxa"/>
            <w:tcBorders>
              <w:top w:val="single" w:sz="4" w:space="0" w:color="215C98"/>
              <w:left w:val="nil"/>
              <w:bottom w:val="single" w:sz="4" w:space="0" w:color="215C98"/>
              <w:right w:val="single" w:sz="4" w:space="0" w:color="215C98"/>
            </w:tcBorders>
            <w:shd w:val="clear" w:color="000000" w:fill="215C98"/>
            <w:noWrap/>
            <w:vAlign w:val="bottom"/>
            <w:hideMark/>
          </w:tcPr>
          <w:p w14:paraId="4B3A21E3" w14:textId="77777777" w:rsidR="00E114B9" w:rsidRPr="00610086" w:rsidRDefault="00E114B9" w:rsidP="0038529A">
            <w:pPr>
              <w:spacing w:before="0"/>
              <w:jc w:val="center"/>
              <w:rPr>
                <w:rFonts w:ascii="Aptos Narrow" w:hAnsi="Aptos Narrow"/>
                <w:b/>
                <w:bCs/>
                <w:color w:val="FFFFFF"/>
                <w:sz w:val="22"/>
                <w:szCs w:val="22"/>
              </w:rPr>
            </w:pPr>
            <w:r w:rsidRPr="00610086">
              <w:rPr>
                <w:rFonts w:ascii="Aptos Narrow" w:hAnsi="Aptos Narrow"/>
                <w:b/>
                <w:bCs/>
                <w:color w:val="FFFFFF"/>
                <w:sz w:val="22"/>
                <w:szCs w:val="22"/>
              </w:rPr>
              <w:t>Descripción/Literal</w:t>
            </w:r>
          </w:p>
        </w:tc>
      </w:tr>
      <w:tr w:rsidR="00E114B9" w:rsidRPr="00610086" w14:paraId="2FF42493" w14:textId="77777777" w:rsidTr="0038529A">
        <w:trPr>
          <w:trHeight w:val="1547"/>
        </w:trPr>
        <w:tc>
          <w:tcPr>
            <w:tcW w:w="1240" w:type="dxa"/>
            <w:tcBorders>
              <w:top w:val="nil"/>
              <w:left w:val="single" w:sz="4" w:space="0" w:color="215C98"/>
              <w:bottom w:val="single" w:sz="4" w:space="0" w:color="215C98"/>
              <w:right w:val="single" w:sz="4" w:space="0" w:color="215C98"/>
            </w:tcBorders>
            <w:shd w:val="clear" w:color="auto" w:fill="E2EFD9" w:themeFill="accent6" w:themeFillTint="33"/>
            <w:noWrap/>
            <w:vAlign w:val="center"/>
            <w:hideMark/>
          </w:tcPr>
          <w:p w14:paraId="08C6A003"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EM202</w:t>
            </w:r>
          </w:p>
        </w:tc>
        <w:tc>
          <w:tcPr>
            <w:tcW w:w="7402" w:type="dxa"/>
            <w:tcBorders>
              <w:top w:val="nil"/>
              <w:left w:val="nil"/>
              <w:bottom w:val="single" w:sz="4" w:space="0" w:color="215C98"/>
              <w:right w:val="single" w:sz="4" w:space="0" w:color="215C98"/>
            </w:tcBorders>
            <w:shd w:val="clear" w:color="auto" w:fill="E2EFD9" w:themeFill="accent6" w:themeFillTint="33"/>
            <w:vAlign w:val="bottom"/>
            <w:hideMark/>
          </w:tcPr>
          <w:p w14:paraId="46F557CD" w14:textId="77777777" w:rsidR="00E114B9" w:rsidRDefault="00E114B9" w:rsidP="009B1C95">
            <w:pPr>
              <w:spacing w:before="0"/>
              <w:ind w:left="120"/>
              <w:jc w:val="left"/>
              <w:rPr>
                <w:rFonts w:ascii="Aptos Narrow" w:hAnsi="Aptos Narrow"/>
                <w:color w:val="000000"/>
                <w:sz w:val="22"/>
                <w:szCs w:val="22"/>
              </w:rPr>
            </w:pPr>
            <w:r w:rsidRPr="00610086">
              <w:rPr>
                <w:rFonts w:ascii="Aptos Narrow" w:hAnsi="Aptos Narrow"/>
                <w:color w:val="000000"/>
                <w:sz w:val="22"/>
                <w:szCs w:val="22"/>
              </w:rPr>
              <w:t>Nodo agrupador. Será el título del bloque:</w:t>
            </w:r>
            <w:r w:rsidRPr="00610086">
              <w:rPr>
                <w:rFonts w:ascii="Aptos Narrow" w:hAnsi="Aptos Narrow"/>
                <w:color w:val="000000"/>
                <w:sz w:val="22"/>
                <w:szCs w:val="22"/>
              </w:rPr>
              <w:br/>
              <w:t>Productos de asistencia o reembolso: “DOMICILIO COBRO DE RECIBOS Y/O PAGO DE PRESTACIONES”.</w:t>
            </w:r>
            <w:r w:rsidRPr="00610086">
              <w:rPr>
                <w:rFonts w:ascii="Aptos Narrow" w:hAnsi="Aptos Narrow"/>
                <w:color w:val="000000"/>
                <w:sz w:val="22"/>
                <w:szCs w:val="22"/>
              </w:rPr>
              <w:br/>
              <w:t xml:space="preserve"> Productos de indemnización: “DOMICILIO COBRO DE RECIBOS Y/O PAGO DE LA INDEMNIZACIÓN”</w:t>
            </w:r>
          </w:p>
          <w:p w14:paraId="4D361C9A" w14:textId="20E7C34D" w:rsidR="00E114B9" w:rsidRPr="00610086" w:rsidRDefault="00E114B9" w:rsidP="009B1C95">
            <w:pPr>
              <w:spacing w:before="0"/>
              <w:ind w:left="120"/>
              <w:rPr>
                <w:rFonts w:ascii="Aptos Narrow" w:hAnsi="Aptos Narrow"/>
                <w:color w:val="000000"/>
                <w:sz w:val="22"/>
                <w:szCs w:val="22"/>
              </w:rPr>
            </w:pPr>
            <w:r w:rsidRPr="009A70DB">
              <w:t xml:space="preserve">Si la variable </w:t>
            </w:r>
            <w:r w:rsidR="009B1C95">
              <w:rPr>
                <w:b/>
                <w:bCs/>
              </w:rPr>
              <w:t>CODIGOPRODUCTO</w:t>
            </w:r>
            <w:r>
              <w:rPr>
                <w:b/>
                <w:bCs/>
              </w:rPr>
              <w:t xml:space="preserve"> </w:t>
            </w:r>
            <w:r>
              <w:t xml:space="preserve">se informará con el valor </w:t>
            </w:r>
            <w:r w:rsidRPr="0046565A">
              <w:rPr>
                <w:b/>
                <w:bCs/>
              </w:rPr>
              <w:t>SOLICITUD_TOMADOR</w:t>
            </w:r>
            <w:r>
              <w:t>, el Título del bloque será “PAGO”</w:t>
            </w:r>
          </w:p>
        </w:tc>
      </w:tr>
      <w:tr w:rsidR="00E114B9" w:rsidRPr="00610086" w14:paraId="2D165FEF" w14:textId="77777777" w:rsidTr="0038529A">
        <w:trPr>
          <w:trHeight w:val="406"/>
        </w:trPr>
        <w:tc>
          <w:tcPr>
            <w:tcW w:w="1240" w:type="dxa"/>
            <w:tcBorders>
              <w:top w:val="nil"/>
              <w:left w:val="single" w:sz="4" w:space="0" w:color="215C98"/>
              <w:bottom w:val="single" w:sz="4" w:space="0" w:color="215C98"/>
              <w:right w:val="single" w:sz="4" w:space="0" w:color="215C98"/>
            </w:tcBorders>
            <w:shd w:val="clear" w:color="auto" w:fill="E2EFD9" w:themeFill="accent6" w:themeFillTint="33"/>
            <w:noWrap/>
            <w:vAlign w:val="center"/>
            <w:hideMark/>
          </w:tcPr>
          <w:p w14:paraId="442BF312"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202-C1</w:t>
            </w:r>
          </w:p>
        </w:tc>
        <w:tc>
          <w:tcPr>
            <w:tcW w:w="7402" w:type="dxa"/>
            <w:tcBorders>
              <w:top w:val="nil"/>
              <w:left w:val="nil"/>
              <w:bottom w:val="single" w:sz="4" w:space="0" w:color="215C98"/>
              <w:right w:val="single" w:sz="4" w:space="0" w:color="215C98"/>
            </w:tcBorders>
            <w:shd w:val="clear" w:color="auto" w:fill="E2EFD9" w:themeFill="accent6" w:themeFillTint="33"/>
            <w:vAlign w:val="bottom"/>
            <w:hideMark/>
          </w:tcPr>
          <w:p w14:paraId="6518C0F2" w14:textId="77777777" w:rsidR="00E114B9" w:rsidRPr="00E114B9" w:rsidRDefault="00E114B9" w:rsidP="00B56988">
            <w:pPr>
              <w:spacing w:before="0"/>
              <w:ind w:left="120"/>
              <w:jc w:val="left"/>
              <w:rPr>
                <w:rFonts w:ascii="Aptos Narrow" w:hAnsi="Aptos Narrow"/>
                <w:b/>
                <w:bCs/>
                <w:color w:val="000000"/>
                <w:sz w:val="22"/>
                <w:szCs w:val="22"/>
              </w:rPr>
            </w:pPr>
            <w:r w:rsidRPr="00610086">
              <w:rPr>
                <w:rFonts w:ascii="Aptos Narrow" w:hAnsi="Aptos Narrow"/>
                <w:color w:val="000000"/>
                <w:sz w:val="22"/>
                <w:szCs w:val="22"/>
                <w:lang w:val="pt-PT"/>
              </w:rPr>
              <w:t xml:space="preserve">Forma de Pago (anual, mensual, semestral…). </w:t>
            </w:r>
            <w:r w:rsidRPr="00E114B9">
              <w:rPr>
                <w:rFonts w:ascii="Aptos Narrow" w:hAnsi="Aptos Narrow"/>
                <w:color w:val="000000"/>
                <w:sz w:val="22"/>
                <w:szCs w:val="22"/>
              </w:rPr>
              <w:t>Literal</w:t>
            </w:r>
            <w:r w:rsidRPr="00610086">
              <w:rPr>
                <w:rFonts w:ascii="Aptos Narrow" w:hAnsi="Aptos Narrow"/>
                <w:color w:val="000000"/>
                <w:sz w:val="22"/>
                <w:szCs w:val="22"/>
              </w:rPr>
              <w:t xml:space="preserve"> </w:t>
            </w:r>
            <w:r w:rsidRPr="00E114B9">
              <w:rPr>
                <w:rFonts w:ascii="Aptos Narrow" w:hAnsi="Aptos Narrow"/>
                <w:color w:val="000000"/>
                <w:sz w:val="22"/>
                <w:szCs w:val="22"/>
              </w:rPr>
              <w:t>fijo</w:t>
            </w:r>
            <w:r w:rsidRPr="00610086">
              <w:rPr>
                <w:rFonts w:ascii="Aptos Narrow" w:hAnsi="Aptos Narrow"/>
                <w:color w:val="000000"/>
                <w:sz w:val="22"/>
                <w:szCs w:val="22"/>
              </w:rPr>
              <w:t xml:space="preserve">: </w:t>
            </w:r>
            <w:r w:rsidRPr="00610086">
              <w:rPr>
                <w:rFonts w:ascii="Aptos Narrow" w:hAnsi="Aptos Narrow"/>
                <w:b/>
                <w:bCs/>
                <w:color w:val="000000"/>
                <w:sz w:val="22"/>
                <w:szCs w:val="22"/>
              </w:rPr>
              <w:t>Forma de Pago:</w:t>
            </w:r>
          </w:p>
          <w:p w14:paraId="01AEE1BA" w14:textId="7D9B06E6" w:rsidR="00E114B9" w:rsidRPr="00610086" w:rsidRDefault="00E114B9" w:rsidP="00B56988">
            <w:pPr>
              <w:spacing w:before="0"/>
              <w:ind w:left="120"/>
              <w:jc w:val="left"/>
              <w:rPr>
                <w:rFonts w:ascii="Aptos Narrow" w:hAnsi="Aptos Narrow"/>
                <w:color w:val="000000"/>
                <w:sz w:val="22"/>
                <w:szCs w:val="22"/>
              </w:rPr>
            </w:pPr>
            <w:r w:rsidRPr="005D194D">
              <w:rPr>
                <w:rFonts w:ascii="Aptos Narrow" w:hAnsi="Aptos Narrow"/>
                <w:color w:val="000000"/>
                <w:sz w:val="22"/>
                <w:szCs w:val="22"/>
              </w:rPr>
              <w:t xml:space="preserve">Si la variable </w:t>
            </w:r>
            <w:r w:rsidR="009B1C95">
              <w:rPr>
                <w:rFonts w:ascii="Aptos Narrow" w:hAnsi="Aptos Narrow"/>
                <w:b/>
                <w:bCs/>
                <w:color w:val="000000"/>
                <w:sz w:val="22"/>
                <w:szCs w:val="22"/>
              </w:rPr>
              <w:t>CODIGOPRODUCTO</w:t>
            </w:r>
            <w:r w:rsidRPr="005D194D">
              <w:rPr>
                <w:rFonts w:ascii="Aptos Narrow" w:hAnsi="Aptos Narrow"/>
                <w:color w:val="000000"/>
                <w:sz w:val="22"/>
                <w:szCs w:val="22"/>
              </w:rPr>
              <w:t xml:space="preserve"> se informará con el valor </w:t>
            </w:r>
            <w:r w:rsidRPr="005D194D">
              <w:rPr>
                <w:rFonts w:ascii="Aptos Narrow" w:hAnsi="Aptos Narrow"/>
                <w:b/>
                <w:bCs/>
                <w:color w:val="000000"/>
                <w:sz w:val="22"/>
                <w:szCs w:val="22"/>
              </w:rPr>
              <w:t>SOLICITUD_TOMADOR</w:t>
            </w:r>
            <w:r w:rsidRPr="005D194D">
              <w:rPr>
                <w:rFonts w:ascii="Aptos Narrow" w:hAnsi="Aptos Narrow"/>
                <w:color w:val="000000"/>
                <w:sz w:val="22"/>
                <w:szCs w:val="22"/>
              </w:rPr>
              <w:t>, el literal fijo en plantilla será:</w:t>
            </w:r>
            <w:r>
              <w:rPr>
                <w:rFonts w:ascii="Aptos Narrow" w:hAnsi="Aptos Narrow"/>
                <w:b/>
                <w:bCs/>
                <w:color w:val="000000"/>
                <w:sz w:val="22"/>
                <w:szCs w:val="22"/>
              </w:rPr>
              <w:t xml:space="preserve"> </w:t>
            </w:r>
            <w:r w:rsidRPr="005D194D">
              <w:rPr>
                <w:rFonts w:ascii="Aptos Narrow" w:hAnsi="Aptos Narrow"/>
                <w:b/>
                <w:bCs/>
                <w:color w:val="000000"/>
                <w:sz w:val="22"/>
                <w:szCs w:val="22"/>
              </w:rPr>
              <w:t>Fraccionamiento de pago</w:t>
            </w:r>
          </w:p>
        </w:tc>
      </w:tr>
      <w:tr w:rsidR="00E114B9" w:rsidRPr="00610086" w14:paraId="6EAF0F1E" w14:textId="77777777" w:rsidTr="00A23DAE">
        <w:trPr>
          <w:trHeight w:val="588"/>
        </w:trPr>
        <w:tc>
          <w:tcPr>
            <w:tcW w:w="1240" w:type="dxa"/>
            <w:tcBorders>
              <w:top w:val="nil"/>
              <w:left w:val="single" w:sz="4" w:space="0" w:color="215C98"/>
              <w:bottom w:val="single" w:sz="4" w:space="0" w:color="auto"/>
              <w:right w:val="single" w:sz="4" w:space="0" w:color="215C98"/>
            </w:tcBorders>
            <w:noWrap/>
            <w:vAlign w:val="center"/>
            <w:hideMark/>
          </w:tcPr>
          <w:p w14:paraId="4E6B129E"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202-C2</w:t>
            </w:r>
          </w:p>
        </w:tc>
        <w:tc>
          <w:tcPr>
            <w:tcW w:w="7402" w:type="dxa"/>
            <w:tcBorders>
              <w:top w:val="nil"/>
              <w:left w:val="nil"/>
              <w:bottom w:val="single" w:sz="4" w:space="0" w:color="auto"/>
              <w:right w:val="single" w:sz="4" w:space="0" w:color="215C98"/>
            </w:tcBorders>
            <w:vAlign w:val="bottom"/>
            <w:hideMark/>
          </w:tcPr>
          <w:p w14:paraId="7CB60A1E"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Código de la Entidad Bancaria de Pago. </w:t>
            </w:r>
            <w:r>
              <w:rPr>
                <w:rFonts w:ascii="Aptos Narrow" w:hAnsi="Aptos Narrow"/>
                <w:color w:val="000000"/>
                <w:sz w:val="22"/>
                <w:szCs w:val="22"/>
                <w:lang w:val="pt-PT"/>
              </w:rPr>
              <w:t>Literal</w:t>
            </w:r>
            <w:r w:rsidRPr="00610086">
              <w:rPr>
                <w:rFonts w:ascii="Aptos Narrow" w:hAnsi="Aptos Narrow"/>
                <w:color w:val="000000"/>
                <w:sz w:val="22"/>
                <w:szCs w:val="22"/>
                <w:lang w:val="pt-PT"/>
              </w:rPr>
              <w:t xml:space="preserve"> </w:t>
            </w:r>
            <w:r>
              <w:rPr>
                <w:rFonts w:ascii="Aptos Narrow" w:hAnsi="Aptos Narrow"/>
                <w:color w:val="000000"/>
                <w:sz w:val="22"/>
                <w:szCs w:val="22"/>
                <w:lang w:val="pt-PT"/>
              </w:rPr>
              <w:t>fijo</w:t>
            </w:r>
            <w:r w:rsidRPr="00610086">
              <w:rPr>
                <w:rFonts w:ascii="Aptos Narrow" w:hAnsi="Aptos Narrow"/>
                <w:color w:val="000000"/>
                <w:sz w:val="22"/>
                <w:szCs w:val="22"/>
              </w:rPr>
              <w:t>: Código Banco:</w:t>
            </w:r>
          </w:p>
        </w:tc>
      </w:tr>
      <w:tr w:rsidR="00E114B9" w:rsidRPr="00610086" w14:paraId="28A14A35" w14:textId="77777777" w:rsidTr="00A23DAE">
        <w:trPr>
          <w:trHeight w:val="492"/>
        </w:trPr>
        <w:tc>
          <w:tcPr>
            <w:tcW w:w="1240" w:type="dxa"/>
            <w:tcBorders>
              <w:top w:val="single" w:sz="4" w:space="0" w:color="auto"/>
              <w:left w:val="single" w:sz="4" w:space="0" w:color="215C98"/>
              <w:bottom w:val="single" w:sz="4" w:space="0" w:color="215C98"/>
              <w:right w:val="single" w:sz="4" w:space="0" w:color="215C98"/>
            </w:tcBorders>
            <w:noWrap/>
            <w:vAlign w:val="center"/>
            <w:hideMark/>
          </w:tcPr>
          <w:p w14:paraId="4CE3D33B"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lastRenderedPageBreak/>
              <w:t>202-C3</w:t>
            </w:r>
          </w:p>
        </w:tc>
        <w:tc>
          <w:tcPr>
            <w:tcW w:w="7402" w:type="dxa"/>
            <w:tcBorders>
              <w:top w:val="single" w:sz="4" w:space="0" w:color="auto"/>
              <w:left w:val="nil"/>
              <w:bottom w:val="single" w:sz="4" w:space="0" w:color="215C98"/>
              <w:right w:val="single" w:sz="4" w:space="0" w:color="215C98"/>
            </w:tcBorders>
            <w:noWrap/>
            <w:vAlign w:val="bottom"/>
            <w:hideMark/>
          </w:tcPr>
          <w:p w14:paraId="5B2B5679"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Código de la Sucursal de Pago. Literal fijo: Oficina:</w:t>
            </w:r>
          </w:p>
        </w:tc>
      </w:tr>
      <w:tr w:rsidR="00E114B9" w:rsidRPr="00610086" w14:paraId="1BE758FE" w14:textId="77777777" w:rsidTr="0038529A">
        <w:trPr>
          <w:trHeight w:val="300"/>
        </w:trPr>
        <w:tc>
          <w:tcPr>
            <w:tcW w:w="1240" w:type="dxa"/>
            <w:tcBorders>
              <w:top w:val="nil"/>
              <w:left w:val="single" w:sz="4" w:space="0" w:color="215C98"/>
              <w:bottom w:val="single" w:sz="4" w:space="0" w:color="215C98"/>
              <w:right w:val="single" w:sz="4" w:space="0" w:color="215C98"/>
            </w:tcBorders>
            <w:noWrap/>
            <w:vAlign w:val="center"/>
            <w:hideMark/>
          </w:tcPr>
          <w:p w14:paraId="4EA89C75"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202-C4</w:t>
            </w:r>
          </w:p>
        </w:tc>
        <w:tc>
          <w:tcPr>
            <w:tcW w:w="7402" w:type="dxa"/>
            <w:tcBorders>
              <w:top w:val="nil"/>
              <w:left w:val="nil"/>
              <w:bottom w:val="single" w:sz="4" w:space="0" w:color="215C98"/>
              <w:right w:val="single" w:sz="4" w:space="0" w:color="215C98"/>
            </w:tcBorders>
            <w:noWrap/>
            <w:vAlign w:val="bottom"/>
            <w:hideMark/>
          </w:tcPr>
          <w:p w14:paraId="3587201A"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Dígito de Control de la Cuenta. </w:t>
            </w:r>
            <w:r>
              <w:rPr>
                <w:rFonts w:ascii="Aptos Narrow" w:hAnsi="Aptos Narrow"/>
                <w:color w:val="000000"/>
                <w:sz w:val="22"/>
                <w:szCs w:val="22"/>
                <w:lang w:val="pt-PT"/>
              </w:rPr>
              <w:t>Literal</w:t>
            </w:r>
            <w:r w:rsidRPr="00610086">
              <w:rPr>
                <w:rFonts w:ascii="Aptos Narrow" w:hAnsi="Aptos Narrow"/>
                <w:color w:val="000000"/>
                <w:sz w:val="22"/>
                <w:szCs w:val="22"/>
                <w:lang w:val="pt-PT"/>
              </w:rPr>
              <w:t xml:space="preserve"> </w:t>
            </w:r>
            <w:r>
              <w:rPr>
                <w:rFonts w:ascii="Aptos Narrow" w:hAnsi="Aptos Narrow"/>
                <w:color w:val="000000"/>
                <w:sz w:val="22"/>
                <w:szCs w:val="22"/>
                <w:lang w:val="pt-PT"/>
              </w:rPr>
              <w:t>fijo</w:t>
            </w:r>
            <w:r w:rsidRPr="00610086">
              <w:rPr>
                <w:rFonts w:ascii="Aptos Narrow" w:hAnsi="Aptos Narrow"/>
                <w:color w:val="000000"/>
                <w:sz w:val="22"/>
                <w:szCs w:val="22"/>
              </w:rPr>
              <w:t>: D.C:</w:t>
            </w:r>
          </w:p>
        </w:tc>
      </w:tr>
      <w:tr w:rsidR="00E114B9" w:rsidRPr="00610086" w14:paraId="0443CEFF" w14:textId="77777777" w:rsidTr="0038529A">
        <w:trPr>
          <w:trHeight w:val="300"/>
        </w:trPr>
        <w:tc>
          <w:tcPr>
            <w:tcW w:w="1240" w:type="dxa"/>
            <w:tcBorders>
              <w:top w:val="nil"/>
              <w:left w:val="single" w:sz="4" w:space="0" w:color="215C98"/>
              <w:bottom w:val="single" w:sz="4" w:space="0" w:color="215C98"/>
              <w:right w:val="single" w:sz="4" w:space="0" w:color="215C98"/>
            </w:tcBorders>
            <w:noWrap/>
            <w:vAlign w:val="center"/>
            <w:hideMark/>
          </w:tcPr>
          <w:p w14:paraId="154DD00F"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202-C5</w:t>
            </w:r>
          </w:p>
        </w:tc>
        <w:tc>
          <w:tcPr>
            <w:tcW w:w="7402" w:type="dxa"/>
            <w:tcBorders>
              <w:top w:val="nil"/>
              <w:left w:val="nil"/>
              <w:bottom w:val="single" w:sz="4" w:space="0" w:color="215C98"/>
              <w:right w:val="single" w:sz="4" w:space="0" w:color="215C98"/>
            </w:tcBorders>
            <w:noWrap/>
            <w:vAlign w:val="bottom"/>
            <w:hideMark/>
          </w:tcPr>
          <w:p w14:paraId="6533835F"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Número de cuenta de Pago. </w:t>
            </w:r>
            <w:r w:rsidRPr="00E114B9">
              <w:rPr>
                <w:rFonts w:ascii="Aptos Narrow" w:hAnsi="Aptos Narrow"/>
                <w:color w:val="000000"/>
                <w:sz w:val="22"/>
                <w:szCs w:val="22"/>
              </w:rPr>
              <w:t>Literal</w:t>
            </w:r>
            <w:r w:rsidRPr="00610086">
              <w:rPr>
                <w:rFonts w:ascii="Aptos Narrow" w:hAnsi="Aptos Narrow"/>
                <w:color w:val="000000"/>
                <w:sz w:val="22"/>
                <w:szCs w:val="22"/>
              </w:rPr>
              <w:t xml:space="preserve"> </w:t>
            </w:r>
            <w:r w:rsidRPr="00E114B9">
              <w:rPr>
                <w:rFonts w:ascii="Aptos Narrow" w:hAnsi="Aptos Narrow"/>
                <w:color w:val="000000"/>
                <w:sz w:val="22"/>
                <w:szCs w:val="22"/>
              </w:rPr>
              <w:t>fijo</w:t>
            </w:r>
            <w:r w:rsidRPr="00610086">
              <w:rPr>
                <w:rFonts w:ascii="Aptos Narrow" w:hAnsi="Aptos Narrow"/>
                <w:color w:val="000000"/>
                <w:sz w:val="22"/>
                <w:szCs w:val="22"/>
              </w:rPr>
              <w:t>: Cuenta:</w:t>
            </w:r>
          </w:p>
        </w:tc>
      </w:tr>
      <w:tr w:rsidR="00E114B9" w:rsidRPr="00610086" w14:paraId="2CF49967" w14:textId="77777777" w:rsidTr="00B56988">
        <w:trPr>
          <w:trHeight w:val="588"/>
        </w:trPr>
        <w:tc>
          <w:tcPr>
            <w:tcW w:w="1240" w:type="dxa"/>
            <w:tcBorders>
              <w:top w:val="nil"/>
              <w:left w:val="single" w:sz="4" w:space="0" w:color="215C98"/>
              <w:bottom w:val="single" w:sz="4" w:space="0" w:color="auto"/>
              <w:right w:val="single" w:sz="4" w:space="0" w:color="215C98"/>
            </w:tcBorders>
            <w:noWrap/>
            <w:vAlign w:val="center"/>
            <w:hideMark/>
          </w:tcPr>
          <w:p w14:paraId="3868CD4D"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202-C6</w:t>
            </w:r>
          </w:p>
        </w:tc>
        <w:tc>
          <w:tcPr>
            <w:tcW w:w="7402" w:type="dxa"/>
            <w:tcBorders>
              <w:top w:val="nil"/>
              <w:left w:val="nil"/>
              <w:bottom w:val="single" w:sz="4" w:space="0" w:color="auto"/>
              <w:right w:val="single" w:sz="4" w:space="0" w:color="215C98"/>
            </w:tcBorders>
            <w:vAlign w:val="bottom"/>
            <w:hideMark/>
          </w:tcPr>
          <w:p w14:paraId="2798D373"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Código de la Entidad Bancaria de Pago. </w:t>
            </w:r>
            <w:r>
              <w:rPr>
                <w:rFonts w:ascii="Aptos Narrow" w:hAnsi="Aptos Narrow"/>
                <w:color w:val="000000"/>
                <w:sz w:val="22"/>
                <w:szCs w:val="22"/>
                <w:lang w:val="pt-PT"/>
              </w:rPr>
              <w:t>Literal</w:t>
            </w:r>
            <w:r w:rsidRPr="00610086">
              <w:rPr>
                <w:rFonts w:ascii="Aptos Narrow" w:hAnsi="Aptos Narrow"/>
                <w:color w:val="000000"/>
                <w:sz w:val="22"/>
                <w:szCs w:val="22"/>
                <w:lang w:val="pt-PT"/>
              </w:rPr>
              <w:t xml:space="preserve"> </w:t>
            </w:r>
            <w:r>
              <w:rPr>
                <w:rFonts w:ascii="Aptos Narrow" w:hAnsi="Aptos Narrow"/>
                <w:color w:val="000000"/>
                <w:sz w:val="22"/>
                <w:szCs w:val="22"/>
                <w:lang w:val="pt-PT"/>
              </w:rPr>
              <w:t>fijo</w:t>
            </w:r>
            <w:r w:rsidRPr="00610086">
              <w:rPr>
                <w:rFonts w:ascii="Aptos Narrow" w:hAnsi="Aptos Narrow"/>
                <w:color w:val="000000"/>
                <w:sz w:val="22"/>
                <w:szCs w:val="22"/>
              </w:rPr>
              <w:t>: Código Banco:</w:t>
            </w:r>
          </w:p>
        </w:tc>
      </w:tr>
      <w:tr w:rsidR="00E114B9" w:rsidRPr="00610086" w14:paraId="3A6F1B63" w14:textId="77777777" w:rsidTr="00B56988">
        <w:trPr>
          <w:trHeight w:val="300"/>
        </w:trPr>
        <w:tc>
          <w:tcPr>
            <w:tcW w:w="1240" w:type="dxa"/>
            <w:tcBorders>
              <w:top w:val="single" w:sz="4" w:space="0" w:color="auto"/>
              <w:left w:val="single" w:sz="4" w:space="0" w:color="215C98"/>
              <w:bottom w:val="single" w:sz="4" w:space="0" w:color="215C98"/>
              <w:right w:val="single" w:sz="4" w:space="0" w:color="215C98"/>
            </w:tcBorders>
            <w:noWrap/>
            <w:vAlign w:val="center"/>
            <w:hideMark/>
          </w:tcPr>
          <w:p w14:paraId="3EADC7DB"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202-C7</w:t>
            </w:r>
          </w:p>
        </w:tc>
        <w:tc>
          <w:tcPr>
            <w:tcW w:w="7402" w:type="dxa"/>
            <w:tcBorders>
              <w:top w:val="single" w:sz="4" w:space="0" w:color="auto"/>
              <w:left w:val="nil"/>
              <w:bottom w:val="single" w:sz="4" w:space="0" w:color="215C98"/>
              <w:right w:val="single" w:sz="4" w:space="0" w:color="215C98"/>
            </w:tcBorders>
            <w:noWrap/>
            <w:vAlign w:val="bottom"/>
            <w:hideMark/>
          </w:tcPr>
          <w:p w14:paraId="2BD8E252"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Código de la Sucursal de Pago. Literal fijo: Oficina:</w:t>
            </w:r>
          </w:p>
        </w:tc>
      </w:tr>
      <w:tr w:rsidR="00E114B9" w:rsidRPr="00610086" w14:paraId="56F70B14" w14:textId="77777777" w:rsidTr="0038529A">
        <w:trPr>
          <w:trHeight w:val="300"/>
        </w:trPr>
        <w:tc>
          <w:tcPr>
            <w:tcW w:w="1240" w:type="dxa"/>
            <w:tcBorders>
              <w:top w:val="nil"/>
              <w:left w:val="single" w:sz="4" w:space="0" w:color="215C98"/>
              <w:bottom w:val="single" w:sz="4" w:space="0" w:color="215C98"/>
              <w:right w:val="single" w:sz="4" w:space="0" w:color="215C98"/>
            </w:tcBorders>
            <w:noWrap/>
            <w:vAlign w:val="center"/>
            <w:hideMark/>
          </w:tcPr>
          <w:p w14:paraId="537A7643"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202-C8</w:t>
            </w:r>
          </w:p>
        </w:tc>
        <w:tc>
          <w:tcPr>
            <w:tcW w:w="7402" w:type="dxa"/>
            <w:tcBorders>
              <w:top w:val="nil"/>
              <w:left w:val="nil"/>
              <w:bottom w:val="single" w:sz="4" w:space="0" w:color="215C98"/>
              <w:right w:val="single" w:sz="4" w:space="0" w:color="215C98"/>
            </w:tcBorders>
            <w:noWrap/>
            <w:vAlign w:val="bottom"/>
            <w:hideMark/>
          </w:tcPr>
          <w:p w14:paraId="1C17C541"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Dígito de Control de la Cuenta. </w:t>
            </w:r>
            <w:r>
              <w:rPr>
                <w:rFonts w:ascii="Aptos Narrow" w:hAnsi="Aptos Narrow"/>
                <w:color w:val="000000"/>
                <w:sz w:val="22"/>
                <w:szCs w:val="22"/>
                <w:lang w:val="pt-PT"/>
              </w:rPr>
              <w:t>Literal</w:t>
            </w:r>
            <w:r w:rsidRPr="00610086">
              <w:rPr>
                <w:rFonts w:ascii="Aptos Narrow" w:hAnsi="Aptos Narrow"/>
                <w:color w:val="000000"/>
                <w:sz w:val="22"/>
                <w:szCs w:val="22"/>
                <w:lang w:val="pt-PT"/>
              </w:rPr>
              <w:t xml:space="preserve"> </w:t>
            </w:r>
            <w:r>
              <w:rPr>
                <w:rFonts w:ascii="Aptos Narrow" w:hAnsi="Aptos Narrow"/>
                <w:color w:val="000000"/>
                <w:sz w:val="22"/>
                <w:szCs w:val="22"/>
                <w:lang w:val="pt-PT"/>
              </w:rPr>
              <w:t>fijo</w:t>
            </w:r>
            <w:r w:rsidRPr="00610086">
              <w:rPr>
                <w:rFonts w:ascii="Aptos Narrow" w:hAnsi="Aptos Narrow"/>
                <w:color w:val="000000"/>
                <w:sz w:val="22"/>
                <w:szCs w:val="22"/>
              </w:rPr>
              <w:t>: D.C:</w:t>
            </w:r>
          </w:p>
        </w:tc>
      </w:tr>
      <w:tr w:rsidR="00E114B9" w:rsidRPr="00610086" w14:paraId="5B5CD661" w14:textId="77777777" w:rsidTr="0038529A">
        <w:trPr>
          <w:trHeight w:val="300"/>
        </w:trPr>
        <w:tc>
          <w:tcPr>
            <w:tcW w:w="1240" w:type="dxa"/>
            <w:tcBorders>
              <w:top w:val="nil"/>
              <w:left w:val="single" w:sz="4" w:space="0" w:color="215C98"/>
              <w:bottom w:val="single" w:sz="4" w:space="0" w:color="215C98"/>
              <w:right w:val="single" w:sz="4" w:space="0" w:color="215C98"/>
            </w:tcBorders>
            <w:noWrap/>
            <w:vAlign w:val="center"/>
            <w:hideMark/>
          </w:tcPr>
          <w:p w14:paraId="5E70EE82"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202-C9</w:t>
            </w:r>
          </w:p>
        </w:tc>
        <w:tc>
          <w:tcPr>
            <w:tcW w:w="7402" w:type="dxa"/>
            <w:tcBorders>
              <w:top w:val="nil"/>
              <w:left w:val="nil"/>
              <w:bottom w:val="single" w:sz="4" w:space="0" w:color="215C98"/>
              <w:right w:val="single" w:sz="4" w:space="0" w:color="215C98"/>
            </w:tcBorders>
            <w:noWrap/>
            <w:vAlign w:val="bottom"/>
            <w:hideMark/>
          </w:tcPr>
          <w:p w14:paraId="2D7ACED0"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Número de cuenta de Pago Literal fijo: Cuenta:</w:t>
            </w:r>
          </w:p>
        </w:tc>
      </w:tr>
      <w:tr w:rsidR="00E114B9" w:rsidRPr="00610086" w14:paraId="7751FF06" w14:textId="77777777" w:rsidTr="0038529A">
        <w:trPr>
          <w:trHeight w:val="300"/>
        </w:trPr>
        <w:tc>
          <w:tcPr>
            <w:tcW w:w="1240" w:type="dxa"/>
            <w:tcBorders>
              <w:top w:val="nil"/>
              <w:left w:val="single" w:sz="4" w:space="0" w:color="215C98"/>
              <w:bottom w:val="single" w:sz="4" w:space="0" w:color="auto"/>
              <w:right w:val="single" w:sz="4" w:space="0" w:color="215C98"/>
            </w:tcBorders>
            <w:shd w:val="clear" w:color="auto" w:fill="E2EFD9" w:themeFill="accent6" w:themeFillTint="33"/>
            <w:noWrap/>
            <w:vAlign w:val="center"/>
            <w:hideMark/>
          </w:tcPr>
          <w:p w14:paraId="139938C2" w14:textId="77777777" w:rsidR="00E114B9" w:rsidRPr="00610086" w:rsidRDefault="00E114B9" w:rsidP="00A23DAE">
            <w:pPr>
              <w:spacing w:before="0"/>
              <w:ind w:hanging="358"/>
              <w:rPr>
                <w:rFonts w:ascii="Aptos Narrow" w:hAnsi="Aptos Narrow"/>
                <w:color w:val="000000"/>
                <w:sz w:val="22"/>
                <w:szCs w:val="22"/>
              </w:rPr>
            </w:pPr>
            <w:r w:rsidRPr="00610086">
              <w:rPr>
                <w:rFonts w:ascii="Aptos Narrow" w:hAnsi="Aptos Narrow"/>
                <w:color w:val="000000"/>
                <w:sz w:val="22"/>
                <w:szCs w:val="22"/>
              </w:rPr>
              <w:t>202-C10</w:t>
            </w:r>
          </w:p>
        </w:tc>
        <w:tc>
          <w:tcPr>
            <w:tcW w:w="7402" w:type="dxa"/>
            <w:tcBorders>
              <w:top w:val="nil"/>
              <w:left w:val="nil"/>
              <w:bottom w:val="single" w:sz="4" w:space="0" w:color="auto"/>
              <w:right w:val="single" w:sz="4" w:space="0" w:color="215C98"/>
            </w:tcBorders>
            <w:shd w:val="clear" w:color="auto" w:fill="E2EFD9" w:themeFill="accent6" w:themeFillTint="33"/>
            <w:noWrap/>
            <w:vAlign w:val="bottom"/>
            <w:hideMark/>
          </w:tcPr>
          <w:p w14:paraId="78232511" w14:textId="77777777" w:rsidR="00E114B9" w:rsidRPr="00610086" w:rsidRDefault="00E114B9" w:rsidP="0038529A">
            <w:pPr>
              <w:spacing w:before="0"/>
              <w:rPr>
                <w:rFonts w:ascii="Aptos Narrow" w:hAnsi="Aptos Narrow"/>
                <w:color w:val="000000"/>
                <w:sz w:val="22"/>
                <w:szCs w:val="22"/>
              </w:rPr>
            </w:pPr>
            <w:r w:rsidRPr="00610086">
              <w:rPr>
                <w:rFonts w:ascii="Aptos Narrow" w:hAnsi="Aptos Narrow"/>
                <w:color w:val="000000"/>
                <w:sz w:val="22"/>
                <w:szCs w:val="22"/>
              </w:rPr>
              <w:t xml:space="preserve">Número de Tarjeta. </w:t>
            </w:r>
            <w:r w:rsidRPr="00E114B9">
              <w:rPr>
                <w:rFonts w:ascii="Aptos Narrow" w:hAnsi="Aptos Narrow"/>
                <w:color w:val="000000"/>
                <w:sz w:val="22"/>
                <w:szCs w:val="22"/>
              </w:rPr>
              <w:t>Literal</w:t>
            </w:r>
            <w:r w:rsidRPr="00610086">
              <w:rPr>
                <w:rFonts w:ascii="Aptos Narrow" w:hAnsi="Aptos Narrow"/>
                <w:color w:val="000000"/>
                <w:sz w:val="22"/>
                <w:szCs w:val="22"/>
              </w:rPr>
              <w:t xml:space="preserve"> </w:t>
            </w:r>
            <w:r w:rsidRPr="00E114B9">
              <w:rPr>
                <w:rFonts w:ascii="Aptos Narrow" w:hAnsi="Aptos Narrow"/>
                <w:color w:val="000000"/>
                <w:sz w:val="22"/>
                <w:szCs w:val="22"/>
              </w:rPr>
              <w:t>fijo</w:t>
            </w:r>
            <w:r w:rsidRPr="00610086">
              <w:rPr>
                <w:rFonts w:ascii="Aptos Narrow" w:hAnsi="Aptos Narrow"/>
                <w:color w:val="000000"/>
                <w:sz w:val="22"/>
                <w:szCs w:val="22"/>
              </w:rPr>
              <w:t xml:space="preserve">: </w:t>
            </w:r>
            <w:r w:rsidRPr="00610086">
              <w:rPr>
                <w:rFonts w:ascii="Aptos Narrow" w:hAnsi="Aptos Narrow"/>
                <w:b/>
                <w:bCs/>
                <w:color w:val="000000"/>
                <w:sz w:val="22"/>
                <w:szCs w:val="22"/>
              </w:rPr>
              <w:t>Tarjeta</w:t>
            </w:r>
            <w:r w:rsidRPr="00610086">
              <w:rPr>
                <w:rFonts w:ascii="Aptos Narrow" w:hAnsi="Aptos Narrow"/>
                <w:color w:val="000000"/>
                <w:sz w:val="22"/>
                <w:szCs w:val="22"/>
              </w:rPr>
              <w:t>:</w:t>
            </w:r>
          </w:p>
        </w:tc>
      </w:tr>
      <w:tr w:rsidR="00E114B9" w:rsidRPr="00610086" w14:paraId="528624B7" w14:textId="77777777" w:rsidTr="0038529A">
        <w:trPr>
          <w:trHeight w:val="300"/>
        </w:trPr>
        <w:tc>
          <w:tcPr>
            <w:tcW w:w="1240" w:type="dxa"/>
            <w:tcBorders>
              <w:top w:val="single" w:sz="4" w:space="0" w:color="auto"/>
              <w:left w:val="single" w:sz="4" w:space="0" w:color="215C98"/>
              <w:bottom w:val="single" w:sz="4" w:space="0" w:color="auto"/>
              <w:right w:val="single" w:sz="4" w:space="0" w:color="215C98"/>
            </w:tcBorders>
            <w:shd w:val="clear" w:color="auto" w:fill="E2EFD9" w:themeFill="accent6" w:themeFillTint="33"/>
            <w:noWrap/>
            <w:vAlign w:val="center"/>
          </w:tcPr>
          <w:p w14:paraId="1FB18124" w14:textId="77777777" w:rsidR="00E114B9" w:rsidRPr="00610086" w:rsidRDefault="00E114B9" w:rsidP="00A23DAE">
            <w:pPr>
              <w:spacing w:before="0"/>
              <w:ind w:hanging="358"/>
              <w:rPr>
                <w:rFonts w:ascii="Aptos Narrow" w:hAnsi="Aptos Narrow"/>
                <w:color w:val="000000"/>
                <w:sz w:val="22"/>
                <w:szCs w:val="22"/>
              </w:rPr>
            </w:pPr>
            <w:r>
              <w:rPr>
                <w:rFonts w:ascii="Aptos Narrow" w:hAnsi="Aptos Narrow"/>
                <w:color w:val="000000"/>
                <w:sz w:val="22"/>
                <w:szCs w:val="22"/>
              </w:rPr>
              <w:t>202-C11</w:t>
            </w:r>
          </w:p>
        </w:tc>
        <w:tc>
          <w:tcPr>
            <w:tcW w:w="7402" w:type="dxa"/>
            <w:tcBorders>
              <w:top w:val="single" w:sz="4" w:space="0" w:color="auto"/>
              <w:left w:val="nil"/>
              <w:bottom w:val="single" w:sz="4" w:space="0" w:color="215C98"/>
              <w:right w:val="single" w:sz="4" w:space="0" w:color="215C98"/>
            </w:tcBorders>
            <w:shd w:val="clear" w:color="auto" w:fill="E2EFD9" w:themeFill="accent6" w:themeFillTint="33"/>
            <w:noWrap/>
            <w:vAlign w:val="bottom"/>
          </w:tcPr>
          <w:p w14:paraId="77B41492" w14:textId="77777777" w:rsidR="00E114B9" w:rsidRPr="005D194D" w:rsidRDefault="00E114B9" w:rsidP="0038529A">
            <w:pPr>
              <w:spacing w:before="0"/>
              <w:rPr>
                <w:rFonts w:ascii="Aptos Narrow" w:hAnsi="Aptos Narrow"/>
                <w:b/>
                <w:bCs/>
                <w:color w:val="000000"/>
                <w:sz w:val="22"/>
                <w:szCs w:val="22"/>
              </w:rPr>
            </w:pPr>
            <w:r w:rsidRPr="005D194D">
              <w:rPr>
                <w:rFonts w:ascii="Aptos Narrow" w:hAnsi="Aptos Narrow" w:cs="Times New Roman"/>
                <w:b/>
                <w:bCs/>
                <w:color w:val="000000"/>
                <w:sz w:val="22"/>
                <w:szCs w:val="22"/>
                <w:lang w:eastAsia="es-ES"/>
              </w:rPr>
              <w:t>Medio de pago</w:t>
            </w:r>
          </w:p>
        </w:tc>
      </w:tr>
      <w:tr w:rsidR="00E114B9" w:rsidRPr="00610086" w14:paraId="42E8348B" w14:textId="77777777" w:rsidTr="0038529A">
        <w:trPr>
          <w:trHeight w:val="300"/>
        </w:trPr>
        <w:tc>
          <w:tcPr>
            <w:tcW w:w="1240" w:type="dxa"/>
            <w:tcBorders>
              <w:top w:val="single" w:sz="4" w:space="0" w:color="auto"/>
              <w:left w:val="single" w:sz="4" w:space="0" w:color="215C98"/>
              <w:bottom w:val="single" w:sz="4" w:space="0" w:color="215C98"/>
              <w:right w:val="single" w:sz="4" w:space="0" w:color="215C98"/>
            </w:tcBorders>
            <w:shd w:val="clear" w:color="auto" w:fill="E2EFD9" w:themeFill="accent6" w:themeFillTint="33"/>
            <w:noWrap/>
            <w:vAlign w:val="center"/>
          </w:tcPr>
          <w:p w14:paraId="7F3B6E19" w14:textId="77777777" w:rsidR="00E114B9" w:rsidRPr="00610086" w:rsidRDefault="00E114B9" w:rsidP="00A23DAE">
            <w:pPr>
              <w:spacing w:before="0"/>
              <w:ind w:hanging="358"/>
              <w:rPr>
                <w:rFonts w:ascii="Aptos Narrow" w:hAnsi="Aptos Narrow"/>
                <w:color w:val="000000"/>
                <w:sz w:val="22"/>
                <w:szCs w:val="22"/>
              </w:rPr>
            </w:pPr>
            <w:r>
              <w:rPr>
                <w:rFonts w:ascii="Aptos Narrow" w:hAnsi="Aptos Narrow"/>
                <w:color w:val="000000"/>
                <w:sz w:val="22"/>
                <w:szCs w:val="22"/>
              </w:rPr>
              <w:t>202-C12</w:t>
            </w:r>
          </w:p>
        </w:tc>
        <w:tc>
          <w:tcPr>
            <w:tcW w:w="7402" w:type="dxa"/>
            <w:tcBorders>
              <w:top w:val="nil"/>
              <w:left w:val="nil"/>
              <w:bottom w:val="single" w:sz="4" w:space="0" w:color="215C98"/>
              <w:right w:val="single" w:sz="4" w:space="0" w:color="215C98"/>
            </w:tcBorders>
            <w:shd w:val="clear" w:color="auto" w:fill="E2EFD9" w:themeFill="accent6" w:themeFillTint="33"/>
            <w:noWrap/>
            <w:vAlign w:val="bottom"/>
          </w:tcPr>
          <w:p w14:paraId="25FBAB52" w14:textId="77777777" w:rsidR="00E114B9" w:rsidRPr="005D194D" w:rsidRDefault="00E114B9" w:rsidP="0038529A">
            <w:pPr>
              <w:spacing w:before="0"/>
              <w:rPr>
                <w:rFonts w:ascii="Aptos Narrow" w:hAnsi="Aptos Narrow"/>
                <w:b/>
                <w:bCs/>
                <w:color w:val="000000"/>
                <w:sz w:val="22"/>
                <w:szCs w:val="22"/>
              </w:rPr>
            </w:pPr>
            <w:r w:rsidRPr="005D194D">
              <w:rPr>
                <w:rFonts w:ascii="Aptos Narrow" w:hAnsi="Aptos Narrow" w:cs="Times New Roman"/>
                <w:b/>
                <w:bCs/>
                <w:color w:val="000000"/>
                <w:sz w:val="22"/>
                <w:szCs w:val="22"/>
                <w:lang w:eastAsia="es-ES"/>
              </w:rPr>
              <w:t>IBAN</w:t>
            </w:r>
          </w:p>
        </w:tc>
      </w:tr>
    </w:tbl>
    <w:p w14:paraId="5DCA685B" w14:textId="77777777" w:rsidR="00B56988" w:rsidRDefault="00B56988" w:rsidP="00E114B9"/>
    <w:p w14:paraId="61348479" w14:textId="031528C9" w:rsidR="00E114B9" w:rsidRDefault="00E114B9" w:rsidP="00B56988">
      <w:r>
        <w:t xml:space="preserve">Las variables </w:t>
      </w:r>
      <w:r w:rsidRPr="005D194D">
        <w:rPr>
          <w:b/>
          <w:bCs/>
        </w:rPr>
        <w:t>202-C10</w:t>
      </w:r>
      <w:r>
        <w:t xml:space="preserve"> y </w:t>
      </w:r>
      <w:r w:rsidRPr="005D194D">
        <w:rPr>
          <w:b/>
          <w:bCs/>
        </w:rPr>
        <w:t>202-C12</w:t>
      </w:r>
      <w:r>
        <w:t>, son opcionales, si viene se muestran, sino no se muestra el literal asociado ni se deja el espacio de la fila.</w:t>
      </w:r>
    </w:p>
    <w:p w14:paraId="4105372D" w14:textId="77777777" w:rsidR="00B56988" w:rsidRDefault="00B56988" w:rsidP="00A066EF">
      <w:pPr>
        <w:ind w:left="0"/>
        <w:rPr>
          <w:b/>
          <w:color w:val="000080"/>
          <w:sz w:val="28"/>
        </w:rPr>
      </w:pPr>
    </w:p>
    <w:p w14:paraId="31425F14" w14:textId="329C8A83" w:rsidR="00615049" w:rsidRDefault="00615049" w:rsidP="00615049">
      <w:pPr>
        <w:pStyle w:val="Ttulo3"/>
      </w:pPr>
      <w:bookmarkStart w:id="61" w:name="_Toc243916462"/>
      <w:r>
        <w:t xml:space="preserve">Nuevo Bloque </w:t>
      </w:r>
      <w:r w:rsidRPr="00615049">
        <w:t xml:space="preserve">Características del </w:t>
      </w:r>
      <w:r>
        <w:t>C</w:t>
      </w:r>
      <w:r w:rsidRPr="00615049">
        <w:t>olectivo</w:t>
      </w:r>
      <w:r>
        <w:t xml:space="preserve"> </w:t>
      </w:r>
      <w:r w:rsidR="00B83E7B">
        <w:t>–</w:t>
      </w:r>
      <w:r>
        <w:t xml:space="preserve"> EM</w:t>
      </w:r>
      <w:r w:rsidR="00B83E7B">
        <w:t>160</w:t>
      </w:r>
      <w:bookmarkEnd w:id="61"/>
    </w:p>
    <w:p w14:paraId="0B586942" w14:textId="195BC048" w:rsidR="00B83E7B" w:rsidRDefault="00B83E7B" w:rsidP="00B83E7B">
      <w:r>
        <w:t xml:space="preserve">Se crea este nuevo Bloque se mostrará después de </w:t>
      </w:r>
      <w:r w:rsidRPr="00B83E7B">
        <w:t>EM202</w:t>
      </w:r>
      <w:r>
        <w:t>.</w:t>
      </w:r>
    </w:p>
    <w:p w14:paraId="67210D8E" w14:textId="243EC965" w:rsidR="00B83E7B" w:rsidRDefault="00B83E7B" w:rsidP="00B83E7B">
      <w:r>
        <w:t>LA tabla será repetitiva, hasta 10 repeticiones informadas con la misma estructura pero en variables diferentes</w:t>
      </w:r>
      <w:r w:rsidR="00B17A29">
        <w:t xml:space="preserve"> usando la misma funcinalidad que en el bloque EM100 Coberturas y Garantías</w:t>
      </w:r>
      <w:r>
        <w:t>.</w:t>
      </w:r>
    </w:p>
    <w:p w14:paraId="5763C63C" w14:textId="34AD28F6" w:rsidR="00B83E7B" w:rsidRPr="00B83E7B" w:rsidRDefault="00B83E7B" w:rsidP="00B83E7B">
      <w:r>
        <w:t>Su apariencia es:</w:t>
      </w:r>
    </w:p>
    <w:p w14:paraId="5822EB29" w14:textId="4E34633B" w:rsidR="00615049" w:rsidRDefault="00615049" w:rsidP="00A066EF">
      <w:pPr>
        <w:ind w:left="0"/>
        <w:rPr>
          <w:b/>
          <w:color w:val="000080"/>
          <w:sz w:val="28"/>
        </w:rPr>
      </w:pPr>
      <w:r w:rsidRPr="00615049">
        <w:rPr>
          <w:b/>
          <w:noProof/>
          <w:color w:val="000080"/>
          <w:sz w:val="28"/>
        </w:rPr>
        <w:drawing>
          <wp:inline distT="0" distB="0" distL="0" distR="0" wp14:anchorId="4ACFAEB7" wp14:editId="1C6E8BFB">
            <wp:extent cx="5692633" cy="3520745"/>
            <wp:effectExtent l="0" t="0" r="3810" b="3810"/>
            <wp:docPr id="1427718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8183" name=""/>
                    <pic:cNvPicPr/>
                  </pic:nvPicPr>
                  <pic:blipFill>
                    <a:blip r:embed="rId82"/>
                    <a:stretch>
                      <a:fillRect/>
                    </a:stretch>
                  </pic:blipFill>
                  <pic:spPr>
                    <a:xfrm>
                      <a:off x="0" y="0"/>
                      <a:ext cx="5692633" cy="3520745"/>
                    </a:xfrm>
                    <a:prstGeom prst="rect">
                      <a:avLst/>
                    </a:prstGeom>
                  </pic:spPr>
                </pic:pic>
              </a:graphicData>
            </a:graphic>
          </wp:inline>
        </w:drawing>
      </w:r>
    </w:p>
    <w:p w14:paraId="2C592DD5" w14:textId="77777777" w:rsidR="00615049" w:rsidRDefault="00615049" w:rsidP="00A066EF">
      <w:pPr>
        <w:ind w:left="0"/>
        <w:rPr>
          <w:b/>
          <w:color w:val="000080"/>
          <w:sz w:val="28"/>
        </w:rPr>
      </w:pPr>
    </w:p>
    <w:p w14:paraId="307155DD" w14:textId="77777777" w:rsidR="000C7DA3" w:rsidRDefault="000C7DA3" w:rsidP="00A066EF">
      <w:pPr>
        <w:ind w:left="0"/>
        <w:rPr>
          <w:b/>
          <w:color w:val="000080"/>
          <w:sz w:val="28"/>
        </w:rPr>
      </w:pPr>
    </w:p>
    <w:p w14:paraId="6E068A26" w14:textId="0C3F79BB" w:rsidR="000C7DA3" w:rsidRDefault="00B17A29" w:rsidP="00B17A29">
      <w:r>
        <w:lastRenderedPageBreak/>
        <w:t>Las variables del bloque son:</w:t>
      </w:r>
    </w:p>
    <w:p w14:paraId="793161CB" w14:textId="77777777" w:rsidR="008A0AA5" w:rsidRDefault="008A0AA5" w:rsidP="00B17A29"/>
    <w:tbl>
      <w:tblPr>
        <w:tblW w:w="9140" w:type="dxa"/>
        <w:tblCellMar>
          <w:left w:w="70" w:type="dxa"/>
          <w:right w:w="70" w:type="dxa"/>
        </w:tblCellMar>
        <w:tblLook w:val="04A0" w:firstRow="1" w:lastRow="0" w:firstColumn="1" w:lastColumn="0" w:noHBand="0" w:noVBand="1"/>
      </w:tblPr>
      <w:tblGrid>
        <w:gridCol w:w="1960"/>
        <w:gridCol w:w="7180"/>
      </w:tblGrid>
      <w:tr w:rsidR="008A0AA5" w:rsidRPr="008A0AA5" w14:paraId="3A5B6E24" w14:textId="77777777" w:rsidTr="008A0AA5">
        <w:trPr>
          <w:trHeight w:val="732"/>
        </w:trPr>
        <w:tc>
          <w:tcPr>
            <w:tcW w:w="1960" w:type="dxa"/>
            <w:tcBorders>
              <w:top w:val="single" w:sz="4" w:space="0" w:color="215C98"/>
              <w:left w:val="single" w:sz="4" w:space="0" w:color="215C98"/>
              <w:bottom w:val="single" w:sz="4" w:space="0" w:color="215C98"/>
              <w:right w:val="single" w:sz="4" w:space="0" w:color="215C98"/>
            </w:tcBorders>
            <w:shd w:val="clear" w:color="000000" w:fill="215C98"/>
            <w:noWrap/>
            <w:vAlign w:val="center"/>
            <w:hideMark/>
          </w:tcPr>
          <w:p w14:paraId="00C4A12D" w14:textId="77777777" w:rsidR="008A0AA5" w:rsidRPr="008A0AA5" w:rsidRDefault="008A0AA5" w:rsidP="008A0AA5">
            <w:pPr>
              <w:suppressAutoHyphens w:val="0"/>
              <w:spacing w:before="0"/>
              <w:ind w:left="0"/>
              <w:jc w:val="center"/>
              <w:rPr>
                <w:rFonts w:ascii="Aptos Narrow" w:hAnsi="Aptos Narrow" w:cs="Times New Roman"/>
                <w:b/>
                <w:bCs/>
                <w:color w:val="FFFFFF"/>
                <w:sz w:val="22"/>
                <w:szCs w:val="22"/>
                <w:lang w:eastAsia="es-ES"/>
              </w:rPr>
            </w:pPr>
            <w:r w:rsidRPr="008A0AA5">
              <w:rPr>
                <w:rFonts w:ascii="Aptos Narrow" w:hAnsi="Aptos Narrow" w:cs="Times New Roman"/>
                <w:b/>
                <w:bCs/>
                <w:color w:val="FFFFFF"/>
                <w:sz w:val="22"/>
                <w:szCs w:val="22"/>
                <w:lang w:eastAsia="es-ES"/>
              </w:rPr>
              <w:t>Campo</w:t>
            </w:r>
          </w:p>
        </w:tc>
        <w:tc>
          <w:tcPr>
            <w:tcW w:w="7180" w:type="dxa"/>
            <w:tcBorders>
              <w:top w:val="single" w:sz="4" w:space="0" w:color="215C98"/>
              <w:left w:val="nil"/>
              <w:bottom w:val="single" w:sz="4" w:space="0" w:color="215C98"/>
              <w:right w:val="single" w:sz="4" w:space="0" w:color="215C98"/>
            </w:tcBorders>
            <w:shd w:val="clear" w:color="000000" w:fill="215C98"/>
            <w:noWrap/>
            <w:vAlign w:val="center"/>
            <w:hideMark/>
          </w:tcPr>
          <w:p w14:paraId="1267FCD7" w14:textId="77777777" w:rsidR="008A0AA5" w:rsidRPr="008A0AA5" w:rsidRDefault="008A0AA5" w:rsidP="008A0AA5">
            <w:pPr>
              <w:suppressAutoHyphens w:val="0"/>
              <w:spacing w:before="0"/>
              <w:ind w:left="0"/>
              <w:jc w:val="center"/>
              <w:rPr>
                <w:rFonts w:ascii="Aptos Narrow" w:hAnsi="Aptos Narrow" w:cs="Times New Roman"/>
                <w:b/>
                <w:bCs/>
                <w:color w:val="FFFFFF"/>
                <w:sz w:val="22"/>
                <w:szCs w:val="22"/>
                <w:lang w:eastAsia="es-ES"/>
              </w:rPr>
            </w:pPr>
            <w:r w:rsidRPr="008A0AA5">
              <w:rPr>
                <w:rFonts w:ascii="Aptos Narrow" w:hAnsi="Aptos Narrow" w:cs="Times New Roman"/>
                <w:b/>
                <w:bCs/>
                <w:color w:val="FFFFFF"/>
                <w:sz w:val="22"/>
                <w:szCs w:val="22"/>
                <w:lang w:eastAsia="es-ES"/>
              </w:rPr>
              <w:t>Descripción/Literal</w:t>
            </w:r>
          </w:p>
        </w:tc>
      </w:tr>
      <w:tr w:rsidR="008A0AA5" w:rsidRPr="008A0AA5" w14:paraId="7AD98E3D" w14:textId="77777777" w:rsidTr="008A0AA5">
        <w:trPr>
          <w:trHeight w:val="288"/>
        </w:trPr>
        <w:tc>
          <w:tcPr>
            <w:tcW w:w="1960" w:type="dxa"/>
            <w:tcBorders>
              <w:top w:val="nil"/>
              <w:left w:val="single" w:sz="4" w:space="0" w:color="215C98"/>
              <w:bottom w:val="single" w:sz="4" w:space="0" w:color="215C98"/>
              <w:right w:val="single" w:sz="4" w:space="0" w:color="215C98"/>
            </w:tcBorders>
            <w:noWrap/>
            <w:vAlign w:val="center"/>
            <w:hideMark/>
          </w:tcPr>
          <w:p w14:paraId="609D3C98"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EM160</w:t>
            </w:r>
          </w:p>
        </w:tc>
        <w:tc>
          <w:tcPr>
            <w:tcW w:w="7180" w:type="dxa"/>
            <w:tcBorders>
              <w:top w:val="nil"/>
              <w:left w:val="nil"/>
              <w:bottom w:val="single" w:sz="4" w:space="0" w:color="215C98"/>
              <w:right w:val="single" w:sz="4" w:space="0" w:color="215C98"/>
            </w:tcBorders>
            <w:vAlign w:val="center"/>
            <w:hideMark/>
          </w:tcPr>
          <w:p w14:paraId="0B2A8FC1"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Nodo agrupador. Será el título del bloque: CARACTERISTICAS DEL COLECTIVO</w:t>
            </w:r>
          </w:p>
        </w:tc>
      </w:tr>
      <w:tr w:rsidR="008A0AA5" w:rsidRPr="008A0AA5" w14:paraId="5E1DE4CA" w14:textId="77777777" w:rsidTr="008A0AA5">
        <w:trPr>
          <w:trHeight w:val="864"/>
        </w:trPr>
        <w:tc>
          <w:tcPr>
            <w:tcW w:w="1960" w:type="dxa"/>
            <w:tcBorders>
              <w:top w:val="nil"/>
              <w:left w:val="single" w:sz="4" w:space="0" w:color="215C98"/>
              <w:bottom w:val="single" w:sz="4" w:space="0" w:color="215C98"/>
              <w:right w:val="single" w:sz="4" w:space="0" w:color="215C98"/>
            </w:tcBorders>
            <w:vAlign w:val="center"/>
            <w:hideMark/>
          </w:tcPr>
          <w:p w14:paraId="0732C408"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 xml:space="preserve">E160_TABLA_1 </w:t>
            </w:r>
            <w:r w:rsidRPr="008A0AA5">
              <w:rPr>
                <w:rFonts w:ascii="Aptos Narrow" w:hAnsi="Aptos Narrow" w:cs="Times New Roman"/>
                <w:color w:val="000000"/>
                <w:sz w:val="22"/>
                <w:szCs w:val="22"/>
                <w:lang w:eastAsia="es-ES"/>
              </w:rPr>
              <w:br/>
              <w:t xml:space="preserve">    a </w:t>
            </w:r>
            <w:r w:rsidRPr="008A0AA5">
              <w:rPr>
                <w:rFonts w:ascii="Aptos Narrow" w:hAnsi="Aptos Narrow" w:cs="Times New Roman"/>
                <w:color w:val="000000"/>
                <w:sz w:val="22"/>
                <w:szCs w:val="22"/>
                <w:lang w:eastAsia="es-ES"/>
              </w:rPr>
              <w:br/>
              <w:t>E160_TABLA_10</w:t>
            </w:r>
          </w:p>
        </w:tc>
        <w:tc>
          <w:tcPr>
            <w:tcW w:w="7180" w:type="dxa"/>
            <w:tcBorders>
              <w:top w:val="nil"/>
              <w:left w:val="nil"/>
              <w:bottom w:val="single" w:sz="4" w:space="0" w:color="215C98"/>
              <w:right w:val="single" w:sz="4" w:space="0" w:color="215C98"/>
            </w:tcBorders>
            <w:noWrap/>
            <w:vAlign w:val="center"/>
            <w:hideMark/>
          </w:tcPr>
          <w:p w14:paraId="419722C6"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Nodo por cada Grupo Asegurable. Repetitiva 10 repeticiones.</w:t>
            </w:r>
          </w:p>
        </w:tc>
      </w:tr>
      <w:tr w:rsidR="008A0AA5" w:rsidRPr="008A0AA5" w14:paraId="0BEC8009" w14:textId="77777777" w:rsidTr="008A0AA5">
        <w:trPr>
          <w:trHeight w:val="720"/>
        </w:trPr>
        <w:tc>
          <w:tcPr>
            <w:tcW w:w="1960" w:type="dxa"/>
            <w:tcBorders>
              <w:top w:val="nil"/>
              <w:left w:val="single" w:sz="4" w:space="0" w:color="215C98"/>
              <w:bottom w:val="single" w:sz="4" w:space="0" w:color="215C98"/>
              <w:right w:val="single" w:sz="4" w:space="0" w:color="215C98"/>
            </w:tcBorders>
            <w:noWrap/>
            <w:vAlign w:val="center"/>
            <w:hideMark/>
          </w:tcPr>
          <w:p w14:paraId="3BDEF193"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E160-C1</w:t>
            </w:r>
          </w:p>
        </w:tc>
        <w:tc>
          <w:tcPr>
            <w:tcW w:w="7180" w:type="dxa"/>
            <w:tcBorders>
              <w:top w:val="nil"/>
              <w:left w:val="nil"/>
              <w:bottom w:val="single" w:sz="4" w:space="0" w:color="215C98"/>
              <w:right w:val="single" w:sz="4" w:space="0" w:color="215C98"/>
            </w:tcBorders>
            <w:noWrap/>
            <w:vAlign w:val="center"/>
            <w:hideMark/>
          </w:tcPr>
          <w:p w14:paraId="72E66639"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Grupo Asegurable</w:t>
            </w:r>
          </w:p>
        </w:tc>
      </w:tr>
      <w:tr w:rsidR="008A0AA5" w:rsidRPr="008A0AA5" w14:paraId="049BA6BA" w14:textId="77777777" w:rsidTr="008A0AA5">
        <w:trPr>
          <w:trHeight w:val="516"/>
        </w:trPr>
        <w:tc>
          <w:tcPr>
            <w:tcW w:w="1960" w:type="dxa"/>
            <w:tcBorders>
              <w:top w:val="nil"/>
              <w:left w:val="single" w:sz="4" w:space="0" w:color="215C98"/>
              <w:bottom w:val="single" w:sz="4" w:space="0" w:color="215C98"/>
              <w:right w:val="single" w:sz="4" w:space="0" w:color="215C98"/>
            </w:tcBorders>
            <w:noWrap/>
            <w:vAlign w:val="center"/>
            <w:hideMark/>
          </w:tcPr>
          <w:p w14:paraId="0AF89F55"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E160-C2</w:t>
            </w:r>
          </w:p>
        </w:tc>
        <w:tc>
          <w:tcPr>
            <w:tcW w:w="7180" w:type="dxa"/>
            <w:tcBorders>
              <w:top w:val="nil"/>
              <w:left w:val="nil"/>
              <w:bottom w:val="single" w:sz="4" w:space="0" w:color="215C98"/>
              <w:right w:val="single" w:sz="4" w:space="0" w:color="215C98"/>
            </w:tcBorders>
            <w:noWrap/>
            <w:vAlign w:val="center"/>
            <w:hideMark/>
          </w:tcPr>
          <w:p w14:paraId="7F052CFB"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Tipo Colectivo</w:t>
            </w:r>
          </w:p>
        </w:tc>
      </w:tr>
      <w:tr w:rsidR="008A0AA5" w:rsidRPr="008A0AA5" w14:paraId="46FBC084" w14:textId="77777777" w:rsidTr="008A0AA5">
        <w:trPr>
          <w:trHeight w:val="492"/>
        </w:trPr>
        <w:tc>
          <w:tcPr>
            <w:tcW w:w="1960" w:type="dxa"/>
            <w:tcBorders>
              <w:top w:val="nil"/>
              <w:left w:val="single" w:sz="4" w:space="0" w:color="215C98"/>
              <w:bottom w:val="single" w:sz="4" w:space="0" w:color="215C98"/>
              <w:right w:val="single" w:sz="4" w:space="0" w:color="215C98"/>
            </w:tcBorders>
            <w:noWrap/>
            <w:vAlign w:val="center"/>
            <w:hideMark/>
          </w:tcPr>
          <w:p w14:paraId="6257E5B1"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E160-C3</w:t>
            </w:r>
          </w:p>
        </w:tc>
        <w:tc>
          <w:tcPr>
            <w:tcW w:w="7180" w:type="dxa"/>
            <w:tcBorders>
              <w:top w:val="nil"/>
              <w:left w:val="nil"/>
              <w:bottom w:val="single" w:sz="4" w:space="0" w:color="215C98"/>
              <w:right w:val="single" w:sz="4" w:space="0" w:color="215C98"/>
            </w:tcBorders>
            <w:noWrap/>
            <w:vAlign w:val="center"/>
            <w:hideMark/>
          </w:tcPr>
          <w:p w14:paraId="61139303"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Modalidad</w:t>
            </w:r>
          </w:p>
        </w:tc>
      </w:tr>
      <w:tr w:rsidR="008A0AA5" w:rsidRPr="008A0AA5" w14:paraId="7CE8514F"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43156D68"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E160-C4</w:t>
            </w:r>
          </w:p>
        </w:tc>
        <w:tc>
          <w:tcPr>
            <w:tcW w:w="7180" w:type="dxa"/>
            <w:tcBorders>
              <w:top w:val="nil"/>
              <w:left w:val="nil"/>
              <w:bottom w:val="single" w:sz="4" w:space="0" w:color="215C98"/>
              <w:right w:val="single" w:sz="4" w:space="0" w:color="215C98"/>
            </w:tcBorders>
            <w:noWrap/>
            <w:vAlign w:val="center"/>
            <w:hideMark/>
          </w:tcPr>
          <w:p w14:paraId="28130660"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Tipo de pago</w:t>
            </w:r>
          </w:p>
        </w:tc>
      </w:tr>
      <w:tr w:rsidR="008A0AA5" w:rsidRPr="008A0AA5" w14:paraId="04DFF463"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77844BFE"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E160-C5</w:t>
            </w:r>
          </w:p>
        </w:tc>
        <w:tc>
          <w:tcPr>
            <w:tcW w:w="7180" w:type="dxa"/>
            <w:tcBorders>
              <w:top w:val="nil"/>
              <w:left w:val="nil"/>
              <w:bottom w:val="single" w:sz="4" w:space="0" w:color="215C98"/>
              <w:right w:val="single" w:sz="4" w:space="0" w:color="215C98"/>
            </w:tcBorders>
            <w:noWrap/>
            <w:vAlign w:val="center"/>
            <w:hideMark/>
          </w:tcPr>
          <w:p w14:paraId="296438B3"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Número de asegurados</w:t>
            </w:r>
          </w:p>
        </w:tc>
      </w:tr>
      <w:tr w:rsidR="008A0AA5" w:rsidRPr="008A0AA5" w14:paraId="07BFD755"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1EAF26C6"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E160-C6</w:t>
            </w:r>
          </w:p>
        </w:tc>
        <w:tc>
          <w:tcPr>
            <w:tcW w:w="7180" w:type="dxa"/>
            <w:tcBorders>
              <w:top w:val="nil"/>
              <w:left w:val="nil"/>
              <w:bottom w:val="single" w:sz="4" w:space="0" w:color="215C98"/>
              <w:right w:val="single" w:sz="4" w:space="0" w:color="215C98"/>
            </w:tcBorders>
            <w:noWrap/>
            <w:vAlign w:val="center"/>
            <w:hideMark/>
          </w:tcPr>
          <w:p w14:paraId="406F453C"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Parentescos admitidos</w:t>
            </w:r>
          </w:p>
        </w:tc>
      </w:tr>
      <w:tr w:rsidR="008A0AA5" w:rsidRPr="008A0AA5" w14:paraId="5328BFF2"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center"/>
            <w:hideMark/>
          </w:tcPr>
          <w:p w14:paraId="65B484C2"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E160_GARANTIAS</w:t>
            </w:r>
          </w:p>
        </w:tc>
        <w:tc>
          <w:tcPr>
            <w:tcW w:w="7180" w:type="dxa"/>
            <w:tcBorders>
              <w:top w:val="nil"/>
              <w:left w:val="nil"/>
              <w:bottom w:val="single" w:sz="4" w:space="0" w:color="215C98"/>
              <w:right w:val="single" w:sz="4" w:space="0" w:color="215C98"/>
            </w:tcBorders>
            <w:noWrap/>
            <w:vAlign w:val="center"/>
            <w:hideMark/>
          </w:tcPr>
          <w:p w14:paraId="5955FF1C"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EX_CFF_DIN-RegularBold" w:hAnsi="EX_CFF_DIN-RegularBold" w:cs="Times New Roman"/>
                <w:color w:val="000000"/>
                <w:sz w:val="18"/>
                <w:szCs w:val="18"/>
                <w:lang w:val="pt-PT" w:eastAsia="es-ES"/>
              </w:rPr>
              <w:t>Nodo Garantias. Literal</w:t>
            </w:r>
            <w:r w:rsidRPr="008A0AA5">
              <w:rPr>
                <w:rFonts w:ascii="EX_CFF_DIN-RegularBold" w:hAnsi="EX_CFF_DIN-RegularBold" w:cs="Times New Roman"/>
                <w:b/>
                <w:bCs/>
                <w:color w:val="000000"/>
                <w:sz w:val="18"/>
                <w:szCs w:val="18"/>
                <w:lang w:val="pt-PT" w:eastAsia="es-ES"/>
              </w:rPr>
              <w:t xml:space="preserve">: Garantías.  </w:t>
            </w:r>
            <w:r w:rsidRPr="008A0AA5">
              <w:rPr>
                <w:rFonts w:ascii="EX_CFF_DIN-RegularBold" w:hAnsi="EX_CFF_DIN-RegularBold" w:cs="Times New Roman"/>
                <w:color w:val="000000"/>
                <w:sz w:val="18"/>
                <w:szCs w:val="18"/>
                <w:lang w:val="pt-PT" w:eastAsia="es-ES"/>
              </w:rPr>
              <w:t xml:space="preserve"> Repetitivo</w:t>
            </w:r>
            <w:r w:rsidRPr="008A0AA5">
              <w:rPr>
                <w:rFonts w:ascii="EX_CFF_DIN-RegularBold" w:hAnsi="EX_CFF_DIN-RegularBold" w:cs="Times New Roman"/>
                <w:b/>
                <w:bCs/>
                <w:color w:val="000000"/>
                <w:sz w:val="18"/>
                <w:szCs w:val="18"/>
                <w:lang w:val="pt-PT" w:eastAsia="es-ES"/>
              </w:rPr>
              <w:t>.</w:t>
            </w:r>
            <w:r w:rsidRPr="008A0AA5">
              <w:rPr>
                <w:rFonts w:ascii="EX_CFF_DIN-RegularBold" w:hAnsi="EX_CFF_DIN-RegularBold" w:cs="Times New Roman"/>
                <w:b/>
                <w:bCs/>
                <w:color w:val="000000"/>
                <w:sz w:val="18"/>
                <w:szCs w:val="18"/>
                <w:lang w:val="pt-PT" w:eastAsia="es-ES"/>
              </w:rPr>
              <w:br/>
            </w:r>
            <w:r w:rsidRPr="008A0AA5">
              <w:rPr>
                <w:rFonts w:ascii="EX_CFF_DIN-RegularBold" w:hAnsi="EX_CFF_DIN-RegularBold" w:cs="Times New Roman"/>
                <w:b/>
                <w:bCs/>
                <w:color w:val="000000"/>
                <w:sz w:val="18"/>
                <w:szCs w:val="18"/>
                <w:lang w:eastAsia="es-ES"/>
              </w:rPr>
              <w:t>Se muestra en 2 Columnas.</w:t>
            </w:r>
          </w:p>
        </w:tc>
      </w:tr>
      <w:tr w:rsidR="008A0AA5" w:rsidRPr="008A0AA5" w14:paraId="0B8ACC7D"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5D587A88"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E160-C7</w:t>
            </w:r>
          </w:p>
        </w:tc>
        <w:tc>
          <w:tcPr>
            <w:tcW w:w="7180" w:type="dxa"/>
            <w:tcBorders>
              <w:top w:val="nil"/>
              <w:left w:val="nil"/>
              <w:bottom w:val="single" w:sz="4" w:space="0" w:color="215C98"/>
              <w:right w:val="single" w:sz="4" w:space="0" w:color="215C98"/>
            </w:tcBorders>
            <w:noWrap/>
            <w:vAlign w:val="center"/>
            <w:hideMark/>
          </w:tcPr>
          <w:p w14:paraId="2661A885" w14:textId="77777777" w:rsidR="008A0AA5" w:rsidRPr="008A0AA5" w:rsidRDefault="008A0AA5" w:rsidP="008A0AA5">
            <w:pPr>
              <w:suppressAutoHyphens w:val="0"/>
              <w:spacing w:before="0"/>
              <w:ind w:left="0"/>
              <w:jc w:val="left"/>
              <w:rPr>
                <w:rFonts w:ascii="Aptos Narrow" w:hAnsi="Aptos Narrow" w:cs="Times New Roman"/>
                <w:b/>
                <w:bCs/>
                <w:color w:val="000000"/>
                <w:sz w:val="22"/>
                <w:szCs w:val="22"/>
                <w:lang w:eastAsia="es-ES"/>
              </w:rPr>
            </w:pPr>
            <w:r w:rsidRPr="008A0AA5">
              <w:rPr>
                <w:rFonts w:ascii="Aptos Narrow" w:hAnsi="Aptos Narrow" w:cs="Times New Roman"/>
                <w:b/>
                <w:bCs/>
                <w:color w:val="000000"/>
                <w:sz w:val="22"/>
                <w:szCs w:val="22"/>
                <w:lang w:eastAsia="es-ES"/>
              </w:rPr>
              <w:t>Nombre</w:t>
            </w:r>
          </w:p>
        </w:tc>
      </w:tr>
      <w:tr w:rsidR="008A0AA5" w:rsidRPr="008A0AA5" w14:paraId="51DF3272" w14:textId="77777777" w:rsidTr="008A0AA5">
        <w:trPr>
          <w:trHeight w:val="588"/>
        </w:trPr>
        <w:tc>
          <w:tcPr>
            <w:tcW w:w="1960" w:type="dxa"/>
            <w:tcBorders>
              <w:top w:val="nil"/>
              <w:left w:val="single" w:sz="4" w:space="0" w:color="215C98"/>
              <w:bottom w:val="single" w:sz="4" w:space="0" w:color="215C98"/>
              <w:right w:val="single" w:sz="4" w:space="0" w:color="215C98"/>
            </w:tcBorders>
            <w:noWrap/>
            <w:vAlign w:val="center"/>
            <w:hideMark/>
          </w:tcPr>
          <w:p w14:paraId="66D3868A"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E160-C8</w:t>
            </w:r>
          </w:p>
        </w:tc>
        <w:tc>
          <w:tcPr>
            <w:tcW w:w="7180" w:type="dxa"/>
            <w:tcBorders>
              <w:top w:val="nil"/>
              <w:left w:val="nil"/>
              <w:bottom w:val="single" w:sz="4" w:space="0" w:color="215C98"/>
              <w:right w:val="single" w:sz="4" w:space="0" w:color="215C98"/>
            </w:tcBorders>
            <w:vAlign w:val="center"/>
            <w:hideMark/>
          </w:tcPr>
          <w:p w14:paraId="5BDD3FA3"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 xml:space="preserve">Cabecera = </w:t>
            </w:r>
            <w:r w:rsidRPr="008A0AA5">
              <w:rPr>
                <w:rFonts w:ascii="Aptos Narrow" w:hAnsi="Aptos Narrow" w:cs="Times New Roman"/>
                <w:b/>
                <w:bCs/>
                <w:color w:val="000000"/>
                <w:sz w:val="22"/>
                <w:szCs w:val="22"/>
                <w:lang w:eastAsia="es-ES"/>
              </w:rPr>
              <w:t>Especialidad/Garantia</w:t>
            </w:r>
            <w:r w:rsidRPr="008A0AA5">
              <w:rPr>
                <w:rFonts w:ascii="Aptos Narrow" w:hAnsi="Aptos Narrow" w:cs="Times New Roman"/>
                <w:color w:val="000000"/>
                <w:sz w:val="22"/>
                <w:szCs w:val="22"/>
                <w:lang w:eastAsia="es-ES"/>
              </w:rPr>
              <w:t xml:space="preserve">. </w:t>
            </w:r>
            <w:r w:rsidRPr="008A0AA5">
              <w:rPr>
                <w:rFonts w:ascii="Aptos Narrow" w:hAnsi="Aptos Narrow" w:cs="Times New Roman"/>
                <w:color w:val="000000"/>
                <w:sz w:val="22"/>
                <w:szCs w:val="22"/>
                <w:lang w:eastAsia="es-ES"/>
              </w:rPr>
              <w:br/>
              <w:t>Ejemplo: ASIST.URGENTE EN EXTRANJERO / GARANTIAS HOSPITALARIA</w:t>
            </w:r>
          </w:p>
        </w:tc>
      </w:tr>
      <w:tr w:rsidR="008A0AA5" w:rsidRPr="008A0AA5" w14:paraId="0B5114A9"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7A9F1E45"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E160-C8</w:t>
            </w:r>
          </w:p>
        </w:tc>
        <w:tc>
          <w:tcPr>
            <w:tcW w:w="7180" w:type="dxa"/>
            <w:tcBorders>
              <w:top w:val="nil"/>
              <w:left w:val="nil"/>
              <w:bottom w:val="single" w:sz="4" w:space="0" w:color="215C98"/>
              <w:right w:val="single" w:sz="4" w:space="0" w:color="215C98"/>
            </w:tcBorders>
            <w:vAlign w:val="center"/>
            <w:hideMark/>
          </w:tcPr>
          <w:p w14:paraId="45593B9F"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ejemplo: SEGURO DE PROTECCION DE PAGOS / GARANTIAS HOSPITALARIA</w:t>
            </w:r>
          </w:p>
        </w:tc>
      </w:tr>
      <w:tr w:rsidR="008A0AA5" w:rsidRPr="008A0AA5" w14:paraId="5A6FE51D" w14:textId="77777777" w:rsidTr="008A0AA5">
        <w:trPr>
          <w:trHeight w:val="300"/>
        </w:trPr>
        <w:tc>
          <w:tcPr>
            <w:tcW w:w="1960" w:type="dxa"/>
            <w:tcBorders>
              <w:top w:val="nil"/>
              <w:left w:val="single" w:sz="4" w:space="0" w:color="215C98"/>
              <w:bottom w:val="single" w:sz="4" w:space="0" w:color="215C98"/>
              <w:right w:val="single" w:sz="4" w:space="0" w:color="215C98"/>
            </w:tcBorders>
            <w:noWrap/>
            <w:vAlign w:val="bottom"/>
            <w:hideMark/>
          </w:tcPr>
          <w:p w14:paraId="40925F53"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 </w:t>
            </w:r>
          </w:p>
        </w:tc>
        <w:tc>
          <w:tcPr>
            <w:tcW w:w="7180" w:type="dxa"/>
            <w:tcBorders>
              <w:top w:val="nil"/>
              <w:left w:val="nil"/>
              <w:bottom w:val="single" w:sz="4" w:space="0" w:color="215C98"/>
              <w:right w:val="single" w:sz="4" w:space="0" w:color="215C98"/>
            </w:tcBorders>
            <w:vAlign w:val="center"/>
            <w:hideMark/>
          </w:tcPr>
          <w:p w14:paraId="4A5FDB61"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 </w:t>
            </w:r>
          </w:p>
        </w:tc>
      </w:tr>
      <w:tr w:rsidR="008A0AA5" w:rsidRPr="008A0AA5" w14:paraId="4B6662E9" w14:textId="77777777" w:rsidTr="008A0AA5">
        <w:trPr>
          <w:trHeight w:val="588"/>
        </w:trPr>
        <w:tc>
          <w:tcPr>
            <w:tcW w:w="1960" w:type="dxa"/>
            <w:tcBorders>
              <w:top w:val="nil"/>
              <w:left w:val="single" w:sz="4" w:space="0" w:color="215C98"/>
              <w:bottom w:val="single" w:sz="4" w:space="0" w:color="215C98"/>
              <w:right w:val="single" w:sz="4" w:space="0" w:color="215C98"/>
            </w:tcBorders>
            <w:noWrap/>
            <w:vAlign w:val="center"/>
            <w:hideMark/>
          </w:tcPr>
          <w:p w14:paraId="11B57150"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color w:val="000000"/>
                <w:sz w:val="22"/>
                <w:szCs w:val="22"/>
                <w:lang w:eastAsia="es-ES"/>
              </w:rPr>
              <w:t>E160-C10</w:t>
            </w:r>
          </w:p>
        </w:tc>
        <w:tc>
          <w:tcPr>
            <w:tcW w:w="7180" w:type="dxa"/>
            <w:tcBorders>
              <w:top w:val="nil"/>
              <w:left w:val="nil"/>
              <w:bottom w:val="single" w:sz="4" w:space="0" w:color="215C98"/>
              <w:right w:val="single" w:sz="4" w:space="0" w:color="215C98"/>
            </w:tcBorders>
            <w:vAlign w:val="center"/>
            <w:hideMark/>
          </w:tcPr>
          <w:p w14:paraId="78C8D37D" w14:textId="77777777" w:rsidR="008A0AA5" w:rsidRPr="008A0AA5" w:rsidRDefault="008A0AA5" w:rsidP="008A0AA5">
            <w:pPr>
              <w:suppressAutoHyphens w:val="0"/>
              <w:spacing w:before="0"/>
              <w:ind w:left="0"/>
              <w:jc w:val="left"/>
              <w:rPr>
                <w:rFonts w:ascii="Aptos Narrow" w:hAnsi="Aptos Narrow" w:cs="Times New Roman"/>
                <w:color w:val="000000"/>
                <w:sz w:val="22"/>
                <w:szCs w:val="22"/>
                <w:lang w:eastAsia="es-ES"/>
              </w:rPr>
            </w:pPr>
            <w:r w:rsidRPr="008A0AA5">
              <w:rPr>
                <w:rFonts w:ascii="Aptos Narrow" w:hAnsi="Aptos Narrow" w:cs="Times New Roman"/>
                <w:b/>
                <w:bCs/>
                <w:color w:val="000000"/>
                <w:sz w:val="22"/>
                <w:szCs w:val="22"/>
                <w:lang w:eastAsia="es-ES"/>
              </w:rPr>
              <w:t>COPAGO</w:t>
            </w:r>
            <w:r w:rsidRPr="008A0AA5">
              <w:rPr>
                <w:rFonts w:ascii="Aptos Narrow" w:hAnsi="Aptos Narrow" w:cs="Times New Roman"/>
                <w:color w:val="000000"/>
                <w:sz w:val="22"/>
                <w:szCs w:val="22"/>
                <w:lang w:eastAsia="es-ES"/>
              </w:rPr>
              <w:t>. Ejemplos: SI o NO</w:t>
            </w:r>
            <w:r w:rsidRPr="008A0AA5">
              <w:rPr>
                <w:rFonts w:ascii="Aptos Narrow" w:hAnsi="Aptos Narrow" w:cs="Times New Roman"/>
                <w:color w:val="000000"/>
                <w:sz w:val="22"/>
                <w:szCs w:val="22"/>
                <w:lang w:eastAsia="es-ES"/>
              </w:rPr>
              <w:br/>
              <w:t>Se muestra al final de la Tabla.</w:t>
            </w:r>
          </w:p>
        </w:tc>
      </w:tr>
    </w:tbl>
    <w:p w14:paraId="4472A379" w14:textId="77777777" w:rsidR="008A0AA5" w:rsidRDefault="008A0AA5" w:rsidP="00B17A29"/>
    <w:p w14:paraId="4E82F9D2" w14:textId="676312C9" w:rsidR="000C7DA3" w:rsidRDefault="000C7DA3" w:rsidP="009A5050">
      <w:pPr>
        <w:pStyle w:val="Ttulo3"/>
        <w:tabs>
          <w:tab w:val="clear" w:pos="720"/>
          <w:tab w:val="num" w:pos="851"/>
        </w:tabs>
        <w:ind w:left="993" w:hanging="993"/>
      </w:pPr>
      <w:bookmarkStart w:id="62" w:name="_Toc243916463"/>
      <w:r w:rsidRPr="000C7DA3">
        <w:t>Condiciones generales y especificas</w:t>
      </w:r>
      <w:r>
        <w:t xml:space="preserve"> - EM175</w:t>
      </w:r>
      <w:bookmarkEnd w:id="62"/>
    </w:p>
    <w:p w14:paraId="65E16938" w14:textId="77777777" w:rsidR="008A0AA5" w:rsidRDefault="000C7DA3" w:rsidP="000C7DA3">
      <w:r w:rsidRPr="009A70DB">
        <w:t xml:space="preserve">Si la variable </w:t>
      </w:r>
      <w:r>
        <w:rPr>
          <w:b/>
          <w:bCs/>
        </w:rPr>
        <w:t xml:space="preserve">CODIGOPRODUCTO </w:t>
      </w:r>
      <w:r>
        <w:t xml:space="preserve">se informará con el valor </w:t>
      </w:r>
      <w:r w:rsidRPr="0046565A">
        <w:rPr>
          <w:b/>
          <w:bCs/>
        </w:rPr>
        <w:t>SOLICITUD_TOMADOR</w:t>
      </w:r>
      <w:r>
        <w:t>, el Título del bloque será “</w:t>
      </w:r>
      <w:r w:rsidRPr="000C7DA3">
        <w:rPr>
          <w:b/>
          <w:bCs/>
        </w:rPr>
        <w:t>CONDICIONES ESPECIALES Y EXTRACTO DE CONDICIONES GENERALES</w:t>
      </w:r>
      <w:r>
        <w:t>”</w:t>
      </w:r>
      <w:r w:rsidR="008A0AA5">
        <w:t>.</w:t>
      </w:r>
    </w:p>
    <w:p w14:paraId="5DBB577B" w14:textId="77777777" w:rsidR="008A0AA5" w:rsidRDefault="008A0AA5" w:rsidP="000C7DA3"/>
    <w:p w14:paraId="49B03E82" w14:textId="725500F5" w:rsidR="000C7DA3" w:rsidRDefault="008A0AA5" w:rsidP="000C7DA3">
      <w:r>
        <w:t>S</w:t>
      </w:r>
      <w:r w:rsidR="000C7DA3">
        <w:t xml:space="preserve">u apariencia </w:t>
      </w:r>
      <w:r>
        <w:t xml:space="preserve">se muestra en </w:t>
      </w:r>
      <w:r w:rsidR="000C7DA3">
        <w:t>la siguiente</w:t>
      </w:r>
      <w:r>
        <w:t xml:space="preserve"> imagen</w:t>
      </w:r>
      <w:r w:rsidR="000C7DA3">
        <w:t>:</w:t>
      </w:r>
    </w:p>
    <w:p w14:paraId="3330DEF6" w14:textId="2C7B6EC5" w:rsidR="000C7DA3" w:rsidRDefault="000C7DA3" w:rsidP="000C7DA3">
      <w:pPr>
        <w:ind w:left="0" w:firstLine="851"/>
        <w:rPr>
          <w:b/>
          <w:color w:val="000080"/>
          <w:sz w:val="28"/>
        </w:rPr>
      </w:pPr>
      <w:r w:rsidRPr="000C7DA3">
        <w:rPr>
          <w:b/>
          <w:noProof/>
          <w:color w:val="000080"/>
          <w:sz w:val="28"/>
        </w:rPr>
        <w:lastRenderedPageBreak/>
        <w:drawing>
          <wp:inline distT="0" distB="0" distL="0" distR="0" wp14:anchorId="165548F8" wp14:editId="60DD1DEB">
            <wp:extent cx="5418290" cy="4938188"/>
            <wp:effectExtent l="0" t="0" r="0" b="0"/>
            <wp:docPr id="1579166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66959" name=""/>
                    <pic:cNvPicPr/>
                  </pic:nvPicPr>
                  <pic:blipFill>
                    <a:blip r:embed="rId83"/>
                    <a:stretch>
                      <a:fillRect/>
                    </a:stretch>
                  </pic:blipFill>
                  <pic:spPr>
                    <a:xfrm>
                      <a:off x="0" y="0"/>
                      <a:ext cx="5418290" cy="4938188"/>
                    </a:xfrm>
                    <a:prstGeom prst="rect">
                      <a:avLst/>
                    </a:prstGeom>
                  </pic:spPr>
                </pic:pic>
              </a:graphicData>
            </a:graphic>
          </wp:inline>
        </w:drawing>
      </w:r>
    </w:p>
    <w:p w14:paraId="0A6CAC40" w14:textId="77777777" w:rsidR="007A1805" w:rsidRDefault="007A1805" w:rsidP="000C7DA3">
      <w:pPr>
        <w:ind w:left="0" w:firstLine="851"/>
        <w:rPr>
          <w:b/>
          <w:color w:val="000080"/>
          <w:sz w:val="28"/>
        </w:rPr>
      </w:pPr>
    </w:p>
    <w:p w14:paraId="58BCC547" w14:textId="0320C808" w:rsidR="007A1805" w:rsidRPr="007A1805" w:rsidRDefault="007A1805" w:rsidP="007A1805">
      <w:pPr>
        <w:pStyle w:val="Ttulo3"/>
      </w:pPr>
      <w:bookmarkStart w:id="63" w:name="_Toc243916464"/>
      <w:r w:rsidRPr="007A1805">
        <w:t>Tratamiento de datos personales - EM180</w:t>
      </w:r>
      <w:bookmarkEnd w:id="63"/>
    </w:p>
    <w:p w14:paraId="01B1A68C" w14:textId="240B28B1" w:rsidR="007A1805" w:rsidRPr="007A1805" w:rsidRDefault="007A1805" w:rsidP="000C7DA3">
      <w:pPr>
        <w:ind w:left="0" w:firstLine="851"/>
      </w:pPr>
      <w:r w:rsidRPr="007A1805">
        <w:t>Sin cambios</w:t>
      </w:r>
    </w:p>
    <w:p w14:paraId="71595851" w14:textId="77777777" w:rsidR="007A1805" w:rsidRDefault="007A1805" w:rsidP="000C7DA3">
      <w:pPr>
        <w:ind w:left="0" w:firstLine="851"/>
        <w:rPr>
          <w:b/>
          <w:color w:val="000080"/>
          <w:sz w:val="28"/>
        </w:rPr>
      </w:pPr>
    </w:p>
    <w:p w14:paraId="068A682C" w14:textId="2D94992C" w:rsidR="00B56988" w:rsidRDefault="00B56988" w:rsidP="00B56988">
      <w:pPr>
        <w:pStyle w:val="Ttulo3"/>
      </w:pPr>
      <w:bookmarkStart w:id="64" w:name="_Toc243916465"/>
      <w:r w:rsidRPr="00B56988">
        <w:t>Casos de Prueba</w:t>
      </w:r>
      <w:bookmarkEnd w:id="64"/>
    </w:p>
    <w:p w14:paraId="5B8025D7" w14:textId="306FC2EE" w:rsidR="00A23DAE" w:rsidRDefault="00A23DAE" w:rsidP="00A23DAE">
      <w:r w:rsidRPr="000C7DA3">
        <w:t>Se describen los siguientes casos</w:t>
      </w:r>
      <w:r>
        <w:t xml:space="preserve"> de prueba:</w:t>
      </w:r>
    </w:p>
    <w:p w14:paraId="7532F9B2" w14:textId="77777777" w:rsidR="00A23DAE" w:rsidRPr="00A23DAE" w:rsidRDefault="00A23DAE" w:rsidP="00A23DAE"/>
    <w:tbl>
      <w:tblPr>
        <w:tblW w:w="7160" w:type="dxa"/>
        <w:tblInd w:w="846" w:type="dxa"/>
        <w:tblCellMar>
          <w:left w:w="70" w:type="dxa"/>
          <w:right w:w="70" w:type="dxa"/>
        </w:tblCellMar>
        <w:tblLook w:val="04A0" w:firstRow="1" w:lastRow="0" w:firstColumn="1" w:lastColumn="0" w:noHBand="0" w:noVBand="1"/>
      </w:tblPr>
      <w:tblGrid>
        <w:gridCol w:w="1240"/>
        <w:gridCol w:w="5920"/>
      </w:tblGrid>
      <w:tr w:rsidR="00A23DAE" w:rsidRPr="00A23DAE" w14:paraId="362C66F3" w14:textId="77777777" w:rsidTr="00A23DAE">
        <w:trPr>
          <w:trHeight w:val="288"/>
        </w:trPr>
        <w:tc>
          <w:tcPr>
            <w:tcW w:w="1240"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3AD2DA11" w14:textId="77777777" w:rsidR="00A23DAE" w:rsidRPr="00A23DAE" w:rsidRDefault="00A23DAE" w:rsidP="00A23DAE">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CP</w:t>
            </w:r>
          </w:p>
        </w:tc>
        <w:tc>
          <w:tcPr>
            <w:tcW w:w="5920" w:type="dxa"/>
            <w:tcBorders>
              <w:top w:val="single" w:sz="4" w:space="0" w:color="215C98"/>
              <w:left w:val="nil"/>
              <w:bottom w:val="single" w:sz="4" w:space="0" w:color="215C98"/>
              <w:right w:val="single" w:sz="4" w:space="0" w:color="215C98"/>
            </w:tcBorders>
            <w:shd w:val="clear" w:color="000000" w:fill="215C98"/>
            <w:noWrap/>
            <w:vAlign w:val="bottom"/>
            <w:hideMark/>
          </w:tcPr>
          <w:p w14:paraId="46048342" w14:textId="77777777" w:rsidR="00A23DAE" w:rsidRPr="00A23DAE" w:rsidRDefault="00A23DAE" w:rsidP="00A23DAE">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Descripción</w:t>
            </w:r>
          </w:p>
        </w:tc>
      </w:tr>
      <w:tr w:rsidR="00A23DAE" w:rsidRPr="00A23DAE" w14:paraId="59B4FCC0" w14:textId="77777777" w:rsidTr="00A23DAE">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6076484D" w14:textId="77777777" w:rsidR="00A23DAE" w:rsidRPr="00A23DAE" w:rsidRDefault="00A23DAE" w:rsidP="00A23DAE">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1</w:t>
            </w:r>
          </w:p>
        </w:tc>
        <w:tc>
          <w:tcPr>
            <w:tcW w:w="5920" w:type="dxa"/>
            <w:tcBorders>
              <w:top w:val="nil"/>
              <w:left w:val="nil"/>
              <w:bottom w:val="single" w:sz="4" w:space="0" w:color="215C98"/>
              <w:right w:val="single" w:sz="4" w:space="0" w:color="215C98"/>
            </w:tcBorders>
            <w:vAlign w:val="bottom"/>
            <w:hideMark/>
          </w:tcPr>
          <w:p w14:paraId="34C08B83" w14:textId="77777777" w:rsidR="00A23DAE" w:rsidRPr="00A23DAE" w:rsidRDefault="00A23DAE" w:rsidP="00A23DAE">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Documento de solicitud Tomador con todos sus bloques</w:t>
            </w:r>
          </w:p>
        </w:tc>
      </w:tr>
      <w:tr w:rsidR="00A23DAE" w:rsidRPr="00A23DAE" w14:paraId="7143C608" w14:textId="77777777" w:rsidTr="00A23DAE">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0F513BA1" w14:textId="77777777" w:rsidR="00A23DAE" w:rsidRPr="00A23DAE" w:rsidRDefault="00A23DAE" w:rsidP="00A23DAE">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2</w:t>
            </w:r>
          </w:p>
        </w:tc>
        <w:tc>
          <w:tcPr>
            <w:tcW w:w="5920" w:type="dxa"/>
            <w:tcBorders>
              <w:top w:val="nil"/>
              <w:left w:val="nil"/>
              <w:bottom w:val="single" w:sz="4" w:space="0" w:color="215C98"/>
              <w:right w:val="single" w:sz="4" w:space="0" w:color="215C98"/>
            </w:tcBorders>
            <w:vAlign w:val="bottom"/>
            <w:hideMark/>
          </w:tcPr>
          <w:p w14:paraId="3A6935DA" w14:textId="77777777" w:rsidR="00A23DAE" w:rsidRPr="00A23DAE" w:rsidRDefault="00A23DAE" w:rsidP="00A23DAE">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XML de Máximos con todos los Documentos y Variables </w:t>
            </w:r>
          </w:p>
        </w:tc>
      </w:tr>
    </w:tbl>
    <w:p w14:paraId="7522F22E" w14:textId="77777777" w:rsidR="00B56988" w:rsidRDefault="00B56988" w:rsidP="00A066EF">
      <w:pPr>
        <w:ind w:left="0"/>
        <w:rPr>
          <w:b/>
          <w:color w:val="000080"/>
          <w:sz w:val="28"/>
        </w:rPr>
      </w:pPr>
    </w:p>
    <w:p w14:paraId="47552DE0" w14:textId="77777777" w:rsidR="002245E3" w:rsidRDefault="002245E3" w:rsidP="00A066EF">
      <w:pPr>
        <w:ind w:left="0"/>
        <w:rPr>
          <w:b/>
          <w:color w:val="000080"/>
          <w:sz w:val="28"/>
        </w:rPr>
      </w:pPr>
    </w:p>
    <w:p w14:paraId="6A6598C0" w14:textId="637F5918" w:rsidR="002245E3" w:rsidRPr="00E114B9" w:rsidRDefault="002245E3" w:rsidP="002245E3">
      <w:pPr>
        <w:pStyle w:val="Ttulo2"/>
        <w:rPr>
          <w:lang w:val="pt-PT"/>
        </w:rPr>
      </w:pPr>
      <w:bookmarkStart w:id="65" w:name="_Toc243916466"/>
      <w:r w:rsidRPr="00E114B9">
        <w:rPr>
          <w:lang w:val="pt-PT"/>
        </w:rPr>
        <w:lastRenderedPageBreak/>
        <w:t>V3.</w:t>
      </w:r>
      <w:r w:rsidR="00A233CD">
        <w:rPr>
          <w:lang w:val="pt-PT"/>
        </w:rPr>
        <w:t>1</w:t>
      </w:r>
      <w:r w:rsidRPr="00E114B9">
        <w:rPr>
          <w:lang w:val="pt-PT"/>
        </w:rPr>
        <w:t xml:space="preserve"> - Evolutivo documento </w:t>
      </w:r>
      <w:r w:rsidR="00A233CD">
        <w:rPr>
          <w:lang w:val="pt-PT"/>
        </w:rPr>
        <w:t>S</w:t>
      </w:r>
      <w:r w:rsidRPr="00E114B9">
        <w:rPr>
          <w:lang w:val="pt-PT"/>
        </w:rPr>
        <w:t>olicitud</w:t>
      </w:r>
      <w:bookmarkEnd w:id="65"/>
      <w:r w:rsidRPr="00E114B9">
        <w:rPr>
          <w:lang w:val="pt-PT"/>
        </w:rPr>
        <w:t xml:space="preserve"> </w:t>
      </w:r>
    </w:p>
    <w:p w14:paraId="56A1F20A" w14:textId="77777777" w:rsidR="002245E3" w:rsidRDefault="002245E3" w:rsidP="002245E3">
      <w:pPr>
        <w:pStyle w:val="Ttulo3"/>
      </w:pPr>
      <w:bookmarkStart w:id="66" w:name="_Toc243916467"/>
      <w:r>
        <w:t>Alcance</w:t>
      </w:r>
      <w:bookmarkEnd w:id="66"/>
    </w:p>
    <w:p w14:paraId="5837A945" w14:textId="03274727" w:rsidR="002245E3" w:rsidRDefault="002245E3" w:rsidP="00A066EF">
      <w:pPr>
        <w:ind w:left="0"/>
      </w:pPr>
      <w:r>
        <w:t>Dentro del proyecto para la obtención de un documento de solicitud para colectivos de NSEM (NSEM SALUD), se requieren unos ajustes que permitan reutilizar la publicación SIS_SOL.pub, modelos Solicitud Tomador y Solicitud Grupo Familiar.</w:t>
      </w:r>
    </w:p>
    <w:p w14:paraId="23CE693B" w14:textId="77777777" w:rsidR="002245E3" w:rsidRDefault="002245E3" w:rsidP="00A066EF">
      <w:pPr>
        <w:ind w:left="0"/>
        <w:rPr>
          <w:b/>
          <w:color w:val="000080"/>
          <w:sz w:val="28"/>
        </w:rPr>
      </w:pPr>
    </w:p>
    <w:p w14:paraId="44774ECD" w14:textId="5B7EAE36" w:rsidR="002245E3" w:rsidRDefault="002245E3" w:rsidP="002245E3">
      <w:pPr>
        <w:pStyle w:val="Ttulo3"/>
      </w:pPr>
      <w:bookmarkStart w:id="67" w:name="_Toc243916468"/>
      <w:r>
        <w:t>Solicitud Tomador</w:t>
      </w:r>
      <w:bookmarkEnd w:id="67"/>
    </w:p>
    <w:p w14:paraId="270C47C3" w14:textId="58FC09A6" w:rsidR="002245E3" w:rsidRDefault="002245E3" w:rsidP="002245E3">
      <w:r w:rsidRPr="002245E3">
        <w:t>Bloque E20 cabecera</w:t>
      </w:r>
      <w:r>
        <w:t>:</w:t>
      </w:r>
    </w:p>
    <w:p w14:paraId="386B15E8" w14:textId="1B61E1C1" w:rsidR="002245E3" w:rsidRDefault="002245E3" w:rsidP="002245E3">
      <w:r>
        <w:t xml:space="preserve">Si la variable </w:t>
      </w:r>
      <w:r w:rsidRPr="002245E3">
        <w:rPr>
          <w:b/>
          <w:bCs/>
        </w:rPr>
        <w:t>CODIGO_PRODUCTO</w:t>
      </w:r>
      <w:r>
        <w:t xml:space="preserve"> es igual a </w:t>
      </w:r>
      <w:r w:rsidRPr="002245E3">
        <w:rPr>
          <w:b/>
          <w:bCs/>
        </w:rPr>
        <w:t>SOLICITUD_TOMADOR</w:t>
      </w:r>
      <w:r>
        <w:t xml:space="preserve"> el literal del campo C2 debe mostrar “</w:t>
      </w:r>
      <w:r w:rsidRPr="002245E3">
        <w:rPr>
          <w:b/>
          <w:bCs/>
        </w:rPr>
        <w:t>Solicitud</w:t>
      </w:r>
      <w:r w:rsidRPr="002245E3">
        <w:t>:</w:t>
      </w:r>
      <w:r>
        <w:t>”</w:t>
      </w:r>
    </w:p>
    <w:p w14:paraId="461A090A" w14:textId="77777777" w:rsidR="002245E3" w:rsidRDefault="002245E3" w:rsidP="002245E3"/>
    <w:p w14:paraId="380FC816" w14:textId="761E2741" w:rsidR="002245E3" w:rsidRDefault="002245E3" w:rsidP="002245E3">
      <w:pPr>
        <w:pStyle w:val="Ttulo3"/>
      </w:pPr>
      <w:bookmarkStart w:id="68" w:name="_Toc243916469"/>
      <w:r>
        <w:t>Solicitud Grupo familiar</w:t>
      </w:r>
      <w:bookmarkEnd w:id="68"/>
    </w:p>
    <w:p w14:paraId="22C2E678" w14:textId="77777777" w:rsidR="002245E3" w:rsidRDefault="002245E3" w:rsidP="002245E3"/>
    <w:p w14:paraId="04199A68" w14:textId="43049B34" w:rsidR="002245E3" w:rsidRDefault="002245E3" w:rsidP="002245E3">
      <w:pPr>
        <w:pStyle w:val="Ttulo4"/>
      </w:pPr>
      <w:r>
        <w:t>Bloque E20 cabecera:</w:t>
      </w:r>
    </w:p>
    <w:p w14:paraId="65454B71" w14:textId="1A8EDDD1" w:rsidR="002245E3" w:rsidRDefault="002245E3" w:rsidP="002245E3">
      <w:r>
        <w:t xml:space="preserve">Si la variable </w:t>
      </w:r>
      <w:r w:rsidRPr="002245E3">
        <w:rPr>
          <w:b/>
          <w:bCs/>
        </w:rPr>
        <w:t>CODIGO_PRODUCTO</w:t>
      </w:r>
      <w:r>
        <w:t xml:space="preserve"> es igual a COLECTIVOS el literal del campo C2 debe mostrar “</w:t>
      </w:r>
      <w:r w:rsidRPr="002245E3">
        <w:rPr>
          <w:b/>
          <w:bCs/>
        </w:rPr>
        <w:t>Solicitud - Familia:</w:t>
      </w:r>
      <w:r>
        <w:t>”</w:t>
      </w:r>
    </w:p>
    <w:p w14:paraId="2E6C08B7" w14:textId="77777777" w:rsidR="002245E3" w:rsidRDefault="002245E3" w:rsidP="002245E3"/>
    <w:p w14:paraId="3B65BD7C" w14:textId="58D7C2B7" w:rsidR="002245E3" w:rsidRDefault="002245E3">
      <w:pPr>
        <w:pStyle w:val="Ttulo4"/>
        <w:numPr>
          <w:ilvl w:val="3"/>
          <w:numId w:val="29"/>
        </w:numPr>
      </w:pPr>
      <w:r>
        <w:t>Bloque E050 Datos Solicitante</w:t>
      </w:r>
    </w:p>
    <w:p w14:paraId="3CD3FA8E" w14:textId="36E7AD7E" w:rsidR="002245E3" w:rsidRDefault="002245E3" w:rsidP="007C3671">
      <w:r>
        <w:t xml:space="preserve">Se debe de diferencia entre persona Física y Jurídica el literal nombre informa en </w:t>
      </w:r>
      <w:r w:rsidRPr="00FC3FBC">
        <w:rPr>
          <w:b/>
          <w:bCs/>
        </w:rPr>
        <w:t>C1</w:t>
      </w:r>
      <w:r w:rsidR="00FC3FBC">
        <w:rPr>
          <w:b/>
          <w:bCs/>
        </w:rPr>
        <w:t xml:space="preserve">, </w:t>
      </w:r>
      <w:r w:rsidR="00FC3FBC" w:rsidRPr="00FC3FBC">
        <w:t>para esto se solicita nueva variable</w:t>
      </w:r>
      <w:r w:rsidR="00FC3FBC">
        <w:rPr>
          <w:b/>
          <w:bCs/>
        </w:rPr>
        <w:t xml:space="preserve"> E50-C13 </w:t>
      </w:r>
      <w:r w:rsidR="00FC3FBC" w:rsidRPr="00FC3FBC">
        <w:t xml:space="preserve">para informar </w:t>
      </w:r>
      <w:r w:rsidR="00785F7C">
        <w:t xml:space="preserve">el tipo de documento, </w:t>
      </w:r>
      <w:r w:rsidR="007C3671">
        <w:t xml:space="preserve">valores </w:t>
      </w:r>
      <w:r w:rsidR="00785F7C" w:rsidRPr="007C3671">
        <w:rPr>
          <w:b/>
          <w:bCs/>
        </w:rPr>
        <w:t>NIF</w:t>
      </w:r>
      <w:r w:rsidR="00785F7C">
        <w:t xml:space="preserve"> o </w:t>
      </w:r>
      <w:r w:rsidR="00785F7C" w:rsidRPr="007C3671">
        <w:rPr>
          <w:b/>
          <w:bCs/>
        </w:rPr>
        <w:t>CIF</w:t>
      </w:r>
      <w:r w:rsidR="00785F7C">
        <w:t xml:space="preserve">. Si es distinto de </w:t>
      </w:r>
      <w:r w:rsidR="007C3671">
        <w:rPr>
          <w:b/>
          <w:bCs/>
        </w:rPr>
        <w:t>CIF</w:t>
      </w:r>
      <w:r w:rsidR="00785F7C">
        <w:t xml:space="preserve"> en el campo </w:t>
      </w:r>
      <w:r w:rsidR="00785F7C" w:rsidRPr="007C3671">
        <w:rPr>
          <w:b/>
          <w:bCs/>
        </w:rPr>
        <w:t>C2</w:t>
      </w:r>
      <w:r w:rsidR="00785F7C">
        <w:t xml:space="preserve"> se pondrá el literal </w:t>
      </w:r>
      <w:r w:rsidR="007C3671" w:rsidRPr="007C3671">
        <w:rPr>
          <w:b/>
          <w:bCs/>
        </w:rPr>
        <w:t>Nombre</w:t>
      </w:r>
      <w:r w:rsidR="007C3671">
        <w:t xml:space="preserve"> y en caso de ser igual</w:t>
      </w:r>
      <w:r w:rsidR="007C3671">
        <w:rPr>
          <w:b/>
          <w:bCs/>
        </w:rPr>
        <w:t xml:space="preserve"> el literal “ Razón social”</w:t>
      </w:r>
      <w:r w:rsidR="007C3671">
        <w:t>.</w:t>
      </w:r>
    </w:p>
    <w:p w14:paraId="137BBF0E" w14:textId="77777777" w:rsidR="007C3671" w:rsidRPr="00FC3FBC" w:rsidRDefault="007C3671" w:rsidP="007C3671"/>
    <w:p w14:paraId="08E0EDCF" w14:textId="77777777" w:rsidR="002245E3" w:rsidRPr="002245E3" w:rsidRDefault="002245E3" w:rsidP="002245E3"/>
    <w:p w14:paraId="479BF0F2" w14:textId="6D4BBF5A" w:rsidR="00F755F1" w:rsidRDefault="00F755F1">
      <w:pPr>
        <w:suppressAutoHyphens w:val="0"/>
        <w:spacing w:before="0"/>
        <w:ind w:left="0"/>
        <w:jc w:val="left"/>
      </w:pPr>
      <w:r>
        <w:br w:type="page"/>
      </w:r>
    </w:p>
    <w:p w14:paraId="1BAD3A9A" w14:textId="61B16086" w:rsidR="00F755F1" w:rsidRPr="00E114B9" w:rsidRDefault="00F755F1" w:rsidP="00F755F1">
      <w:pPr>
        <w:pStyle w:val="Ttulo2"/>
        <w:rPr>
          <w:lang w:val="pt-PT"/>
        </w:rPr>
      </w:pPr>
      <w:bookmarkStart w:id="69" w:name="_Toc243916470"/>
      <w:r w:rsidRPr="00E114B9">
        <w:rPr>
          <w:lang w:val="pt-PT"/>
        </w:rPr>
        <w:lastRenderedPageBreak/>
        <w:t>V3.</w:t>
      </w:r>
      <w:r>
        <w:rPr>
          <w:lang w:val="pt-PT"/>
        </w:rPr>
        <w:t>2</w:t>
      </w:r>
      <w:r w:rsidRPr="00E114B9">
        <w:rPr>
          <w:lang w:val="pt-PT"/>
        </w:rPr>
        <w:t xml:space="preserve"> - Evolutivo documento </w:t>
      </w:r>
      <w:r>
        <w:rPr>
          <w:lang w:val="pt-PT"/>
        </w:rPr>
        <w:t>S</w:t>
      </w:r>
      <w:r w:rsidRPr="00E114B9">
        <w:rPr>
          <w:lang w:val="pt-PT"/>
        </w:rPr>
        <w:t>olicitud</w:t>
      </w:r>
      <w:r>
        <w:rPr>
          <w:lang w:val="pt-PT"/>
        </w:rPr>
        <w:t xml:space="preserve"> Tomador</w:t>
      </w:r>
      <w:bookmarkEnd w:id="69"/>
      <w:r w:rsidRPr="00E114B9">
        <w:rPr>
          <w:lang w:val="pt-PT"/>
        </w:rPr>
        <w:t xml:space="preserve"> </w:t>
      </w:r>
    </w:p>
    <w:p w14:paraId="5FADF179" w14:textId="77777777" w:rsidR="00F755F1" w:rsidRDefault="00F755F1" w:rsidP="00F755F1">
      <w:pPr>
        <w:pStyle w:val="Ttulo3"/>
      </w:pPr>
      <w:bookmarkStart w:id="70" w:name="_Toc243916471"/>
      <w:r>
        <w:t>Alcance</w:t>
      </w:r>
      <w:bookmarkEnd w:id="70"/>
    </w:p>
    <w:p w14:paraId="2F158C65" w14:textId="24611588" w:rsidR="00F755F1" w:rsidRDefault="00F755F1" w:rsidP="00F755F1">
      <w:pPr>
        <w:ind w:left="0"/>
      </w:pPr>
      <w:r>
        <w:t>Dentro del proyecto para la obtención de un documento de solicitud para colectivos de NSEM (NSEM SALUD), se requieren unos ajustes que permitan reutilizar la publicación SIS_SOL.pub, modelos Solicitud Tomador .</w:t>
      </w:r>
    </w:p>
    <w:p w14:paraId="470DAEF6" w14:textId="7EC4B48E" w:rsidR="00F755F1" w:rsidRDefault="00F755F1" w:rsidP="00F755F1">
      <w:pPr>
        <w:ind w:left="0"/>
      </w:pPr>
      <w:r>
        <w:t>Se solicita modificar la apariencia de las tablas del evolutivo 3.0, eliminar las líneas de las tablas que vienen en las maquetas.</w:t>
      </w:r>
    </w:p>
    <w:p w14:paraId="68B7C592" w14:textId="77777777" w:rsidR="00F755F1" w:rsidRDefault="00F755F1" w:rsidP="00F755F1"/>
    <w:p w14:paraId="6D236BCC" w14:textId="77777777" w:rsidR="00F755F1" w:rsidRDefault="00F755F1" w:rsidP="00F755F1">
      <w:pPr>
        <w:pStyle w:val="Ttulo3"/>
      </w:pPr>
      <w:bookmarkStart w:id="71" w:name="_Toc243916472"/>
      <w:r>
        <w:t>Solicitud Tomador</w:t>
      </w:r>
      <w:bookmarkEnd w:id="71"/>
    </w:p>
    <w:p w14:paraId="0DF8C514" w14:textId="08036E92" w:rsidR="002245E3" w:rsidRDefault="00BA29DE" w:rsidP="00F755F1">
      <w:r>
        <w:t>El cambio afecta a los bloques:</w:t>
      </w:r>
    </w:p>
    <w:p w14:paraId="2F76FC59" w14:textId="0BC77A73" w:rsidR="00BA29DE" w:rsidRPr="00BA29DE" w:rsidRDefault="00BA29DE" w:rsidP="00BA29DE">
      <w:pPr>
        <w:pStyle w:val="Prrafodelista"/>
        <w:numPr>
          <w:ilvl w:val="0"/>
          <w:numId w:val="30"/>
        </w:numPr>
        <w:rPr>
          <w:rFonts w:ascii="Arial" w:hAnsi="Arial" w:cs="Arial"/>
          <w:sz w:val="24"/>
          <w:szCs w:val="24"/>
          <w:lang w:val="pt-PT"/>
        </w:rPr>
      </w:pPr>
      <w:r w:rsidRPr="00BA29DE">
        <w:rPr>
          <w:rFonts w:ascii="Arial" w:hAnsi="Arial" w:cs="Arial"/>
          <w:sz w:val="24"/>
          <w:szCs w:val="24"/>
          <w:lang w:val="pt-PT"/>
        </w:rPr>
        <w:t xml:space="preserve">EM035 </w:t>
      </w:r>
      <w:r>
        <w:rPr>
          <w:rFonts w:ascii="Arial" w:hAnsi="Arial" w:cs="Arial"/>
          <w:sz w:val="24"/>
          <w:szCs w:val="24"/>
          <w:lang w:val="pt-PT"/>
        </w:rPr>
        <w:tab/>
      </w:r>
      <w:r>
        <w:rPr>
          <w:rFonts w:ascii="Arial" w:hAnsi="Arial" w:cs="Arial"/>
          <w:sz w:val="24"/>
          <w:szCs w:val="24"/>
          <w:lang w:val="pt-PT"/>
        </w:rPr>
        <w:tab/>
      </w:r>
      <w:r w:rsidRPr="00BA29DE">
        <w:rPr>
          <w:rFonts w:ascii="Arial" w:hAnsi="Arial" w:cs="Arial"/>
          <w:sz w:val="24"/>
          <w:szCs w:val="24"/>
          <w:lang w:val="pt-PT"/>
        </w:rPr>
        <w:t>DATOS GENERALES</w:t>
      </w:r>
    </w:p>
    <w:p w14:paraId="02BBBB47" w14:textId="22F29965" w:rsidR="00BA29DE" w:rsidRPr="00BA29DE" w:rsidRDefault="00BA29DE" w:rsidP="00BA29DE">
      <w:pPr>
        <w:pStyle w:val="Prrafodelista"/>
        <w:numPr>
          <w:ilvl w:val="0"/>
          <w:numId w:val="30"/>
        </w:numPr>
        <w:rPr>
          <w:rFonts w:ascii="Arial" w:hAnsi="Arial" w:cs="Arial"/>
          <w:sz w:val="24"/>
          <w:szCs w:val="24"/>
          <w:lang w:val="pt-PT"/>
        </w:rPr>
      </w:pPr>
      <w:r w:rsidRPr="00BA29DE">
        <w:rPr>
          <w:rFonts w:ascii="Arial" w:hAnsi="Arial" w:cs="Arial"/>
          <w:sz w:val="24"/>
          <w:szCs w:val="24"/>
          <w:lang w:val="pt-PT"/>
        </w:rPr>
        <w:t xml:space="preserve">EM046 </w:t>
      </w:r>
      <w:r>
        <w:rPr>
          <w:rFonts w:ascii="Arial" w:hAnsi="Arial" w:cs="Arial"/>
          <w:sz w:val="24"/>
          <w:szCs w:val="24"/>
          <w:lang w:val="pt-PT"/>
        </w:rPr>
        <w:tab/>
      </w:r>
      <w:r>
        <w:rPr>
          <w:rFonts w:ascii="Arial" w:hAnsi="Arial" w:cs="Arial"/>
          <w:sz w:val="24"/>
          <w:szCs w:val="24"/>
          <w:lang w:val="pt-PT"/>
        </w:rPr>
        <w:tab/>
      </w:r>
      <w:r w:rsidRPr="00BA29DE">
        <w:rPr>
          <w:rFonts w:ascii="Arial" w:hAnsi="Arial" w:cs="Arial"/>
          <w:sz w:val="24"/>
          <w:szCs w:val="24"/>
          <w:lang w:val="pt-PT"/>
        </w:rPr>
        <w:t>DATOS TOMADOR</w:t>
      </w:r>
    </w:p>
    <w:p w14:paraId="770C3735" w14:textId="55A0A9E0" w:rsidR="00BA29DE" w:rsidRPr="00BA29DE" w:rsidRDefault="00BA29DE" w:rsidP="00BA29DE">
      <w:pPr>
        <w:pStyle w:val="Prrafodelista"/>
        <w:numPr>
          <w:ilvl w:val="0"/>
          <w:numId w:val="30"/>
        </w:numPr>
        <w:rPr>
          <w:rFonts w:ascii="Arial" w:hAnsi="Arial" w:cs="Arial"/>
          <w:sz w:val="24"/>
          <w:szCs w:val="24"/>
          <w:lang w:val="pt-PT"/>
        </w:rPr>
      </w:pPr>
      <w:r w:rsidRPr="00BA29DE">
        <w:rPr>
          <w:rFonts w:ascii="Arial" w:hAnsi="Arial" w:cs="Arial"/>
          <w:sz w:val="24"/>
          <w:szCs w:val="24"/>
          <w:lang w:val="pt-PT"/>
        </w:rPr>
        <w:t>EM</w:t>
      </w:r>
      <w:r w:rsidR="0043008B">
        <w:rPr>
          <w:rFonts w:ascii="Arial" w:hAnsi="Arial" w:cs="Arial"/>
          <w:sz w:val="24"/>
          <w:szCs w:val="24"/>
          <w:lang w:val="pt-PT"/>
        </w:rPr>
        <w:t>0</w:t>
      </w:r>
      <w:r w:rsidRPr="00BA29DE">
        <w:rPr>
          <w:rFonts w:ascii="Arial" w:hAnsi="Arial" w:cs="Arial"/>
          <w:sz w:val="24"/>
          <w:szCs w:val="24"/>
          <w:lang w:val="pt-PT"/>
        </w:rPr>
        <w:t xml:space="preserve">48 </w:t>
      </w:r>
      <w:r>
        <w:rPr>
          <w:rFonts w:ascii="Arial" w:hAnsi="Arial" w:cs="Arial"/>
          <w:sz w:val="24"/>
          <w:szCs w:val="24"/>
          <w:lang w:val="pt-PT"/>
        </w:rPr>
        <w:tab/>
      </w:r>
      <w:r>
        <w:rPr>
          <w:rFonts w:ascii="Arial" w:hAnsi="Arial" w:cs="Arial"/>
          <w:sz w:val="24"/>
          <w:szCs w:val="24"/>
          <w:lang w:val="pt-PT"/>
        </w:rPr>
        <w:tab/>
      </w:r>
      <w:r w:rsidRPr="00BA29DE">
        <w:rPr>
          <w:rFonts w:ascii="Arial" w:hAnsi="Arial" w:cs="Arial"/>
          <w:sz w:val="24"/>
          <w:szCs w:val="24"/>
          <w:lang w:val="pt-PT"/>
        </w:rPr>
        <w:t>DATOS APODERADO</w:t>
      </w:r>
    </w:p>
    <w:p w14:paraId="2AAED0BD" w14:textId="45509B4B" w:rsidR="00BA29DE" w:rsidRPr="00BA29DE" w:rsidRDefault="00BA29DE" w:rsidP="00BA29DE">
      <w:pPr>
        <w:pStyle w:val="Prrafodelista"/>
        <w:numPr>
          <w:ilvl w:val="0"/>
          <w:numId w:val="30"/>
        </w:numPr>
        <w:rPr>
          <w:rFonts w:ascii="Arial" w:hAnsi="Arial" w:cs="Arial"/>
          <w:sz w:val="24"/>
          <w:szCs w:val="24"/>
          <w:lang w:val="pt-PT"/>
        </w:rPr>
      </w:pPr>
      <w:r w:rsidRPr="00BA29DE">
        <w:rPr>
          <w:rFonts w:ascii="Arial" w:hAnsi="Arial" w:cs="Arial"/>
          <w:sz w:val="24"/>
          <w:szCs w:val="24"/>
          <w:lang w:val="pt-PT"/>
        </w:rPr>
        <w:t xml:space="preserve">EM202 </w:t>
      </w:r>
      <w:r>
        <w:rPr>
          <w:rFonts w:ascii="Arial" w:hAnsi="Arial" w:cs="Arial"/>
          <w:sz w:val="24"/>
          <w:szCs w:val="24"/>
          <w:lang w:val="pt-PT"/>
        </w:rPr>
        <w:tab/>
      </w:r>
      <w:r>
        <w:rPr>
          <w:rFonts w:ascii="Arial" w:hAnsi="Arial" w:cs="Arial"/>
          <w:sz w:val="24"/>
          <w:szCs w:val="24"/>
          <w:lang w:val="pt-PT"/>
        </w:rPr>
        <w:tab/>
      </w:r>
      <w:r w:rsidRPr="00BA29DE">
        <w:rPr>
          <w:rFonts w:ascii="Arial" w:hAnsi="Arial" w:cs="Arial"/>
          <w:sz w:val="24"/>
          <w:szCs w:val="24"/>
          <w:lang w:val="pt-PT"/>
        </w:rPr>
        <w:t>DOMICILIO DE COBRO....</w:t>
      </w:r>
    </w:p>
    <w:p w14:paraId="0F8A9D08" w14:textId="48014B25" w:rsidR="00BA29DE" w:rsidRPr="00BA29DE" w:rsidRDefault="00BA29DE" w:rsidP="00BA29DE">
      <w:pPr>
        <w:pStyle w:val="Prrafodelista"/>
        <w:numPr>
          <w:ilvl w:val="0"/>
          <w:numId w:val="30"/>
        </w:numPr>
        <w:rPr>
          <w:rFonts w:ascii="Arial" w:hAnsi="Arial" w:cs="Arial"/>
          <w:sz w:val="24"/>
          <w:szCs w:val="24"/>
        </w:rPr>
      </w:pPr>
      <w:r w:rsidRPr="00BA29DE">
        <w:rPr>
          <w:rFonts w:ascii="Arial" w:hAnsi="Arial" w:cs="Arial"/>
          <w:sz w:val="24"/>
          <w:szCs w:val="24"/>
        </w:rPr>
        <w:t xml:space="preserve">EM160 </w:t>
      </w:r>
      <w:r>
        <w:rPr>
          <w:rFonts w:ascii="Arial" w:hAnsi="Arial" w:cs="Arial"/>
          <w:sz w:val="24"/>
          <w:szCs w:val="24"/>
        </w:rPr>
        <w:tab/>
      </w:r>
      <w:r>
        <w:rPr>
          <w:rFonts w:ascii="Arial" w:hAnsi="Arial" w:cs="Arial"/>
          <w:sz w:val="24"/>
          <w:szCs w:val="24"/>
        </w:rPr>
        <w:tab/>
      </w:r>
      <w:r w:rsidRPr="00BA29DE">
        <w:rPr>
          <w:rFonts w:ascii="Arial" w:hAnsi="Arial" w:cs="Arial"/>
          <w:sz w:val="24"/>
          <w:szCs w:val="24"/>
        </w:rPr>
        <w:t>CARECTERISTICAS DEL COLECTIVO</w:t>
      </w:r>
    </w:p>
    <w:p w14:paraId="7F7E2561" w14:textId="77777777" w:rsidR="00BA29DE" w:rsidRDefault="00BA29DE" w:rsidP="00F755F1">
      <w:pPr>
        <w:rPr>
          <w:sz w:val="28"/>
          <w:szCs w:val="22"/>
        </w:rPr>
      </w:pPr>
    </w:p>
    <w:p w14:paraId="6CAB284A" w14:textId="6B052FC7" w:rsidR="0043008B" w:rsidRDefault="0043008B" w:rsidP="00F755F1">
      <w:pPr>
        <w:rPr>
          <w:sz w:val="28"/>
          <w:szCs w:val="22"/>
        </w:rPr>
      </w:pPr>
      <w:r>
        <w:rPr>
          <w:sz w:val="28"/>
          <w:szCs w:val="22"/>
        </w:rPr>
        <w:t>Se solicita eliminar todas las líneas horizontales y verticales que venían en las maquetas y que se han trasladado al diseño de estos bloques en la plantilla. No se deben de mostrar líneas solamente lo degradados en color Gris sin bordes.</w:t>
      </w:r>
    </w:p>
    <w:p w14:paraId="3FE1536B" w14:textId="77777777" w:rsidR="0043008B" w:rsidRDefault="0043008B" w:rsidP="00F755F1">
      <w:pPr>
        <w:rPr>
          <w:sz w:val="28"/>
          <w:szCs w:val="22"/>
        </w:rPr>
      </w:pPr>
    </w:p>
    <w:p w14:paraId="05A6D8AD" w14:textId="5F7876EE" w:rsidR="00041FCC" w:rsidRDefault="00041FCC" w:rsidP="00F755F1">
      <w:pPr>
        <w:rPr>
          <w:sz w:val="28"/>
          <w:szCs w:val="22"/>
        </w:rPr>
      </w:pPr>
      <w:r>
        <w:rPr>
          <w:sz w:val="28"/>
          <w:szCs w:val="22"/>
        </w:rPr>
        <w:t>Ejemplo de la nueva apariencia solicitada (tomado de otros bloques como referencia:</w:t>
      </w:r>
    </w:p>
    <w:p w14:paraId="229D809F" w14:textId="4FE14702" w:rsidR="00041FCC" w:rsidRDefault="00041FCC" w:rsidP="00F755F1">
      <w:pPr>
        <w:rPr>
          <w:sz w:val="28"/>
          <w:szCs w:val="22"/>
        </w:rPr>
      </w:pPr>
      <w:r w:rsidRPr="00041FCC">
        <w:rPr>
          <w:noProof/>
          <w:sz w:val="28"/>
          <w:szCs w:val="22"/>
        </w:rPr>
        <w:drawing>
          <wp:inline distT="0" distB="0" distL="0" distR="0" wp14:anchorId="106DF398" wp14:editId="74E222B7">
            <wp:extent cx="6120130" cy="1947545"/>
            <wp:effectExtent l="0" t="0" r="0" b="0"/>
            <wp:docPr id="1651757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57012" name=""/>
                    <pic:cNvPicPr/>
                  </pic:nvPicPr>
                  <pic:blipFill>
                    <a:blip r:embed="rId84"/>
                    <a:stretch>
                      <a:fillRect/>
                    </a:stretch>
                  </pic:blipFill>
                  <pic:spPr>
                    <a:xfrm>
                      <a:off x="0" y="0"/>
                      <a:ext cx="6120130" cy="1947545"/>
                    </a:xfrm>
                    <a:prstGeom prst="rect">
                      <a:avLst/>
                    </a:prstGeom>
                  </pic:spPr>
                </pic:pic>
              </a:graphicData>
            </a:graphic>
          </wp:inline>
        </w:drawing>
      </w:r>
    </w:p>
    <w:p w14:paraId="0CA7FA3A" w14:textId="77777777" w:rsidR="00041FCC" w:rsidRDefault="00041FCC" w:rsidP="00F755F1">
      <w:pPr>
        <w:rPr>
          <w:sz w:val="28"/>
          <w:szCs w:val="22"/>
        </w:rPr>
      </w:pPr>
    </w:p>
    <w:p w14:paraId="1A64F151" w14:textId="77777777" w:rsidR="00041FCC" w:rsidRDefault="00041FCC" w:rsidP="00F755F1">
      <w:pPr>
        <w:rPr>
          <w:sz w:val="28"/>
          <w:szCs w:val="22"/>
        </w:rPr>
      </w:pPr>
    </w:p>
    <w:p w14:paraId="3163C3E0" w14:textId="77777777" w:rsidR="00041FCC" w:rsidRDefault="00041FCC" w:rsidP="00F755F1">
      <w:pPr>
        <w:rPr>
          <w:sz w:val="28"/>
          <w:szCs w:val="22"/>
        </w:rPr>
      </w:pPr>
    </w:p>
    <w:p w14:paraId="48953B5F" w14:textId="77777777" w:rsidR="00041FCC" w:rsidRDefault="00041FCC" w:rsidP="00F755F1">
      <w:pPr>
        <w:rPr>
          <w:sz w:val="28"/>
          <w:szCs w:val="22"/>
        </w:rPr>
      </w:pPr>
    </w:p>
    <w:p w14:paraId="2EE1AB97" w14:textId="4EB1D56B" w:rsidR="0043008B" w:rsidRDefault="0043008B" w:rsidP="00F755F1">
      <w:pPr>
        <w:rPr>
          <w:sz w:val="28"/>
          <w:szCs w:val="22"/>
        </w:rPr>
      </w:pPr>
      <w:r>
        <w:rPr>
          <w:sz w:val="28"/>
          <w:szCs w:val="22"/>
        </w:rPr>
        <w:lastRenderedPageBreak/>
        <w:t>Ejemplo de la apariencia actual</w:t>
      </w:r>
      <w:r w:rsidR="00041FCC">
        <w:rPr>
          <w:sz w:val="28"/>
          <w:szCs w:val="22"/>
        </w:rPr>
        <w:t xml:space="preserve"> de los bloques a modificar</w:t>
      </w:r>
      <w:r>
        <w:rPr>
          <w:sz w:val="28"/>
          <w:szCs w:val="22"/>
        </w:rPr>
        <w:t>:</w:t>
      </w:r>
    </w:p>
    <w:p w14:paraId="032F2FE7" w14:textId="367939C8" w:rsidR="00041FCC" w:rsidRDefault="00041FCC" w:rsidP="00F755F1">
      <w:pPr>
        <w:rPr>
          <w:sz w:val="28"/>
          <w:szCs w:val="22"/>
        </w:rPr>
      </w:pPr>
      <w:r w:rsidRPr="00041FCC">
        <w:rPr>
          <w:noProof/>
          <w:sz w:val="28"/>
          <w:szCs w:val="22"/>
        </w:rPr>
        <w:drawing>
          <wp:inline distT="0" distB="0" distL="0" distR="0" wp14:anchorId="63AA8266" wp14:editId="79E4E3F0">
            <wp:extent cx="6120130" cy="4258310"/>
            <wp:effectExtent l="0" t="0" r="0" b="8890"/>
            <wp:docPr id="240682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82104" name=""/>
                    <pic:cNvPicPr/>
                  </pic:nvPicPr>
                  <pic:blipFill>
                    <a:blip r:embed="rId85"/>
                    <a:stretch>
                      <a:fillRect/>
                    </a:stretch>
                  </pic:blipFill>
                  <pic:spPr>
                    <a:xfrm>
                      <a:off x="0" y="0"/>
                      <a:ext cx="6120130" cy="4258310"/>
                    </a:xfrm>
                    <a:prstGeom prst="rect">
                      <a:avLst/>
                    </a:prstGeom>
                  </pic:spPr>
                </pic:pic>
              </a:graphicData>
            </a:graphic>
          </wp:inline>
        </w:drawing>
      </w:r>
    </w:p>
    <w:p w14:paraId="776BF9F7" w14:textId="6308F64D" w:rsidR="0043008B" w:rsidRDefault="00041FCC" w:rsidP="00041FCC">
      <w:pPr>
        <w:ind w:firstLine="567"/>
        <w:rPr>
          <w:sz w:val="28"/>
          <w:szCs w:val="22"/>
        </w:rPr>
      </w:pPr>
      <w:r w:rsidRPr="00615049">
        <w:rPr>
          <w:b/>
          <w:noProof/>
          <w:color w:val="000080"/>
          <w:sz w:val="28"/>
        </w:rPr>
        <w:drawing>
          <wp:inline distT="0" distB="0" distL="0" distR="0" wp14:anchorId="0B2712A2" wp14:editId="75027CE8">
            <wp:extent cx="5692633" cy="3520745"/>
            <wp:effectExtent l="0" t="0" r="3810" b="3810"/>
            <wp:docPr id="1009024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18183" name=""/>
                    <pic:cNvPicPr/>
                  </pic:nvPicPr>
                  <pic:blipFill>
                    <a:blip r:embed="rId82"/>
                    <a:stretch>
                      <a:fillRect/>
                    </a:stretch>
                  </pic:blipFill>
                  <pic:spPr>
                    <a:xfrm>
                      <a:off x="0" y="0"/>
                      <a:ext cx="5692633" cy="3520745"/>
                    </a:xfrm>
                    <a:prstGeom prst="rect">
                      <a:avLst/>
                    </a:prstGeom>
                  </pic:spPr>
                </pic:pic>
              </a:graphicData>
            </a:graphic>
          </wp:inline>
        </w:drawing>
      </w:r>
    </w:p>
    <w:p w14:paraId="35106F7F" w14:textId="77777777" w:rsidR="00041FCC" w:rsidRDefault="00041FCC" w:rsidP="00041FCC">
      <w:pPr>
        <w:ind w:firstLine="567"/>
        <w:rPr>
          <w:sz w:val="28"/>
          <w:szCs w:val="22"/>
        </w:rPr>
      </w:pPr>
    </w:p>
    <w:p w14:paraId="4F6B9C75" w14:textId="77777777" w:rsidR="00041FCC" w:rsidRDefault="00041FCC" w:rsidP="00041FCC">
      <w:pPr>
        <w:ind w:firstLine="567"/>
        <w:rPr>
          <w:sz w:val="28"/>
          <w:szCs w:val="22"/>
        </w:rPr>
      </w:pPr>
    </w:p>
    <w:p w14:paraId="27706DA1" w14:textId="77777777" w:rsidR="00041FCC" w:rsidRDefault="00041FCC" w:rsidP="00041FCC">
      <w:pPr>
        <w:ind w:firstLine="567"/>
        <w:rPr>
          <w:sz w:val="28"/>
          <w:szCs w:val="22"/>
        </w:rPr>
      </w:pPr>
    </w:p>
    <w:p w14:paraId="631467CF" w14:textId="77777777" w:rsidR="00041FCC" w:rsidRDefault="00041FCC" w:rsidP="00041FCC">
      <w:pPr>
        <w:pStyle w:val="Ttulo3"/>
      </w:pPr>
      <w:bookmarkStart w:id="72" w:name="_Toc243916473"/>
      <w:r w:rsidRPr="00B56988">
        <w:lastRenderedPageBreak/>
        <w:t>Casos de Prueba</w:t>
      </w:r>
      <w:bookmarkEnd w:id="72"/>
    </w:p>
    <w:p w14:paraId="20DF6E61" w14:textId="77777777" w:rsidR="00041FCC" w:rsidRDefault="00041FCC" w:rsidP="00041FCC">
      <w:r w:rsidRPr="000C7DA3">
        <w:t>Se describen los siguientes casos</w:t>
      </w:r>
      <w:r>
        <w:t xml:space="preserve"> de prueba:</w:t>
      </w:r>
    </w:p>
    <w:p w14:paraId="369A5495" w14:textId="77777777" w:rsidR="00041FCC" w:rsidRPr="00A23DAE" w:rsidRDefault="00041FCC" w:rsidP="00041FCC"/>
    <w:tbl>
      <w:tblPr>
        <w:tblW w:w="7160" w:type="dxa"/>
        <w:tblInd w:w="846" w:type="dxa"/>
        <w:tblCellMar>
          <w:left w:w="70" w:type="dxa"/>
          <w:right w:w="70" w:type="dxa"/>
        </w:tblCellMar>
        <w:tblLook w:val="04A0" w:firstRow="1" w:lastRow="0" w:firstColumn="1" w:lastColumn="0" w:noHBand="0" w:noVBand="1"/>
      </w:tblPr>
      <w:tblGrid>
        <w:gridCol w:w="1240"/>
        <w:gridCol w:w="5920"/>
      </w:tblGrid>
      <w:tr w:rsidR="00041FCC" w:rsidRPr="00A23DAE" w14:paraId="1261CCD4" w14:textId="77777777" w:rsidTr="00445972">
        <w:trPr>
          <w:trHeight w:val="288"/>
        </w:trPr>
        <w:tc>
          <w:tcPr>
            <w:tcW w:w="1240"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59ABADB2" w14:textId="77777777" w:rsidR="00041FCC" w:rsidRPr="00A23DAE" w:rsidRDefault="00041FCC" w:rsidP="00445972">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CP</w:t>
            </w:r>
          </w:p>
        </w:tc>
        <w:tc>
          <w:tcPr>
            <w:tcW w:w="5920" w:type="dxa"/>
            <w:tcBorders>
              <w:top w:val="single" w:sz="4" w:space="0" w:color="215C98"/>
              <w:left w:val="nil"/>
              <w:bottom w:val="single" w:sz="4" w:space="0" w:color="215C98"/>
              <w:right w:val="single" w:sz="4" w:space="0" w:color="215C98"/>
            </w:tcBorders>
            <w:shd w:val="clear" w:color="000000" w:fill="215C98"/>
            <w:noWrap/>
            <w:vAlign w:val="bottom"/>
            <w:hideMark/>
          </w:tcPr>
          <w:p w14:paraId="2A337024" w14:textId="77777777" w:rsidR="00041FCC" w:rsidRPr="00A23DAE" w:rsidRDefault="00041FCC" w:rsidP="00445972">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Descripción</w:t>
            </w:r>
          </w:p>
        </w:tc>
      </w:tr>
      <w:tr w:rsidR="00041FCC" w:rsidRPr="00A23DAE" w14:paraId="47CCF1EE" w14:textId="77777777" w:rsidTr="00445972">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4CFB99E3" w14:textId="77777777" w:rsidR="00041FCC" w:rsidRPr="00A23DAE" w:rsidRDefault="00041FCC" w:rsidP="00445972">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1</w:t>
            </w:r>
          </w:p>
        </w:tc>
        <w:tc>
          <w:tcPr>
            <w:tcW w:w="5920" w:type="dxa"/>
            <w:tcBorders>
              <w:top w:val="nil"/>
              <w:left w:val="nil"/>
              <w:bottom w:val="single" w:sz="4" w:space="0" w:color="215C98"/>
              <w:right w:val="single" w:sz="4" w:space="0" w:color="215C98"/>
            </w:tcBorders>
            <w:vAlign w:val="bottom"/>
            <w:hideMark/>
          </w:tcPr>
          <w:p w14:paraId="6B4B6E22" w14:textId="77777777" w:rsidR="00041FCC" w:rsidRPr="00A23DAE" w:rsidRDefault="00041FCC" w:rsidP="00445972">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Documento de solicitud Tomador con todos sus bloques</w:t>
            </w:r>
          </w:p>
        </w:tc>
      </w:tr>
      <w:tr w:rsidR="00041FCC" w:rsidRPr="00A23DAE" w14:paraId="19FE30CF" w14:textId="77777777" w:rsidTr="00445972">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1C6A20BD" w14:textId="77777777" w:rsidR="00041FCC" w:rsidRPr="00A23DAE" w:rsidRDefault="00041FCC" w:rsidP="00445972">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2</w:t>
            </w:r>
          </w:p>
        </w:tc>
        <w:tc>
          <w:tcPr>
            <w:tcW w:w="5920" w:type="dxa"/>
            <w:tcBorders>
              <w:top w:val="nil"/>
              <w:left w:val="nil"/>
              <w:bottom w:val="single" w:sz="4" w:space="0" w:color="215C98"/>
              <w:right w:val="single" w:sz="4" w:space="0" w:color="215C98"/>
            </w:tcBorders>
            <w:vAlign w:val="bottom"/>
            <w:hideMark/>
          </w:tcPr>
          <w:p w14:paraId="2E76AE01" w14:textId="77777777" w:rsidR="00041FCC" w:rsidRPr="00A23DAE" w:rsidRDefault="00041FCC" w:rsidP="00445972">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XML de Máximos con todos los Documentos y Variables </w:t>
            </w:r>
          </w:p>
        </w:tc>
      </w:tr>
    </w:tbl>
    <w:p w14:paraId="3B1300D9" w14:textId="77777777" w:rsidR="00041FCC" w:rsidRDefault="00041FCC" w:rsidP="00041FCC">
      <w:pPr>
        <w:ind w:firstLine="567"/>
        <w:rPr>
          <w:sz w:val="28"/>
          <w:szCs w:val="22"/>
        </w:rPr>
      </w:pPr>
    </w:p>
    <w:p w14:paraId="4A62C4C3" w14:textId="77777777" w:rsidR="00772D91" w:rsidRDefault="00772D91" w:rsidP="00041FCC">
      <w:pPr>
        <w:ind w:firstLine="567"/>
        <w:rPr>
          <w:sz w:val="28"/>
          <w:szCs w:val="22"/>
        </w:rPr>
      </w:pPr>
    </w:p>
    <w:p w14:paraId="32A0C799" w14:textId="6BB6A1BA" w:rsidR="00772D91" w:rsidRPr="00E114B9" w:rsidRDefault="00772D91" w:rsidP="00772D91">
      <w:pPr>
        <w:pStyle w:val="Ttulo2"/>
        <w:rPr>
          <w:lang w:val="pt-PT"/>
        </w:rPr>
      </w:pPr>
      <w:bookmarkStart w:id="73" w:name="_Toc243916474"/>
      <w:r w:rsidRPr="00E114B9">
        <w:rPr>
          <w:lang w:val="pt-PT"/>
        </w:rPr>
        <w:lastRenderedPageBreak/>
        <w:t>V3.</w:t>
      </w:r>
      <w:r>
        <w:rPr>
          <w:lang w:val="pt-PT"/>
        </w:rPr>
        <w:t>3</w:t>
      </w:r>
      <w:r w:rsidRPr="00E114B9">
        <w:rPr>
          <w:lang w:val="pt-PT"/>
        </w:rPr>
        <w:t xml:space="preserve"> - Evolutivo documento </w:t>
      </w:r>
      <w:r>
        <w:rPr>
          <w:lang w:val="pt-PT"/>
        </w:rPr>
        <w:t>S</w:t>
      </w:r>
      <w:r w:rsidRPr="00E114B9">
        <w:rPr>
          <w:lang w:val="pt-PT"/>
        </w:rPr>
        <w:t xml:space="preserve">olicitud </w:t>
      </w:r>
      <w:r>
        <w:rPr>
          <w:lang w:val="pt-PT"/>
        </w:rPr>
        <w:t>– Ajustes Cabecera</w:t>
      </w:r>
      <w:bookmarkEnd w:id="73"/>
    </w:p>
    <w:p w14:paraId="5D160BC0" w14:textId="77777777" w:rsidR="00772D91" w:rsidRDefault="00772D91" w:rsidP="00772D91">
      <w:pPr>
        <w:pStyle w:val="Ttulo3"/>
      </w:pPr>
      <w:bookmarkStart w:id="74" w:name="_Toc243916475"/>
      <w:r>
        <w:t>Alcance</w:t>
      </w:r>
      <w:bookmarkEnd w:id="74"/>
    </w:p>
    <w:p w14:paraId="31CDB66B" w14:textId="42481E83" w:rsidR="00772D91" w:rsidRDefault="00772D91" w:rsidP="00772D91">
      <w:pPr>
        <w:ind w:left="0"/>
      </w:pPr>
      <w:r>
        <w:t>Dentro del proyecto para la obtención de un documento de solicitud para colectivos de NSEM (NSEM SALUD), se requieren unos ajustes que permitan reutilizar la publicación SIS_SOL.pub, compatibilizando su uso.</w:t>
      </w:r>
    </w:p>
    <w:p w14:paraId="749AF77D" w14:textId="3C402DF3" w:rsidR="00772D91" w:rsidRDefault="00772D91" w:rsidP="00772D91">
      <w:pPr>
        <w:ind w:left="0"/>
      </w:pPr>
      <w:r>
        <w:t>Se ha detectado que en el Bloque de la Cabecera no se está mostrando lo solicitado.</w:t>
      </w:r>
    </w:p>
    <w:p w14:paraId="3BDBEF67" w14:textId="77777777" w:rsidR="00772D91" w:rsidRDefault="00772D91" w:rsidP="00772D91">
      <w:pPr>
        <w:ind w:left="0"/>
        <w:rPr>
          <w:b/>
          <w:color w:val="000080"/>
          <w:sz w:val="28"/>
        </w:rPr>
      </w:pPr>
    </w:p>
    <w:p w14:paraId="7F7C15A9" w14:textId="0484D0ED" w:rsidR="00772D91" w:rsidRDefault="00772D91" w:rsidP="00772D91">
      <w:pPr>
        <w:pStyle w:val="Ttulo3"/>
      </w:pPr>
      <w:bookmarkStart w:id="75" w:name="_Toc243916476"/>
      <w:r>
        <w:t>Bloque E20 Cabecera</w:t>
      </w:r>
      <w:bookmarkEnd w:id="75"/>
    </w:p>
    <w:p w14:paraId="5657ED07" w14:textId="1048DA28" w:rsidR="00772D91" w:rsidRPr="00C11000" w:rsidRDefault="00772D91" w:rsidP="00772D91">
      <w:r w:rsidRPr="00C11000">
        <w:t>Bloque E20 cabecera, se solicita configurar</w:t>
      </w:r>
      <w:r w:rsidR="00C11000" w:rsidRPr="00C11000">
        <w:t xml:space="preserve"> la infor</w:t>
      </w:r>
      <w:r w:rsidR="00C11000">
        <w:t>mación mostrada en el hueco superior</w:t>
      </w:r>
      <w:r w:rsidRPr="00C11000">
        <w:t xml:space="preserve"> en base a:</w:t>
      </w:r>
    </w:p>
    <w:p w14:paraId="26029FD9" w14:textId="77777777" w:rsidR="00772D91" w:rsidRPr="00C11000" w:rsidRDefault="00772D91" w:rsidP="00C11000">
      <w:pPr>
        <w:ind w:left="0"/>
      </w:pPr>
    </w:p>
    <w:p w14:paraId="13DD51CC" w14:textId="7B6CCF7B" w:rsidR="00772D91" w:rsidRPr="00772D91" w:rsidRDefault="00772D91" w:rsidP="00772D91">
      <w:pPr>
        <w:numPr>
          <w:ilvl w:val="0"/>
          <w:numId w:val="31"/>
        </w:numPr>
        <w:rPr>
          <w:sz w:val="28"/>
          <w:szCs w:val="22"/>
        </w:rPr>
      </w:pPr>
      <w:r w:rsidRPr="00772D91">
        <w:rPr>
          <w:sz w:val="28"/>
          <w:szCs w:val="22"/>
        </w:rPr>
        <w:t xml:space="preserve">Cuando </w:t>
      </w:r>
      <w:r w:rsidR="00C11000">
        <w:rPr>
          <w:sz w:val="28"/>
          <w:szCs w:val="22"/>
        </w:rPr>
        <w:t xml:space="preserve">la variable </w:t>
      </w:r>
      <w:r w:rsidRPr="00772D91">
        <w:rPr>
          <w:sz w:val="28"/>
          <w:szCs w:val="22"/>
        </w:rPr>
        <w:t xml:space="preserve">CODIGOPRODUCTO es </w:t>
      </w:r>
      <w:r w:rsidRPr="00772D91">
        <w:rPr>
          <w:b/>
          <w:bCs/>
          <w:sz w:val="28"/>
          <w:szCs w:val="22"/>
        </w:rPr>
        <w:t>SOLICITUD_TOMADOR</w:t>
      </w:r>
      <w:r w:rsidRPr="00772D91">
        <w:rPr>
          <w:sz w:val="28"/>
          <w:szCs w:val="22"/>
        </w:rPr>
        <w:t xml:space="preserve"> el literal es: </w:t>
      </w:r>
      <w:r w:rsidRPr="00772D91">
        <w:rPr>
          <w:b/>
          <w:bCs/>
          <w:sz w:val="28"/>
          <w:szCs w:val="22"/>
        </w:rPr>
        <w:t>Nº Solicitud:</w:t>
      </w:r>
      <w:r w:rsidRPr="00772D91">
        <w:rPr>
          <w:sz w:val="28"/>
          <w:szCs w:val="22"/>
        </w:rPr>
        <w:t xml:space="preserve"> y mostrar el valor de </w:t>
      </w:r>
      <w:r w:rsidRPr="00772D91">
        <w:rPr>
          <w:b/>
          <w:bCs/>
          <w:sz w:val="28"/>
          <w:szCs w:val="22"/>
        </w:rPr>
        <w:t>20-C6</w:t>
      </w:r>
      <w:r w:rsidRPr="00772D91">
        <w:rPr>
          <w:sz w:val="28"/>
          <w:szCs w:val="22"/>
        </w:rPr>
        <w:t xml:space="preserve"> sin el "/" o "-" después.</w:t>
      </w:r>
    </w:p>
    <w:p w14:paraId="2C97AA1F" w14:textId="1756F2AB" w:rsidR="00772D91" w:rsidRPr="00772D91" w:rsidRDefault="00772D91" w:rsidP="00772D91">
      <w:pPr>
        <w:numPr>
          <w:ilvl w:val="0"/>
          <w:numId w:val="31"/>
        </w:numPr>
        <w:rPr>
          <w:sz w:val="28"/>
          <w:szCs w:val="22"/>
        </w:rPr>
      </w:pPr>
      <w:r w:rsidRPr="00772D91">
        <w:rPr>
          <w:sz w:val="28"/>
          <w:szCs w:val="22"/>
        </w:rPr>
        <w:t xml:space="preserve">Cuando CODIGOPRODUCTO es </w:t>
      </w:r>
      <w:r w:rsidRPr="00772D91">
        <w:rPr>
          <w:b/>
          <w:bCs/>
          <w:sz w:val="28"/>
          <w:szCs w:val="22"/>
        </w:rPr>
        <w:t>COLECTIVOS</w:t>
      </w:r>
      <w:r w:rsidRPr="00772D91">
        <w:rPr>
          <w:sz w:val="28"/>
          <w:szCs w:val="22"/>
        </w:rPr>
        <w:t xml:space="preserve"> el literal </w:t>
      </w:r>
      <w:r w:rsidR="00C11000">
        <w:rPr>
          <w:sz w:val="28"/>
          <w:szCs w:val="22"/>
        </w:rPr>
        <w:t>será</w:t>
      </w:r>
      <w:r w:rsidRPr="00772D91">
        <w:rPr>
          <w:sz w:val="28"/>
          <w:szCs w:val="22"/>
        </w:rPr>
        <w:t>:</w:t>
      </w:r>
      <w:r w:rsidRPr="00772D91">
        <w:rPr>
          <w:b/>
          <w:bCs/>
          <w:sz w:val="28"/>
          <w:szCs w:val="22"/>
        </w:rPr>
        <w:t xml:space="preserve"> Nº Solicitud-Familia:</w:t>
      </w:r>
      <w:r w:rsidRPr="00772D91">
        <w:rPr>
          <w:sz w:val="28"/>
          <w:szCs w:val="22"/>
        </w:rPr>
        <w:t xml:space="preserve"> y mostrar </w:t>
      </w:r>
      <w:r w:rsidR="00C11000">
        <w:rPr>
          <w:sz w:val="28"/>
          <w:szCs w:val="22"/>
        </w:rPr>
        <w:t xml:space="preserve">a continuación los </w:t>
      </w:r>
      <w:r w:rsidRPr="00772D91">
        <w:rPr>
          <w:sz w:val="28"/>
          <w:szCs w:val="22"/>
        </w:rPr>
        <w:t>valor</w:t>
      </w:r>
      <w:r w:rsidR="00C11000">
        <w:rPr>
          <w:sz w:val="28"/>
          <w:szCs w:val="22"/>
        </w:rPr>
        <w:t>es</w:t>
      </w:r>
      <w:r w:rsidRPr="00772D91">
        <w:rPr>
          <w:sz w:val="28"/>
          <w:szCs w:val="22"/>
        </w:rPr>
        <w:t xml:space="preserve"> de </w:t>
      </w:r>
      <w:r w:rsidRPr="00772D91">
        <w:rPr>
          <w:b/>
          <w:bCs/>
          <w:sz w:val="28"/>
          <w:szCs w:val="22"/>
        </w:rPr>
        <w:t>20-C6</w:t>
      </w:r>
      <w:r w:rsidRPr="00772D91">
        <w:rPr>
          <w:sz w:val="28"/>
          <w:szCs w:val="22"/>
        </w:rPr>
        <w:t xml:space="preserve"> y </w:t>
      </w:r>
      <w:r w:rsidRPr="00772D91">
        <w:rPr>
          <w:b/>
          <w:bCs/>
          <w:sz w:val="28"/>
          <w:szCs w:val="22"/>
        </w:rPr>
        <w:t>20-C9</w:t>
      </w:r>
      <w:r w:rsidR="00C11000" w:rsidRPr="00C11000">
        <w:rPr>
          <w:sz w:val="28"/>
          <w:szCs w:val="22"/>
        </w:rPr>
        <w:t>, entre ellos se</w:t>
      </w:r>
      <w:r w:rsidRPr="00772D91">
        <w:rPr>
          <w:sz w:val="28"/>
          <w:szCs w:val="22"/>
        </w:rPr>
        <w:t xml:space="preserve"> mostrando un "-" (guion medio)</w:t>
      </w:r>
      <w:r w:rsidR="00C11000">
        <w:rPr>
          <w:sz w:val="28"/>
          <w:szCs w:val="22"/>
        </w:rPr>
        <w:t>.</w:t>
      </w:r>
    </w:p>
    <w:p w14:paraId="516624C7" w14:textId="77777777" w:rsidR="00772D91" w:rsidRPr="00772D91" w:rsidRDefault="00772D91" w:rsidP="00772D91">
      <w:pPr>
        <w:ind w:firstLine="567"/>
        <w:rPr>
          <w:sz w:val="28"/>
          <w:szCs w:val="22"/>
        </w:rPr>
      </w:pPr>
    </w:p>
    <w:p w14:paraId="569DC500" w14:textId="77777777" w:rsidR="00772D91" w:rsidRPr="00772D91" w:rsidRDefault="00772D91" w:rsidP="00772D91">
      <w:pPr>
        <w:numPr>
          <w:ilvl w:val="0"/>
          <w:numId w:val="31"/>
        </w:numPr>
        <w:rPr>
          <w:sz w:val="28"/>
          <w:szCs w:val="22"/>
        </w:rPr>
      </w:pPr>
      <w:r w:rsidRPr="00772D91">
        <w:rPr>
          <w:sz w:val="28"/>
          <w:szCs w:val="22"/>
        </w:rPr>
        <w:t xml:space="preserve">Cuando </w:t>
      </w:r>
      <w:r w:rsidRPr="00772D91">
        <w:rPr>
          <w:sz w:val="28"/>
          <w:szCs w:val="22"/>
          <w:u w:val="single"/>
        </w:rPr>
        <w:t xml:space="preserve">no se informa </w:t>
      </w:r>
      <w:r w:rsidRPr="00772D91">
        <w:rPr>
          <w:sz w:val="28"/>
          <w:szCs w:val="22"/>
        </w:rPr>
        <w:t>CODIGOPRODUCTO, la lógica de los literales de la cabecera será: </w:t>
      </w:r>
    </w:p>
    <w:p w14:paraId="7D9B819D" w14:textId="3C6F2FD0" w:rsidR="00772D91" w:rsidRPr="00772D91" w:rsidRDefault="00772D91" w:rsidP="00772D91">
      <w:pPr>
        <w:numPr>
          <w:ilvl w:val="1"/>
          <w:numId w:val="31"/>
        </w:numPr>
        <w:rPr>
          <w:sz w:val="28"/>
          <w:szCs w:val="22"/>
        </w:rPr>
      </w:pPr>
      <w:r w:rsidRPr="00772D91">
        <w:rPr>
          <w:sz w:val="28"/>
          <w:szCs w:val="22"/>
        </w:rPr>
        <w:t xml:space="preserve">Cuando se informa </w:t>
      </w:r>
      <w:r w:rsidRPr="00772D91">
        <w:rPr>
          <w:b/>
          <w:bCs/>
          <w:sz w:val="28"/>
          <w:szCs w:val="22"/>
        </w:rPr>
        <w:t>20-C6</w:t>
      </w:r>
      <w:r w:rsidRPr="00772D91">
        <w:rPr>
          <w:sz w:val="28"/>
          <w:szCs w:val="22"/>
        </w:rPr>
        <w:t> </w:t>
      </w:r>
      <w:r w:rsidRPr="00772D91">
        <w:rPr>
          <w:sz w:val="28"/>
          <w:szCs w:val="22"/>
        </w:rPr>
        <w:t xml:space="preserve">(NUM_POLIZA), </w:t>
      </w:r>
      <w:r>
        <w:rPr>
          <w:sz w:val="28"/>
          <w:szCs w:val="22"/>
        </w:rPr>
        <w:t xml:space="preserve">se </w:t>
      </w:r>
      <w:r w:rsidR="00C11000">
        <w:rPr>
          <w:sz w:val="28"/>
          <w:szCs w:val="22"/>
        </w:rPr>
        <w:t>mostrará</w:t>
      </w:r>
      <w:r>
        <w:rPr>
          <w:sz w:val="28"/>
          <w:szCs w:val="22"/>
        </w:rPr>
        <w:t xml:space="preserve"> el </w:t>
      </w:r>
      <w:r w:rsidRPr="00772D91">
        <w:rPr>
          <w:sz w:val="28"/>
          <w:szCs w:val="22"/>
        </w:rPr>
        <w:t xml:space="preserve">Literal: </w:t>
      </w:r>
      <w:r w:rsidRPr="00772D91">
        <w:rPr>
          <w:b/>
          <w:bCs/>
          <w:sz w:val="28"/>
          <w:szCs w:val="22"/>
        </w:rPr>
        <w:t>Nº Solicitud/Póliza:</w:t>
      </w:r>
      <w:r w:rsidRPr="00772D91">
        <w:rPr>
          <w:sz w:val="28"/>
          <w:szCs w:val="22"/>
        </w:rPr>
        <w:t xml:space="preserve"> y </w:t>
      </w:r>
      <w:r>
        <w:rPr>
          <w:sz w:val="28"/>
          <w:szCs w:val="22"/>
        </w:rPr>
        <w:t>a continuación</w:t>
      </w:r>
      <w:r w:rsidRPr="00772D91">
        <w:rPr>
          <w:sz w:val="28"/>
          <w:szCs w:val="22"/>
        </w:rPr>
        <w:t xml:space="preserve"> el valor </w:t>
      </w:r>
      <w:r>
        <w:rPr>
          <w:sz w:val="28"/>
          <w:szCs w:val="22"/>
        </w:rPr>
        <w:t>informado en</w:t>
      </w:r>
      <w:r w:rsidRPr="00772D91">
        <w:rPr>
          <w:sz w:val="28"/>
          <w:szCs w:val="22"/>
        </w:rPr>
        <w:t xml:space="preserve"> 20-C6, sin </w:t>
      </w:r>
      <w:r w:rsidR="00C11000">
        <w:rPr>
          <w:sz w:val="28"/>
          <w:szCs w:val="22"/>
        </w:rPr>
        <w:t>incluir el literal</w:t>
      </w:r>
      <w:r w:rsidRPr="00772D91">
        <w:rPr>
          <w:sz w:val="28"/>
          <w:szCs w:val="22"/>
        </w:rPr>
        <w:t xml:space="preserve"> "/" </w:t>
      </w:r>
      <w:r w:rsidR="00C11000">
        <w:rPr>
          <w:sz w:val="28"/>
          <w:szCs w:val="22"/>
        </w:rPr>
        <w:t xml:space="preserve">al </w:t>
      </w:r>
      <w:r w:rsidRPr="00772D91">
        <w:rPr>
          <w:sz w:val="28"/>
          <w:szCs w:val="22"/>
        </w:rPr>
        <w:t>final</w:t>
      </w:r>
      <w:r w:rsidR="00C11000">
        <w:rPr>
          <w:sz w:val="28"/>
          <w:szCs w:val="22"/>
        </w:rPr>
        <w:t xml:space="preserve"> del valor informado</w:t>
      </w:r>
      <w:r w:rsidRPr="00772D91">
        <w:rPr>
          <w:sz w:val="28"/>
          <w:szCs w:val="22"/>
        </w:rPr>
        <w:t>.</w:t>
      </w:r>
    </w:p>
    <w:p w14:paraId="25EEA8A8" w14:textId="108A0C6B" w:rsidR="00772D91" w:rsidRDefault="00772D91" w:rsidP="00772D91">
      <w:pPr>
        <w:numPr>
          <w:ilvl w:val="1"/>
          <w:numId w:val="31"/>
        </w:numPr>
        <w:rPr>
          <w:sz w:val="28"/>
          <w:szCs w:val="22"/>
        </w:rPr>
      </w:pPr>
      <w:r w:rsidRPr="00772D91">
        <w:rPr>
          <w:sz w:val="28"/>
          <w:szCs w:val="22"/>
        </w:rPr>
        <w:t xml:space="preserve">Cuando se informan </w:t>
      </w:r>
      <w:r w:rsidRPr="00772D91">
        <w:rPr>
          <w:b/>
          <w:bCs/>
          <w:sz w:val="28"/>
          <w:szCs w:val="22"/>
        </w:rPr>
        <w:t>20-C6</w:t>
      </w:r>
      <w:r w:rsidRPr="00772D91">
        <w:rPr>
          <w:sz w:val="28"/>
          <w:szCs w:val="22"/>
        </w:rPr>
        <w:t xml:space="preserve"> y </w:t>
      </w:r>
      <w:r w:rsidRPr="00772D91">
        <w:rPr>
          <w:b/>
          <w:bCs/>
          <w:sz w:val="28"/>
          <w:szCs w:val="22"/>
        </w:rPr>
        <w:t>20-C9</w:t>
      </w:r>
      <w:r w:rsidRPr="00772D91">
        <w:rPr>
          <w:sz w:val="28"/>
          <w:szCs w:val="22"/>
        </w:rPr>
        <w:t>,</w:t>
      </w:r>
      <w:r w:rsidRPr="00772D91">
        <w:rPr>
          <w:sz w:val="28"/>
          <w:szCs w:val="22"/>
        </w:rPr>
        <w:t> </w:t>
      </w:r>
      <w:r>
        <w:rPr>
          <w:sz w:val="28"/>
          <w:szCs w:val="22"/>
        </w:rPr>
        <w:t>se mostrará</w:t>
      </w:r>
      <w:r w:rsidRPr="00772D91">
        <w:rPr>
          <w:sz w:val="28"/>
          <w:szCs w:val="22"/>
        </w:rPr>
        <w:t xml:space="preserve"> el literal '</w:t>
      </w:r>
      <w:r w:rsidRPr="00772D91">
        <w:rPr>
          <w:b/>
          <w:bCs/>
          <w:sz w:val="28"/>
          <w:szCs w:val="22"/>
        </w:rPr>
        <w:t>Nº Póliza/Familia</w:t>
      </w:r>
      <w:r w:rsidRPr="00772D91">
        <w:rPr>
          <w:sz w:val="28"/>
          <w:szCs w:val="22"/>
        </w:rPr>
        <w:t>'</w:t>
      </w:r>
      <w:r>
        <w:rPr>
          <w:sz w:val="28"/>
          <w:szCs w:val="22"/>
        </w:rPr>
        <w:t xml:space="preserve">, a continuación </w:t>
      </w:r>
      <w:r w:rsidRPr="00772D91">
        <w:rPr>
          <w:sz w:val="28"/>
          <w:szCs w:val="22"/>
        </w:rPr>
        <w:t>los valores informados en 20-C6 y 20-C9 (nº póliza y el nº de familia) separados con un '/'. </w:t>
      </w:r>
    </w:p>
    <w:p w14:paraId="0FC2E999" w14:textId="191A0381" w:rsidR="00772D91" w:rsidRPr="00772D91" w:rsidRDefault="00772D91" w:rsidP="00772D91">
      <w:pPr>
        <w:ind w:left="1440"/>
        <w:rPr>
          <w:sz w:val="28"/>
          <w:szCs w:val="22"/>
        </w:rPr>
      </w:pPr>
      <w:r w:rsidRPr="00772D91">
        <w:rPr>
          <w:sz w:val="28"/>
          <w:szCs w:val="22"/>
        </w:rPr>
        <w:t xml:space="preserve">El separador "/" </w:t>
      </w:r>
      <w:r>
        <w:rPr>
          <w:sz w:val="28"/>
          <w:szCs w:val="22"/>
        </w:rPr>
        <w:t xml:space="preserve">a mostra entre los valores de las variables C6 y C9 </w:t>
      </w:r>
      <w:r w:rsidRPr="00772D91">
        <w:rPr>
          <w:sz w:val="28"/>
          <w:szCs w:val="22"/>
        </w:rPr>
        <w:t>se condiciona</w:t>
      </w:r>
      <w:r>
        <w:rPr>
          <w:sz w:val="28"/>
          <w:szCs w:val="22"/>
        </w:rPr>
        <w:t xml:space="preserve"> a</w:t>
      </w:r>
      <w:r w:rsidRPr="00772D91">
        <w:rPr>
          <w:sz w:val="28"/>
          <w:szCs w:val="22"/>
        </w:rPr>
        <w:t xml:space="preserve"> si viene informada la variable 20-C9 y mostrarlo antes del valor informado en ella.</w:t>
      </w:r>
    </w:p>
    <w:p w14:paraId="4388472F" w14:textId="21B32E53" w:rsidR="00C11000" w:rsidRDefault="00C11000">
      <w:pPr>
        <w:suppressAutoHyphens w:val="0"/>
        <w:spacing w:before="0"/>
        <w:ind w:left="0"/>
        <w:jc w:val="left"/>
        <w:rPr>
          <w:sz w:val="28"/>
          <w:szCs w:val="22"/>
        </w:rPr>
      </w:pPr>
      <w:r>
        <w:rPr>
          <w:sz w:val="28"/>
          <w:szCs w:val="22"/>
        </w:rPr>
        <w:br w:type="page"/>
      </w:r>
    </w:p>
    <w:p w14:paraId="7204F6B3" w14:textId="77777777" w:rsidR="00772D91" w:rsidRPr="00772D91" w:rsidRDefault="00772D91" w:rsidP="00772D91">
      <w:pPr>
        <w:ind w:firstLine="567"/>
        <w:rPr>
          <w:sz w:val="28"/>
          <w:szCs w:val="22"/>
        </w:rPr>
      </w:pPr>
    </w:p>
    <w:p w14:paraId="28319BC2" w14:textId="77777777" w:rsidR="00C11000" w:rsidRDefault="00C11000" w:rsidP="00C11000">
      <w:pPr>
        <w:pStyle w:val="Ttulo3"/>
      </w:pPr>
      <w:bookmarkStart w:id="76" w:name="_Toc243916477"/>
      <w:r w:rsidRPr="00B56988">
        <w:t>Casos de Prueba</w:t>
      </w:r>
      <w:bookmarkEnd w:id="76"/>
    </w:p>
    <w:p w14:paraId="12311D0C" w14:textId="77777777" w:rsidR="00C11000" w:rsidRDefault="00C11000" w:rsidP="00C11000">
      <w:r w:rsidRPr="000C7DA3">
        <w:t>Se describen los siguientes casos</w:t>
      </w:r>
      <w:r>
        <w:t xml:space="preserve"> de prueba:</w:t>
      </w:r>
    </w:p>
    <w:p w14:paraId="01341859" w14:textId="77777777" w:rsidR="00C11000" w:rsidRPr="00A23DAE" w:rsidRDefault="00C11000" w:rsidP="00C11000"/>
    <w:tbl>
      <w:tblPr>
        <w:tblW w:w="8930" w:type="dxa"/>
        <w:tblInd w:w="846" w:type="dxa"/>
        <w:tblCellMar>
          <w:left w:w="70" w:type="dxa"/>
          <w:right w:w="70" w:type="dxa"/>
        </w:tblCellMar>
        <w:tblLook w:val="04A0" w:firstRow="1" w:lastRow="0" w:firstColumn="1" w:lastColumn="0" w:noHBand="0" w:noVBand="1"/>
      </w:tblPr>
      <w:tblGrid>
        <w:gridCol w:w="1240"/>
        <w:gridCol w:w="7690"/>
      </w:tblGrid>
      <w:tr w:rsidR="00C11000" w:rsidRPr="00A23DAE" w14:paraId="7E2F7D37" w14:textId="77777777" w:rsidTr="00C11000">
        <w:trPr>
          <w:trHeight w:val="288"/>
        </w:trPr>
        <w:tc>
          <w:tcPr>
            <w:tcW w:w="1240"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4696D0A5" w14:textId="77777777" w:rsidR="00C11000" w:rsidRPr="00A23DAE" w:rsidRDefault="00C11000" w:rsidP="00262F3F">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CP</w:t>
            </w:r>
          </w:p>
        </w:tc>
        <w:tc>
          <w:tcPr>
            <w:tcW w:w="7690" w:type="dxa"/>
            <w:tcBorders>
              <w:top w:val="single" w:sz="4" w:space="0" w:color="215C98"/>
              <w:left w:val="nil"/>
              <w:bottom w:val="single" w:sz="4" w:space="0" w:color="215C98"/>
              <w:right w:val="single" w:sz="4" w:space="0" w:color="215C98"/>
            </w:tcBorders>
            <w:shd w:val="clear" w:color="000000" w:fill="215C98"/>
            <w:noWrap/>
            <w:vAlign w:val="bottom"/>
            <w:hideMark/>
          </w:tcPr>
          <w:p w14:paraId="22CF1A45" w14:textId="77777777" w:rsidR="00C11000" w:rsidRPr="00A23DAE" w:rsidRDefault="00C11000" w:rsidP="00262F3F">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Descripción</w:t>
            </w:r>
          </w:p>
        </w:tc>
      </w:tr>
      <w:tr w:rsidR="00C11000" w:rsidRPr="00A23DAE" w14:paraId="2EA9F416" w14:textId="77777777" w:rsidTr="00C11000">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7EE39100" w14:textId="77777777" w:rsidR="00C11000" w:rsidRPr="00A23DAE" w:rsidRDefault="00C11000" w:rsidP="00262F3F">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1</w:t>
            </w:r>
          </w:p>
        </w:tc>
        <w:tc>
          <w:tcPr>
            <w:tcW w:w="7690" w:type="dxa"/>
            <w:tcBorders>
              <w:top w:val="nil"/>
              <w:left w:val="nil"/>
              <w:bottom w:val="single" w:sz="4" w:space="0" w:color="215C98"/>
              <w:right w:val="single" w:sz="4" w:space="0" w:color="215C98"/>
            </w:tcBorders>
            <w:vAlign w:val="bottom"/>
            <w:hideMark/>
          </w:tcPr>
          <w:p w14:paraId="7B3EAE19" w14:textId="746AD18F" w:rsidR="00C11000" w:rsidRPr="00A23DAE" w:rsidRDefault="00C11000" w:rsidP="00262F3F">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solicitud </w:t>
            </w:r>
            <w:r>
              <w:rPr>
                <w:rFonts w:ascii="Aptos Narrow" w:hAnsi="Aptos Narrow" w:cs="Times New Roman"/>
                <w:color w:val="000000"/>
                <w:sz w:val="22"/>
                <w:szCs w:val="22"/>
                <w:lang w:eastAsia="es-ES"/>
              </w:rPr>
              <w:t xml:space="preserve">con </w:t>
            </w:r>
            <w:r w:rsidRPr="00C11000">
              <w:rPr>
                <w:rFonts w:ascii="Aptos Narrow" w:hAnsi="Aptos Narrow" w:cs="Times New Roman"/>
                <w:color w:val="000000"/>
                <w:sz w:val="22"/>
                <w:szCs w:val="22"/>
                <w:lang w:eastAsia="es-ES"/>
              </w:rPr>
              <w:t xml:space="preserve">CODIGOPRODUCTO </w:t>
            </w:r>
            <w:r>
              <w:rPr>
                <w:rFonts w:ascii="Aptos Narrow" w:hAnsi="Aptos Narrow" w:cs="Times New Roman"/>
                <w:color w:val="000000"/>
                <w:sz w:val="22"/>
                <w:szCs w:val="22"/>
                <w:lang w:eastAsia="es-ES"/>
              </w:rPr>
              <w:t>=</w:t>
            </w:r>
            <w:r w:rsidRPr="00C11000">
              <w:rPr>
                <w:rFonts w:ascii="Aptos Narrow" w:hAnsi="Aptos Narrow" w:cs="Times New Roman"/>
                <w:color w:val="000000"/>
                <w:sz w:val="22"/>
                <w:szCs w:val="22"/>
                <w:lang w:eastAsia="es-ES"/>
              </w:rPr>
              <w:t>SOLICITUD_TOMADOR</w:t>
            </w:r>
            <w:r>
              <w:rPr>
                <w:rFonts w:ascii="Aptos Narrow" w:hAnsi="Aptos Narrow" w:cs="Times New Roman"/>
                <w:color w:val="000000"/>
                <w:sz w:val="22"/>
                <w:szCs w:val="22"/>
                <w:lang w:eastAsia="es-ES"/>
              </w:rPr>
              <w:t xml:space="preserve"> </w:t>
            </w:r>
          </w:p>
        </w:tc>
      </w:tr>
      <w:tr w:rsidR="00C11000" w:rsidRPr="00A23DAE" w14:paraId="24A7642A" w14:textId="77777777" w:rsidTr="00C11000">
        <w:trPr>
          <w:trHeight w:val="288"/>
        </w:trPr>
        <w:tc>
          <w:tcPr>
            <w:tcW w:w="1240" w:type="dxa"/>
            <w:tcBorders>
              <w:top w:val="nil"/>
              <w:left w:val="single" w:sz="4" w:space="0" w:color="215C98"/>
              <w:bottom w:val="single" w:sz="4" w:space="0" w:color="215C98"/>
              <w:right w:val="single" w:sz="4" w:space="0" w:color="215C98"/>
            </w:tcBorders>
            <w:noWrap/>
            <w:vAlign w:val="center"/>
          </w:tcPr>
          <w:p w14:paraId="44EBBFFB" w14:textId="7959B471" w:rsidR="00C11000" w:rsidRPr="00A23DAE" w:rsidRDefault="00C11000" w:rsidP="00C11000">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2</w:t>
            </w:r>
          </w:p>
        </w:tc>
        <w:tc>
          <w:tcPr>
            <w:tcW w:w="7690" w:type="dxa"/>
            <w:tcBorders>
              <w:top w:val="nil"/>
              <w:left w:val="nil"/>
              <w:bottom w:val="single" w:sz="4" w:space="0" w:color="215C98"/>
              <w:right w:val="single" w:sz="4" w:space="0" w:color="215C98"/>
            </w:tcBorders>
            <w:vAlign w:val="bottom"/>
          </w:tcPr>
          <w:p w14:paraId="2330DD52" w14:textId="0CEDE3C7" w:rsidR="00C11000" w:rsidRPr="00A23DAE" w:rsidRDefault="00C11000" w:rsidP="00C11000">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solicitud </w:t>
            </w:r>
            <w:r>
              <w:rPr>
                <w:rFonts w:ascii="Aptos Narrow" w:hAnsi="Aptos Narrow" w:cs="Times New Roman"/>
                <w:color w:val="000000"/>
                <w:sz w:val="22"/>
                <w:szCs w:val="22"/>
                <w:lang w:eastAsia="es-ES"/>
              </w:rPr>
              <w:t xml:space="preserve">con </w:t>
            </w:r>
            <w:r w:rsidRPr="00C11000">
              <w:rPr>
                <w:rFonts w:ascii="Aptos Narrow" w:hAnsi="Aptos Narrow" w:cs="Times New Roman"/>
                <w:color w:val="000000"/>
                <w:sz w:val="22"/>
                <w:szCs w:val="22"/>
                <w:lang w:eastAsia="es-ES"/>
              </w:rPr>
              <w:t xml:space="preserve">CODIGOPRODUCTO </w:t>
            </w:r>
            <w:r>
              <w:rPr>
                <w:rFonts w:ascii="Aptos Narrow" w:hAnsi="Aptos Narrow" w:cs="Times New Roman"/>
                <w:color w:val="000000"/>
                <w:sz w:val="22"/>
                <w:szCs w:val="22"/>
                <w:lang w:eastAsia="es-ES"/>
              </w:rPr>
              <w:t>=</w:t>
            </w:r>
            <w:r>
              <w:t xml:space="preserve"> </w:t>
            </w:r>
            <w:r w:rsidRPr="00C11000">
              <w:rPr>
                <w:rFonts w:ascii="Aptos Narrow" w:hAnsi="Aptos Narrow" w:cs="Times New Roman"/>
                <w:color w:val="000000"/>
                <w:sz w:val="22"/>
                <w:szCs w:val="22"/>
                <w:lang w:eastAsia="es-ES"/>
              </w:rPr>
              <w:t>COLECTIVOS</w:t>
            </w:r>
          </w:p>
        </w:tc>
      </w:tr>
      <w:tr w:rsidR="00C11000" w:rsidRPr="00A23DAE" w14:paraId="245912DA" w14:textId="77777777" w:rsidTr="00C11000">
        <w:trPr>
          <w:trHeight w:val="288"/>
        </w:trPr>
        <w:tc>
          <w:tcPr>
            <w:tcW w:w="1240" w:type="dxa"/>
            <w:tcBorders>
              <w:top w:val="nil"/>
              <w:left w:val="single" w:sz="4" w:space="0" w:color="215C98"/>
              <w:bottom w:val="single" w:sz="4" w:space="0" w:color="215C98"/>
              <w:right w:val="single" w:sz="4" w:space="0" w:color="215C98"/>
            </w:tcBorders>
            <w:noWrap/>
            <w:vAlign w:val="center"/>
          </w:tcPr>
          <w:p w14:paraId="45A6448B" w14:textId="016C39C8" w:rsidR="00C11000" w:rsidRPr="00A23DAE" w:rsidRDefault="00C11000" w:rsidP="00C11000">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3</w:t>
            </w:r>
          </w:p>
        </w:tc>
        <w:tc>
          <w:tcPr>
            <w:tcW w:w="7690" w:type="dxa"/>
            <w:tcBorders>
              <w:top w:val="nil"/>
              <w:left w:val="nil"/>
              <w:bottom w:val="single" w:sz="4" w:space="0" w:color="215C98"/>
              <w:right w:val="single" w:sz="4" w:space="0" w:color="215C98"/>
            </w:tcBorders>
            <w:vAlign w:val="bottom"/>
          </w:tcPr>
          <w:p w14:paraId="16A07299" w14:textId="27233860" w:rsidR="00C11000" w:rsidRPr="00A23DAE" w:rsidRDefault="00C11000" w:rsidP="00C11000">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solicitud </w:t>
            </w:r>
            <w:r>
              <w:rPr>
                <w:rFonts w:ascii="Aptos Narrow" w:hAnsi="Aptos Narrow" w:cs="Times New Roman"/>
                <w:color w:val="000000"/>
                <w:sz w:val="22"/>
                <w:szCs w:val="22"/>
                <w:lang w:eastAsia="es-ES"/>
              </w:rPr>
              <w:t xml:space="preserve">sin informar </w:t>
            </w:r>
            <w:r w:rsidRPr="00C11000">
              <w:rPr>
                <w:rFonts w:ascii="Aptos Narrow" w:hAnsi="Aptos Narrow" w:cs="Times New Roman"/>
                <w:color w:val="000000"/>
                <w:sz w:val="22"/>
                <w:szCs w:val="22"/>
                <w:lang w:eastAsia="es-ES"/>
              </w:rPr>
              <w:t>CODIGOPRODUCTO</w:t>
            </w:r>
            <w:r>
              <w:rPr>
                <w:rFonts w:ascii="Aptos Narrow" w:hAnsi="Aptos Narrow" w:cs="Times New Roman"/>
                <w:color w:val="000000"/>
                <w:sz w:val="22"/>
                <w:szCs w:val="22"/>
                <w:lang w:eastAsia="es-ES"/>
              </w:rPr>
              <w:t xml:space="preserve"> y sin E20-C9</w:t>
            </w:r>
          </w:p>
        </w:tc>
      </w:tr>
      <w:tr w:rsidR="00C11000" w:rsidRPr="00A23DAE" w14:paraId="09AFB32A" w14:textId="77777777" w:rsidTr="00C11000">
        <w:trPr>
          <w:trHeight w:val="288"/>
        </w:trPr>
        <w:tc>
          <w:tcPr>
            <w:tcW w:w="1240" w:type="dxa"/>
            <w:tcBorders>
              <w:top w:val="nil"/>
              <w:left w:val="single" w:sz="4" w:space="0" w:color="215C98"/>
              <w:bottom w:val="single" w:sz="4" w:space="0" w:color="215C98"/>
              <w:right w:val="single" w:sz="4" w:space="0" w:color="215C98"/>
            </w:tcBorders>
            <w:noWrap/>
            <w:vAlign w:val="center"/>
          </w:tcPr>
          <w:p w14:paraId="45AD9229" w14:textId="2FF16255" w:rsidR="00C11000" w:rsidRPr="00A23DAE" w:rsidRDefault="00C11000" w:rsidP="00C11000">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4</w:t>
            </w:r>
          </w:p>
        </w:tc>
        <w:tc>
          <w:tcPr>
            <w:tcW w:w="7690" w:type="dxa"/>
            <w:tcBorders>
              <w:top w:val="nil"/>
              <w:left w:val="nil"/>
              <w:bottom w:val="single" w:sz="4" w:space="0" w:color="215C98"/>
              <w:right w:val="single" w:sz="4" w:space="0" w:color="215C98"/>
            </w:tcBorders>
            <w:vAlign w:val="bottom"/>
          </w:tcPr>
          <w:p w14:paraId="2ECD0118" w14:textId="51B0E76D" w:rsidR="00C11000" w:rsidRPr="00A23DAE" w:rsidRDefault="00C11000" w:rsidP="00C11000">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solicitud </w:t>
            </w:r>
            <w:r>
              <w:rPr>
                <w:rFonts w:ascii="Aptos Narrow" w:hAnsi="Aptos Narrow" w:cs="Times New Roman"/>
                <w:color w:val="000000"/>
                <w:sz w:val="22"/>
                <w:szCs w:val="22"/>
                <w:lang w:eastAsia="es-ES"/>
              </w:rPr>
              <w:t xml:space="preserve">sin informar </w:t>
            </w:r>
            <w:r w:rsidRPr="00C11000">
              <w:rPr>
                <w:rFonts w:ascii="Aptos Narrow" w:hAnsi="Aptos Narrow" w:cs="Times New Roman"/>
                <w:color w:val="000000"/>
                <w:sz w:val="22"/>
                <w:szCs w:val="22"/>
                <w:lang w:eastAsia="es-ES"/>
              </w:rPr>
              <w:t>CODIGOPRODUCTO</w:t>
            </w:r>
            <w:r>
              <w:rPr>
                <w:rFonts w:ascii="Aptos Narrow" w:hAnsi="Aptos Narrow" w:cs="Times New Roman"/>
                <w:color w:val="000000"/>
                <w:sz w:val="22"/>
                <w:szCs w:val="22"/>
                <w:lang w:eastAsia="es-ES"/>
              </w:rPr>
              <w:t xml:space="preserve"> e informados E20-C6 y E20-C9</w:t>
            </w:r>
          </w:p>
        </w:tc>
      </w:tr>
      <w:tr w:rsidR="00C11000" w:rsidRPr="00A23DAE" w14:paraId="57CC74AC" w14:textId="77777777" w:rsidTr="00C11000">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4905C556" w14:textId="35D49452" w:rsidR="00C11000" w:rsidRPr="00A23DAE" w:rsidRDefault="00C11000" w:rsidP="00C11000">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4</w:t>
            </w:r>
          </w:p>
        </w:tc>
        <w:tc>
          <w:tcPr>
            <w:tcW w:w="7690" w:type="dxa"/>
            <w:tcBorders>
              <w:top w:val="nil"/>
              <w:left w:val="nil"/>
              <w:bottom w:val="single" w:sz="4" w:space="0" w:color="215C98"/>
              <w:right w:val="single" w:sz="4" w:space="0" w:color="215C98"/>
            </w:tcBorders>
            <w:vAlign w:val="bottom"/>
            <w:hideMark/>
          </w:tcPr>
          <w:p w14:paraId="7D7049CF" w14:textId="07610BDE" w:rsidR="00C11000" w:rsidRPr="00A23DAE" w:rsidRDefault="00C11000" w:rsidP="00C11000">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XML de Máximos </w:t>
            </w:r>
            <w:r>
              <w:rPr>
                <w:rFonts w:ascii="Aptos Narrow" w:hAnsi="Aptos Narrow" w:cs="Times New Roman"/>
                <w:color w:val="000000"/>
                <w:sz w:val="22"/>
                <w:szCs w:val="22"/>
                <w:lang w:eastAsia="es-ES"/>
              </w:rPr>
              <w:t xml:space="preserve">apariencia MAPFRE </w:t>
            </w:r>
            <w:r w:rsidRPr="00A23DAE">
              <w:rPr>
                <w:rFonts w:ascii="Aptos Narrow" w:hAnsi="Aptos Narrow" w:cs="Times New Roman"/>
                <w:color w:val="000000"/>
                <w:sz w:val="22"/>
                <w:szCs w:val="22"/>
                <w:lang w:eastAsia="es-ES"/>
              </w:rPr>
              <w:t xml:space="preserve">con todos los Documentos y Variables </w:t>
            </w:r>
          </w:p>
        </w:tc>
      </w:tr>
    </w:tbl>
    <w:p w14:paraId="59A4C8AB" w14:textId="77777777" w:rsidR="00C11000" w:rsidRDefault="00C11000" w:rsidP="00C11000">
      <w:pPr>
        <w:ind w:firstLine="567"/>
        <w:rPr>
          <w:sz w:val="28"/>
          <w:szCs w:val="22"/>
        </w:rPr>
      </w:pPr>
    </w:p>
    <w:p w14:paraId="5E1F9D2E" w14:textId="77777777" w:rsidR="00772D91" w:rsidRPr="00772D91" w:rsidRDefault="00772D91" w:rsidP="00772D91">
      <w:pPr>
        <w:ind w:firstLine="567"/>
        <w:rPr>
          <w:sz w:val="28"/>
          <w:szCs w:val="22"/>
        </w:rPr>
      </w:pPr>
    </w:p>
    <w:p w14:paraId="5DF7F2B0" w14:textId="3F4AE048" w:rsidR="00BD0377" w:rsidRDefault="00BD0377">
      <w:pPr>
        <w:suppressAutoHyphens w:val="0"/>
        <w:spacing w:before="0"/>
        <w:ind w:left="0"/>
        <w:jc w:val="left"/>
        <w:rPr>
          <w:sz w:val="28"/>
          <w:szCs w:val="22"/>
        </w:rPr>
      </w:pPr>
      <w:r>
        <w:rPr>
          <w:sz w:val="28"/>
          <w:szCs w:val="22"/>
        </w:rPr>
        <w:br w:type="page"/>
      </w:r>
    </w:p>
    <w:p w14:paraId="368AFDA1" w14:textId="77777777" w:rsidR="00772D91" w:rsidRDefault="00772D91" w:rsidP="00041FCC">
      <w:pPr>
        <w:ind w:firstLine="567"/>
        <w:rPr>
          <w:sz w:val="28"/>
          <w:szCs w:val="22"/>
        </w:rPr>
      </w:pPr>
    </w:p>
    <w:p w14:paraId="5E7F7E34" w14:textId="232F6D29" w:rsidR="00BD0377" w:rsidRPr="00E114B9" w:rsidRDefault="00BD0377" w:rsidP="00BD0377">
      <w:pPr>
        <w:pStyle w:val="Ttulo2"/>
        <w:rPr>
          <w:lang w:val="pt-PT"/>
        </w:rPr>
      </w:pPr>
      <w:bookmarkStart w:id="77" w:name="_Toc243916478"/>
      <w:r w:rsidRPr="00E114B9">
        <w:rPr>
          <w:lang w:val="pt-PT"/>
        </w:rPr>
        <w:lastRenderedPageBreak/>
        <w:t>V3.</w:t>
      </w:r>
      <w:r>
        <w:rPr>
          <w:lang w:val="pt-PT"/>
        </w:rPr>
        <w:t>4</w:t>
      </w:r>
      <w:r w:rsidRPr="00E114B9">
        <w:rPr>
          <w:lang w:val="pt-PT"/>
        </w:rPr>
        <w:t xml:space="preserve"> - Evolutivo documento </w:t>
      </w:r>
      <w:r>
        <w:rPr>
          <w:lang w:val="pt-PT"/>
        </w:rPr>
        <w:t>S</w:t>
      </w:r>
      <w:r w:rsidRPr="00E114B9">
        <w:rPr>
          <w:lang w:val="pt-PT"/>
        </w:rPr>
        <w:t xml:space="preserve">olicitud </w:t>
      </w:r>
      <w:r>
        <w:rPr>
          <w:lang w:val="pt-PT"/>
        </w:rPr>
        <w:t>para Grupo Familiar</w:t>
      </w:r>
      <w:bookmarkEnd w:id="77"/>
    </w:p>
    <w:p w14:paraId="5C1984A7" w14:textId="77777777" w:rsidR="00BD0377" w:rsidRDefault="00BD0377" w:rsidP="00BD0377">
      <w:pPr>
        <w:pStyle w:val="Ttulo3"/>
      </w:pPr>
      <w:bookmarkStart w:id="78" w:name="_Toc243916479"/>
      <w:r>
        <w:t>Alcance</w:t>
      </w:r>
      <w:bookmarkEnd w:id="78"/>
    </w:p>
    <w:p w14:paraId="5A02ECDB" w14:textId="33730F89" w:rsidR="00BD0377" w:rsidRDefault="00BD0377" w:rsidP="00BD0377">
      <w:pPr>
        <w:ind w:left="0"/>
      </w:pPr>
      <w:r>
        <w:t>Dentro del proyecto para la obtención de un documento de solicitud para colectivos de un grupo familiar de NSEM (NSEM SALUD), se requieren unos ajustes que permitan adecuar la publicación SIS_SOL.pub para mostrar Nombre o Razón social según corresonda.</w:t>
      </w:r>
    </w:p>
    <w:p w14:paraId="29D5F617" w14:textId="77777777" w:rsidR="00BD0377" w:rsidRDefault="00BD0377" w:rsidP="00BD0377">
      <w:pPr>
        <w:pStyle w:val="Ttulo3"/>
      </w:pPr>
      <w:bookmarkStart w:id="79" w:name="_Toc243916480"/>
      <w:r>
        <w:t xml:space="preserve">Datos del Tomador - </w:t>
      </w:r>
      <w:r w:rsidRPr="00212FEA">
        <w:t>EM0</w:t>
      </w:r>
      <w:r>
        <w:t>46</w:t>
      </w:r>
      <w:bookmarkEnd w:id="79"/>
    </w:p>
    <w:p w14:paraId="322C7122" w14:textId="17790543" w:rsidR="00BD0377" w:rsidRDefault="00BD0377" w:rsidP="00BD0377">
      <w:pPr>
        <w:ind w:left="-426" w:firstLine="426"/>
        <w:jc w:val="left"/>
      </w:pPr>
      <w:r>
        <w:t>Su nueva apariencia actual es:</w:t>
      </w:r>
      <w:r w:rsidRPr="00F63588">
        <w:rPr>
          <w:noProof/>
        </w:rPr>
        <w:drawing>
          <wp:inline distT="0" distB="0" distL="0" distR="0" wp14:anchorId="426D8312" wp14:editId="7E4A2373">
            <wp:extent cx="6561979" cy="1532466"/>
            <wp:effectExtent l="0" t="0" r="0" b="0"/>
            <wp:docPr id="737887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909553" name=""/>
                    <pic:cNvPicPr/>
                  </pic:nvPicPr>
                  <pic:blipFill>
                    <a:blip r:embed="rId79"/>
                    <a:stretch>
                      <a:fillRect/>
                    </a:stretch>
                  </pic:blipFill>
                  <pic:spPr>
                    <a:xfrm>
                      <a:off x="0" y="0"/>
                      <a:ext cx="6575448" cy="1535611"/>
                    </a:xfrm>
                    <a:prstGeom prst="rect">
                      <a:avLst/>
                    </a:prstGeom>
                  </pic:spPr>
                </pic:pic>
              </a:graphicData>
            </a:graphic>
          </wp:inline>
        </w:drawing>
      </w:r>
    </w:p>
    <w:p w14:paraId="6DFCFE97" w14:textId="77777777" w:rsidR="00BD0377" w:rsidRDefault="00BD0377" w:rsidP="00BD0377">
      <w:r w:rsidRPr="009A70DB">
        <w:t xml:space="preserve">Si la variable </w:t>
      </w:r>
      <w:r>
        <w:rPr>
          <w:b/>
          <w:bCs/>
        </w:rPr>
        <w:t xml:space="preserve">CODIGOPRODUCTO </w:t>
      </w:r>
      <w:r>
        <w:t xml:space="preserve">se informará con el valor </w:t>
      </w:r>
      <w:r w:rsidRPr="0046565A">
        <w:rPr>
          <w:b/>
          <w:bCs/>
        </w:rPr>
        <w:t>SOLICITUD_TOMADOR</w:t>
      </w:r>
      <w:r>
        <w:t>, el Título del bloque será “</w:t>
      </w:r>
      <w:r w:rsidRPr="009B1C95">
        <w:rPr>
          <w:b/>
          <w:bCs/>
        </w:rPr>
        <w:t>TOMADOR DEL SEGURO</w:t>
      </w:r>
      <w:r>
        <w:t>”</w:t>
      </w:r>
    </w:p>
    <w:p w14:paraId="1DBFCD82" w14:textId="77777777" w:rsidR="00BD0377" w:rsidRDefault="00BD0377" w:rsidP="00BD0377">
      <w:r>
        <w:t>Se informarán de las siguientes variables:</w:t>
      </w:r>
    </w:p>
    <w:p w14:paraId="1A23E786" w14:textId="77777777" w:rsidR="00ED4579" w:rsidRDefault="00ED4579" w:rsidP="00BD0377"/>
    <w:tbl>
      <w:tblPr>
        <w:tblW w:w="6946" w:type="dxa"/>
        <w:tblInd w:w="1271" w:type="dxa"/>
        <w:tblCellMar>
          <w:left w:w="70" w:type="dxa"/>
          <w:right w:w="70" w:type="dxa"/>
        </w:tblCellMar>
        <w:tblLook w:val="04A0" w:firstRow="1" w:lastRow="0" w:firstColumn="1" w:lastColumn="0" w:noHBand="0" w:noVBand="1"/>
      </w:tblPr>
      <w:tblGrid>
        <w:gridCol w:w="1364"/>
        <w:gridCol w:w="5582"/>
      </w:tblGrid>
      <w:tr w:rsidR="00ED4579" w:rsidRPr="00385AE2" w14:paraId="728EC528" w14:textId="77777777" w:rsidTr="00ED4579">
        <w:trPr>
          <w:trHeight w:val="288"/>
        </w:trPr>
        <w:tc>
          <w:tcPr>
            <w:tcW w:w="1364"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2EEED439" w14:textId="77777777" w:rsidR="00ED4579" w:rsidRPr="00385AE2" w:rsidRDefault="00ED4579" w:rsidP="00C5784B">
            <w:pPr>
              <w:spacing w:before="0"/>
              <w:jc w:val="center"/>
              <w:rPr>
                <w:rFonts w:ascii="Aptos Narrow" w:hAnsi="Aptos Narrow"/>
                <w:b/>
                <w:bCs/>
                <w:color w:val="FFFFFF"/>
                <w:sz w:val="22"/>
                <w:szCs w:val="22"/>
              </w:rPr>
            </w:pPr>
            <w:r w:rsidRPr="00385AE2">
              <w:rPr>
                <w:rFonts w:ascii="Aptos Narrow" w:hAnsi="Aptos Narrow"/>
                <w:b/>
                <w:bCs/>
                <w:color w:val="FFFFFF"/>
                <w:sz w:val="22"/>
                <w:szCs w:val="22"/>
              </w:rPr>
              <w:t>Campo</w:t>
            </w:r>
          </w:p>
        </w:tc>
        <w:tc>
          <w:tcPr>
            <w:tcW w:w="5582" w:type="dxa"/>
            <w:tcBorders>
              <w:top w:val="single" w:sz="4" w:space="0" w:color="215C98"/>
              <w:left w:val="nil"/>
              <w:bottom w:val="single" w:sz="4" w:space="0" w:color="215C98"/>
              <w:right w:val="single" w:sz="4" w:space="0" w:color="215C98"/>
            </w:tcBorders>
            <w:shd w:val="clear" w:color="000000" w:fill="215C98"/>
            <w:noWrap/>
            <w:vAlign w:val="bottom"/>
            <w:hideMark/>
          </w:tcPr>
          <w:p w14:paraId="1B504C60" w14:textId="77777777" w:rsidR="00ED4579" w:rsidRPr="00385AE2" w:rsidRDefault="00ED4579" w:rsidP="00C5784B">
            <w:pPr>
              <w:spacing w:before="0"/>
              <w:jc w:val="center"/>
              <w:rPr>
                <w:rFonts w:ascii="Aptos Narrow" w:hAnsi="Aptos Narrow"/>
                <w:b/>
                <w:bCs/>
                <w:color w:val="FFFFFF"/>
                <w:sz w:val="22"/>
                <w:szCs w:val="22"/>
              </w:rPr>
            </w:pPr>
            <w:r w:rsidRPr="00385AE2">
              <w:rPr>
                <w:rFonts w:ascii="Aptos Narrow" w:hAnsi="Aptos Narrow"/>
                <w:b/>
                <w:bCs/>
                <w:color w:val="FFFFFF"/>
                <w:sz w:val="22"/>
                <w:szCs w:val="22"/>
              </w:rPr>
              <w:t>Descripción/Literal</w:t>
            </w:r>
          </w:p>
        </w:tc>
      </w:tr>
      <w:tr w:rsidR="00ED4579" w:rsidRPr="00385AE2" w14:paraId="02508A21"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A2E77E7"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EM46</w:t>
            </w:r>
          </w:p>
        </w:tc>
        <w:tc>
          <w:tcPr>
            <w:tcW w:w="5582" w:type="dxa"/>
            <w:tcBorders>
              <w:top w:val="nil"/>
              <w:left w:val="nil"/>
              <w:bottom w:val="single" w:sz="4" w:space="0" w:color="215C98"/>
              <w:right w:val="single" w:sz="4" w:space="0" w:color="215C98"/>
            </w:tcBorders>
            <w:noWrap/>
            <w:vAlign w:val="bottom"/>
            <w:hideMark/>
          </w:tcPr>
          <w:p w14:paraId="13BADA2C" w14:textId="77777777" w:rsidR="00ED4579" w:rsidRPr="00385AE2" w:rsidRDefault="00ED4579" w:rsidP="00C5784B">
            <w:pPr>
              <w:spacing w:before="0"/>
              <w:rPr>
                <w:rFonts w:ascii="Aptos Narrow" w:hAnsi="Aptos Narrow"/>
                <w:color w:val="000000"/>
                <w:sz w:val="22"/>
                <w:szCs w:val="22"/>
              </w:rPr>
            </w:pPr>
            <w:r w:rsidRPr="00385AE2">
              <w:rPr>
                <w:rFonts w:ascii="Aptos Narrow" w:hAnsi="Aptos Narrow"/>
                <w:color w:val="000000"/>
                <w:sz w:val="22"/>
                <w:szCs w:val="22"/>
              </w:rPr>
              <w:t xml:space="preserve">Nodo agrupador. </w:t>
            </w:r>
            <w:r>
              <w:rPr>
                <w:rFonts w:ascii="Aptos Narrow" w:hAnsi="Aptos Narrow"/>
                <w:color w:val="000000"/>
                <w:sz w:val="22"/>
                <w:szCs w:val="22"/>
              </w:rPr>
              <w:t xml:space="preserve">Nuevo Título </w:t>
            </w:r>
            <w:r w:rsidRPr="00385AE2">
              <w:rPr>
                <w:rFonts w:ascii="Aptos Narrow" w:hAnsi="Aptos Narrow"/>
                <w:b/>
                <w:bCs/>
                <w:color w:val="000000"/>
                <w:sz w:val="22"/>
                <w:szCs w:val="22"/>
              </w:rPr>
              <w:t>TOMADOR DEL SEGURO</w:t>
            </w:r>
          </w:p>
        </w:tc>
      </w:tr>
      <w:tr w:rsidR="00ED4579" w:rsidRPr="00385AE2" w14:paraId="6166E82C"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66CFB3AE"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E46-C1</w:t>
            </w:r>
          </w:p>
        </w:tc>
        <w:tc>
          <w:tcPr>
            <w:tcW w:w="5582" w:type="dxa"/>
            <w:tcBorders>
              <w:top w:val="nil"/>
              <w:left w:val="nil"/>
              <w:bottom w:val="single" w:sz="4" w:space="0" w:color="215C98"/>
              <w:right w:val="single" w:sz="4" w:space="0" w:color="215C98"/>
            </w:tcBorders>
            <w:noWrap/>
            <w:vAlign w:val="bottom"/>
            <w:hideMark/>
          </w:tcPr>
          <w:p w14:paraId="492D140C"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Nombre</w:t>
            </w:r>
          </w:p>
        </w:tc>
      </w:tr>
      <w:tr w:rsidR="00ED4579" w:rsidRPr="00385AE2" w14:paraId="3724311F"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43E5DBB1"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E46-C2</w:t>
            </w:r>
          </w:p>
        </w:tc>
        <w:tc>
          <w:tcPr>
            <w:tcW w:w="5582" w:type="dxa"/>
            <w:tcBorders>
              <w:top w:val="nil"/>
              <w:left w:val="nil"/>
              <w:bottom w:val="single" w:sz="4" w:space="0" w:color="215C98"/>
              <w:right w:val="single" w:sz="4" w:space="0" w:color="215C98"/>
            </w:tcBorders>
            <w:noWrap/>
            <w:vAlign w:val="bottom"/>
            <w:hideMark/>
          </w:tcPr>
          <w:p w14:paraId="6429EADE"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Documento ID</w:t>
            </w:r>
          </w:p>
        </w:tc>
      </w:tr>
      <w:tr w:rsidR="00ED4579" w:rsidRPr="00385AE2" w14:paraId="2278130F"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27D5060"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E46-C3</w:t>
            </w:r>
          </w:p>
        </w:tc>
        <w:tc>
          <w:tcPr>
            <w:tcW w:w="5582" w:type="dxa"/>
            <w:tcBorders>
              <w:top w:val="nil"/>
              <w:left w:val="nil"/>
              <w:bottom w:val="single" w:sz="4" w:space="0" w:color="215C98"/>
              <w:right w:val="single" w:sz="4" w:space="0" w:color="215C98"/>
            </w:tcBorders>
            <w:noWrap/>
            <w:vAlign w:val="bottom"/>
            <w:hideMark/>
          </w:tcPr>
          <w:p w14:paraId="1C812BC0"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Dirección</w:t>
            </w:r>
          </w:p>
        </w:tc>
      </w:tr>
      <w:tr w:rsidR="00ED4579" w:rsidRPr="00385AE2" w14:paraId="60206340"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737FFAAA"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E46-C4</w:t>
            </w:r>
          </w:p>
        </w:tc>
        <w:tc>
          <w:tcPr>
            <w:tcW w:w="5582" w:type="dxa"/>
            <w:tcBorders>
              <w:top w:val="nil"/>
              <w:left w:val="nil"/>
              <w:bottom w:val="single" w:sz="4" w:space="0" w:color="215C98"/>
              <w:right w:val="single" w:sz="4" w:space="0" w:color="215C98"/>
            </w:tcBorders>
            <w:noWrap/>
            <w:vAlign w:val="bottom"/>
            <w:hideMark/>
          </w:tcPr>
          <w:p w14:paraId="0FC05242"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Código Postal</w:t>
            </w:r>
          </w:p>
        </w:tc>
      </w:tr>
      <w:tr w:rsidR="00ED4579" w:rsidRPr="00385AE2" w14:paraId="14B547BC"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558C6DB5"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E46-C5</w:t>
            </w:r>
          </w:p>
        </w:tc>
        <w:tc>
          <w:tcPr>
            <w:tcW w:w="5582" w:type="dxa"/>
            <w:tcBorders>
              <w:top w:val="nil"/>
              <w:left w:val="nil"/>
              <w:bottom w:val="single" w:sz="4" w:space="0" w:color="215C98"/>
              <w:right w:val="single" w:sz="4" w:space="0" w:color="215C98"/>
            </w:tcBorders>
            <w:noWrap/>
            <w:vAlign w:val="bottom"/>
            <w:hideMark/>
          </w:tcPr>
          <w:p w14:paraId="0759A255"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Localidad</w:t>
            </w:r>
          </w:p>
        </w:tc>
      </w:tr>
      <w:tr w:rsidR="00ED4579" w:rsidRPr="00385AE2" w14:paraId="7960D047"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98DBB43"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E46-C7</w:t>
            </w:r>
          </w:p>
        </w:tc>
        <w:tc>
          <w:tcPr>
            <w:tcW w:w="5582" w:type="dxa"/>
            <w:tcBorders>
              <w:top w:val="nil"/>
              <w:left w:val="nil"/>
              <w:bottom w:val="single" w:sz="4" w:space="0" w:color="215C98"/>
              <w:right w:val="single" w:sz="4" w:space="0" w:color="215C98"/>
            </w:tcBorders>
            <w:noWrap/>
            <w:vAlign w:val="bottom"/>
            <w:hideMark/>
          </w:tcPr>
          <w:p w14:paraId="1D55A327"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Provincia</w:t>
            </w:r>
          </w:p>
        </w:tc>
      </w:tr>
      <w:tr w:rsidR="00ED4579" w:rsidRPr="00385AE2" w14:paraId="4F61F5BA" w14:textId="77777777" w:rsidTr="00ED4579">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2232E14" w14:textId="77777777" w:rsidR="00ED4579" w:rsidRPr="00385AE2" w:rsidRDefault="00ED4579" w:rsidP="00C5784B">
            <w:pPr>
              <w:spacing w:before="0"/>
              <w:ind w:hanging="348"/>
              <w:rPr>
                <w:rFonts w:ascii="Aptos Narrow" w:hAnsi="Aptos Narrow"/>
                <w:color w:val="000000"/>
                <w:sz w:val="22"/>
                <w:szCs w:val="22"/>
              </w:rPr>
            </w:pPr>
            <w:r w:rsidRPr="00385AE2">
              <w:rPr>
                <w:rFonts w:ascii="Aptos Narrow" w:hAnsi="Aptos Narrow"/>
                <w:color w:val="000000"/>
                <w:sz w:val="22"/>
                <w:szCs w:val="22"/>
              </w:rPr>
              <w:t>E46-C8</w:t>
            </w:r>
          </w:p>
        </w:tc>
        <w:tc>
          <w:tcPr>
            <w:tcW w:w="5582" w:type="dxa"/>
            <w:tcBorders>
              <w:top w:val="nil"/>
              <w:left w:val="nil"/>
              <w:bottom w:val="single" w:sz="4" w:space="0" w:color="215C98"/>
              <w:right w:val="single" w:sz="4" w:space="0" w:color="215C98"/>
            </w:tcBorders>
            <w:noWrap/>
            <w:vAlign w:val="bottom"/>
            <w:hideMark/>
          </w:tcPr>
          <w:p w14:paraId="6AAB7986" w14:textId="77777777" w:rsidR="00ED4579" w:rsidRPr="00385AE2" w:rsidRDefault="00ED4579" w:rsidP="00C5784B">
            <w:pPr>
              <w:spacing w:before="0"/>
              <w:rPr>
                <w:rFonts w:ascii="Aptos Narrow" w:hAnsi="Aptos Narrow"/>
                <w:b/>
                <w:bCs/>
                <w:color w:val="000000"/>
                <w:sz w:val="22"/>
                <w:szCs w:val="22"/>
              </w:rPr>
            </w:pPr>
            <w:r w:rsidRPr="00385AE2">
              <w:rPr>
                <w:rFonts w:ascii="Aptos Narrow" w:hAnsi="Aptos Narrow"/>
                <w:b/>
                <w:bCs/>
                <w:color w:val="000000"/>
                <w:sz w:val="22"/>
                <w:szCs w:val="22"/>
              </w:rPr>
              <w:t>Teléfono</w:t>
            </w:r>
          </w:p>
        </w:tc>
      </w:tr>
      <w:tr w:rsidR="00ED4579" w:rsidRPr="00385AE2" w14:paraId="084C5346" w14:textId="77777777" w:rsidTr="00ED4579">
        <w:trPr>
          <w:trHeight w:val="288"/>
        </w:trPr>
        <w:tc>
          <w:tcPr>
            <w:tcW w:w="1364" w:type="dxa"/>
            <w:tcBorders>
              <w:top w:val="nil"/>
              <w:left w:val="single" w:sz="4" w:space="0" w:color="215C98"/>
              <w:bottom w:val="single" w:sz="4" w:space="0" w:color="auto"/>
              <w:right w:val="single" w:sz="4" w:space="0" w:color="215C98"/>
            </w:tcBorders>
            <w:noWrap/>
            <w:vAlign w:val="bottom"/>
          </w:tcPr>
          <w:p w14:paraId="318B1809" w14:textId="4498ADD8" w:rsidR="00ED4579" w:rsidRPr="00385AE2" w:rsidRDefault="00ED4579" w:rsidP="00ED4579">
            <w:pPr>
              <w:spacing w:before="0"/>
              <w:ind w:hanging="348"/>
              <w:rPr>
                <w:rFonts w:ascii="Aptos Narrow" w:hAnsi="Aptos Narrow"/>
                <w:color w:val="000000"/>
                <w:sz w:val="22"/>
                <w:szCs w:val="22"/>
              </w:rPr>
            </w:pPr>
            <w:r w:rsidRPr="00385AE2">
              <w:rPr>
                <w:rFonts w:ascii="Aptos Narrow" w:hAnsi="Aptos Narrow"/>
                <w:color w:val="000000"/>
                <w:sz w:val="22"/>
                <w:szCs w:val="22"/>
              </w:rPr>
              <w:t>E46-C9</w:t>
            </w:r>
          </w:p>
        </w:tc>
        <w:tc>
          <w:tcPr>
            <w:tcW w:w="5582" w:type="dxa"/>
            <w:tcBorders>
              <w:top w:val="nil"/>
              <w:left w:val="nil"/>
              <w:bottom w:val="single" w:sz="4" w:space="0" w:color="auto"/>
              <w:right w:val="single" w:sz="4" w:space="0" w:color="215C98"/>
            </w:tcBorders>
            <w:noWrap/>
            <w:vAlign w:val="bottom"/>
          </w:tcPr>
          <w:p w14:paraId="4025E198" w14:textId="30520DD3" w:rsidR="00ED4579" w:rsidRPr="00385AE2" w:rsidRDefault="00ED4579" w:rsidP="00ED4579">
            <w:pPr>
              <w:spacing w:before="0"/>
              <w:rPr>
                <w:rFonts w:ascii="Aptos Narrow" w:hAnsi="Aptos Narrow"/>
                <w:b/>
                <w:bCs/>
                <w:color w:val="000000"/>
                <w:sz w:val="22"/>
                <w:szCs w:val="22"/>
              </w:rPr>
            </w:pPr>
            <w:r w:rsidRPr="00385AE2">
              <w:rPr>
                <w:rFonts w:ascii="Aptos Narrow" w:hAnsi="Aptos Narrow"/>
                <w:b/>
                <w:bCs/>
                <w:color w:val="000000"/>
                <w:sz w:val="22"/>
                <w:szCs w:val="22"/>
              </w:rPr>
              <w:t>Email</w:t>
            </w:r>
          </w:p>
        </w:tc>
      </w:tr>
      <w:tr w:rsidR="00ED4579" w:rsidRPr="00385AE2" w14:paraId="40E5B678" w14:textId="77777777" w:rsidTr="00ED4579">
        <w:trPr>
          <w:trHeight w:val="288"/>
        </w:trPr>
        <w:tc>
          <w:tcPr>
            <w:tcW w:w="1364" w:type="dxa"/>
            <w:tcBorders>
              <w:top w:val="nil"/>
              <w:left w:val="single" w:sz="4" w:space="0" w:color="215C98"/>
              <w:bottom w:val="single" w:sz="4" w:space="0" w:color="auto"/>
              <w:right w:val="single" w:sz="4" w:space="0" w:color="215C98"/>
            </w:tcBorders>
            <w:noWrap/>
            <w:vAlign w:val="bottom"/>
          </w:tcPr>
          <w:p w14:paraId="7C1CB78F" w14:textId="58A42F44" w:rsidR="00ED4579" w:rsidRPr="00385AE2" w:rsidRDefault="00ED4579" w:rsidP="00ED4579">
            <w:pPr>
              <w:spacing w:before="0"/>
              <w:ind w:hanging="348"/>
              <w:rPr>
                <w:rFonts w:ascii="Aptos Narrow" w:hAnsi="Aptos Narrow"/>
                <w:color w:val="000000"/>
                <w:sz w:val="22"/>
                <w:szCs w:val="22"/>
              </w:rPr>
            </w:pPr>
            <w:r>
              <w:rPr>
                <w:rFonts w:ascii="Aptos Narrow" w:hAnsi="Aptos Narrow"/>
                <w:color w:val="000000"/>
                <w:sz w:val="22"/>
                <w:szCs w:val="22"/>
              </w:rPr>
              <w:t>E46-C10</w:t>
            </w:r>
          </w:p>
        </w:tc>
        <w:tc>
          <w:tcPr>
            <w:tcW w:w="5582" w:type="dxa"/>
            <w:tcBorders>
              <w:top w:val="nil"/>
              <w:left w:val="nil"/>
              <w:bottom w:val="single" w:sz="4" w:space="0" w:color="auto"/>
              <w:right w:val="single" w:sz="4" w:space="0" w:color="215C98"/>
            </w:tcBorders>
            <w:noWrap/>
            <w:vAlign w:val="bottom"/>
          </w:tcPr>
          <w:p w14:paraId="74BAE4BA" w14:textId="7295AB49" w:rsidR="00ED4579" w:rsidRPr="00385AE2" w:rsidRDefault="00ED4579" w:rsidP="00ED4579">
            <w:pPr>
              <w:spacing w:before="0"/>
              <w:rPr>
                <w:rFonts w:ascii="Aptos Narrow" w:hAnsi="Aptos Narrow"/>
                <w:b/>
                <w:bCs/>
                <w:color w:val="000000"/>
                <w:sz w:val="22"/>
                <w:szCs w:val="22"/>
              </w:rPr>
            </w:pPr>
            <w:r>
              <w:rPr>
                <w:rFonts w:ascii="Aptos Narrow" w:hAnsi="Aptos Narrow"/>
                <w:b/>
                <w:bCs/>
                <w:color w:val="000000"/>
                <w:sz w:val="22"/>
                <w:szCs w:val="22"/>
              </w:rPr>
              <w:t>Fecha nacimiento Tomador</w:t>
            </w:r>
          </w:p>
        </w:tc>
      </w:tr>
      <w:tr w:rsidR="00ED4579" w:rsidRPr="00BD0377" w14:paraId="68501FA8" w14:textId="77777777" w:rsidTr="00ED4579">
        <w:trPr>
          <w:trHeight w:val="288"/>
        </w:trPr>
        <w:tc>
          <w:tcPr>
            <w:tcW w:w="1364" w:type="dxa"/>
            <w:tcBorders>
              <w:top w:val="single" w:sz="4" w:space="0" w:color="auto"/>
              <w:left w:val="single" w:sz="4" w:space="0" w:color="215C98"/>
              <w:bottom w:val="single" w:sz="4" w:space="0" w:color="215C98"/>
              <w:right w:val="single" w:sz="4" w:space="0" w:color="215C98"/>
            </w:tcBorders>
            <w:noWrap/>
            <w:vAlign w:val="bottom"/>
          </w:tcPr>
          <w:p w14:paraId="47960005" w14:textId="0AC46ED3" w:rsidR="00ED4579" w:rsidRPr="00385AE2" w:rsidRDefault="00ED4579" w:rsidP="00ED4579">
            <w:pPr>
              <w:spacing w:before="0"/>
              <w:ind w:hanging="348"/>
              <w:rPr>
                <w:rFonts w:ascii="Aptos Narrow" w:hAnsi="Aptos Narrow"/>
                <w:color w:val="000000"/>
                <w:sz w:val="22"/>
                <w:szCs w:val="22"/>
              </w:rPr>
            </w:pPr>
            <w:r>
              <w:rPr>
                <w:rFonts w:ascii="Aptos Narrow" w:hAnsi="Aptos Narrow"/>
                <w:color w:val="000000"/>
                <w:sz w:val="22"/>
                <w:szCs w:val="22"/>
              </w:rPr>
              <w:t>E46-C11</w:t>
            </w:r>
          </w:p>
        </w:tc>
        <w:tc>
          <w:tcPr>
            <w:tcW w:w="5582" w:type="dxa"/>
            <w:tcBorders>
              <w:top w:val="single" w:sz="4" w:space="0" w:color="auto"/>
              <w:left w:val="nil"/>
              <w:bottom w:val="single" w:sz="4" w:space="0" w:color="215C98"/>
              <w:right w:val="single" w:sz="4" w:space="0" w:color="215C98"/>
            </w:tcBorders>
            <w:noWrap/>
            <w:vAlign w:val="bottom"/>
          </w:tcPr>
          <w:p w14:paraId="608BA545" w14:textId="77777777" w:rsidR="00ED4579" w:rsidRPr="00BD0377" w:rsidRDefault="00ED4579" w:rsidP="00ED4579">
            <w:pPr>
              <w:spacing w:before="0"/>
              <w:rPr>
                <w:rFonts w:ascii="Aptos Narrow" w:hAnsi="Aptos Narrow"/>
                <w:b/>
                <w:bCs/>
                <w:color w:val="000000"/>
                <w:sz w:val="22"/>
                <w:szCs w:val="22"/>
              </w:rPr>
            </w:pPr>
            <w:r w:rsidRPr="00BD0377">
              <w:rPr>
                <w:rFonts w:ascii="Aptos Narrow" w:hAnsi="Aptos Narrow"/>
                <w:b/>
                <w:bCs/>
                <w:color w:val="000000"/>
                <w:sz w:val="22"/>
                <w:szCs w:val="22"/>
              </w:rPr>
              <w:t>Valores NIF o CIF</w:t>
            </w:r>
            <w:r w:rsidRPr="00BD0377">
              <w:rPr>
                <w:rFonts w:ascii="Aptos Narrow" w:hAnsi="Aptos Narrow"/>
                <w:color w:val="000000"/>
                <w:sz w:val="22"/>
                <w:szCs w:val="22"/>
              </w:rPr>
              <w:t xml:space="preserve">, literales </w:t>
            </w:r>
            <w:r w:rsidRPr="00ED4579">
              <w:rPr>
                <w:rFonts w:ascii="Aptos Narrow" w:hAnsi="Aptos Narrow"/>
                <w:b/>
                <w:bCs/>
                <w:color w:val="000000"/>
                <w:sz w:val="22"/>
                <w:szCs w:val="22"/>
              </w:rPr>
              <w:t>Nombre</w:t>
            </w:r>
            <w:r w:rsidRPr="00BD0377">
              <w:rPr>
                <w:rFonts w:ascii="Aptos Narrow" w:hAnsi="Aptos Narrow"/>
                <w:color w:val="000000"/>
                <w:sz w:val="22"/>
                <w:szCs w:val="22"/>
              </w:rPr>
              <w:t xml:space="preserve">: o </w:t>
            </w:r>
            <w:r w:rsidRPr="00ED4579">
              <w:rPr>
                <w:rFonts w:ascii="Aptos Narrow" w:hAnsi="Aptos Narrow"/>
                <w:b/>
                <w:bCs/>
                <w:color w:val="000000"/>
                <w:sz w:val="22"/>
                <w:szCs w:val="22"/>
              </w:rPr>
              <w:t>Razón Social</w:t>
            </w:r>
            <w:r w:rsidRPr="00BD0377">
              <w:rPr>
                <w:rFonts w:ascii="Aptos Narrow" w:hAnsi="Aptos Narrow"/>
                <w:color w:val="000000"/>
                <w:sz w:val="22"/>
                <w:szCs w:val="22"/>
              </w:rPr>
              <w:t xml:space="preserve"> respectivamente en el literal del campo </w:t>
            </w:r>
            <w:r w:rsidRPr="00ED4579">
              <w:rPr>
                <w:rFonts w:ascii="Aptos Narrow" w:hAnsi="Aptos Narrow"/>
                <w:b/>
                <w:bCs/>
                <w:color w:val="000000"/>
                <w:sz w:val="22"/>
                <w:szCs w:val="22"/>
              </w:rPr>
              <w:t>E46-C1</w:t>
            </w:r>
          </w:p>
        </w:tc>
      </w:tr>
    </w:tbl>
    <w:p w14:paraId="623BC85F" w14:textId="77777777" w:rsidR="00BD0377" w:rsidRDefault="00BD0377" w:rsidP="00BD0377"/>
    <w:p w14:paraId="6FD6B8BF" w14:textId="77777777" w:rsidR="00BD0377" w:rsidRDefault="00BD0377" w:rsidP="00BD0377"/>
    <w:p w14:paraId="50800B53" w14:textId="0E51905E" w:rsidR="00BD0377" w:rsidRDefault="00BD0377" w:rsidP="00BD0377">
      <w:pPr>
        <w:ind w:left="0"/>
      </w:pPr>
      <w:r>
        <w:t xml:space="preserve">Se debe de diferencia entre persona Física y Jurídica el literal nombre informado en </w:t>
      </w:r>
      <w:r w:rsidRPr="00FC3FBC">
        <w:rPr>
          <w:b/>
          <w:bCs/>
        </w:rPr>
        <w:t>C1</w:t>
      </w:r>
      <w:r>
        <w:rPr>
          <w:b/>
          <w:bCs/>
        </w:rPr>
        <w:t xml:space="preserve">, </w:t>
      </w:r>
      <w:r w:rsidRPr="00FC3FBC">
        <w:t>para esto se solicita nueva variable</w:t>
      </w:r>
      <w:r>
        <w:rPr>
          <w:b/>
          <w:bCs/>
        </w:rPr>
        <w:t xml:space="preserve"> E46-C1</w:t>
      </w:r>
      <w:r w:rsidR="00ED4579">
        <w:rPr>
          <w:b/>
          <w:bCs/>
        </w:rPr>
        <w:t>1</w:t>
      </w:r>
      <w:r>
        <w:rPr>
          <w:b/>
          <w:bCs/>
        </w:rPr>
        <w:t xml:space="preserve"> </w:t>
      </w:r>
      <w:r w:rsidRPr="00FC3FBC">
        <w:t xml:space="preserve">para informar </w:t>
      </w:r>
      <w:r>
        <w:t xml:space="preserve">el tipo de documento, valores </w:t>
      </w:r>
      <w:r w:rsidRPr="007C3671">
        <w:rPr>
          <w:b/>
          <w:bCs/>
        </w:rPr>
        <w:t>NIF</w:t>
      </w:r>
      <w:r>
        <w:t xml:space="preserve"> o </w:t>
      </w:r>
      <w:r w:rsidRPr="007C3671">
        <w:rPr>
          <w:b/>
          <w:bCs/>
        </w:rPr>
        <w:t>CIF</w:t>
      </w:r>
      <w:r>
        <w:t xml:space="preserve">. Si es distinto de </w:t>
      </w:r>
      <w:r>
        <w:rPr>
          <w:b/>
          <w:bCs/>
        </w:rPr>
        <w:t>CIF</w:t>
      </w:r>
      <w:r>
        <w:t xml:space="preserve"> en el campo </w:t>
      </w:r>
      <w:r w:rsidRPr="007C3671">
        <w:rPr>
          <w:b/>
          <w:bCs/>
        </w:rPr>
        <w:t>C</w:t>
      </w:r>
      <w:r w:rsidR="00876D46">
        <w:rPr>
          <w:b/>
          <w:bCs/>
        </w:rPr>
        <w:t>1</w:t>
      </w:r>
      <w:r>
        <w:t xml:space="preserve"> se pondrá el literal </w:t>
      </w:r>
      <w:r w:rsidRPr="007C3671">
        <w:rPr>
          <w:b/>
          <w:bCs/>
        </w:rPr>
        <w:t>Nombre</w:t>
      </w:r>
      <w:r>
        <w:t xml:space="preserve"> y en caso de ser igual</w:t>
      </w:r>
      <w:r>
        <w:rPr>
          <w:b/>
          <w:bCs/>
        </w:rPr>
        <w:t xml:space="preserve"> el literal “ Razón social”</w:t>
      </w:r>
      <w:r>
        <w:t>.</w:t>
      </w:r>
    </w:p>
    <w:p w14:paraId="5B3F61DE" w14:textId="77777777" w:rsidR="00BD0377" w:rsidRDefault="00BD0377" w:rsidP="00BD0377"/>
    <w:p w14:paraId="1632734B" w14:textId="77777777" w:rsidR="00BD0377" w:rsidRDefault="00BD0377" w:rsidP="00BD0377"/>
    <w:p w14:paraId="7B0959D9" w14:textId="77777777" w:rsidR="00BD0377" w:rsidRDefault="00BD0377" w:rsidP="00BD0377"/>
    <w:p w14:paraId="245E7D39" w14:textId="77777777" w:rsidR="00BD0377" w:rsidRDefault="00BD0377" w:rsidP="00BD0377"/>
    <w:p w14:paraId="13BA2C44" w14:textId="77777777" w:rsidR="00E67284" w:rsidRDefault="00E67284" w:rsidP="00BD0377"/>
    <w:p w14:paraId="1C6390B2" w14:textId="77777777" w:rsidR="00E67284" w:rsidRDefault="00E67284" w:rsidP="00BD0377"/>
    <w:p w14:paraId="2F1C095B" w14:textId="5B02C570" w:rsidR="00BD0377" w:rsidRDefault="00BD0377" w:rsidP="00BD0377">
      <w:r>
        <w:t>Las nuevas variables serán:</w:t>
      </w:r>
    </w:p>
    <w:tbl>
      <w:tblPr>
        <w:tblW w:w="6946" w:type="dxa"/>
        <w:tblInd w:w="1838" w:type="dxa"/>
        <w:tblCellMar>
          <w:left w:w="70" w:type="dxa"/>
          <w:right w:w="70" w:type="dxa"/>
        </w:tblCellMar>
        <w:tblLook w:val="04A0" w:firstRow="1" w:lastRow="0" w:firstColumn="1" w:lastColumn="0" w:noHBand="0" w:noVBand="1"/>
      </w:tblPr>
      <w:tblGrid>
        <w:gridCol w:w="1364"/>
        <w:gridCol w:w="5582"/>
      </w:tblGrid>
      <w:tr w:rsidR="00BD0377" w:rsidRPr="00385AE2" w14:paraId="0BECC3B0" w14:textId="77777777" w:rsidTr="00C5784B">
        <w:trPr>
          <w:trHeight w:val="288"/>
        </w:trPr>
        <w:tc>
          <w:tcPr>
            <w:tcW w:w="1364"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41B6CCC6" w14:textId="77777777" w:rsidR="00BD0377" w:rsidRPr="00385AE2" w:rsidRDefault="00BD0377" w:rsidP="00C5784B">
            <w:pPr>
              <w:spacing w:before="0"/>
              <w:jc w:val="center"/>
              <w:rPr>
                <w:rFonts w:ascii="Aptos Narrow" w:hAnsi="Aptos Narrow"/>
                <w:b/>
                <w:bCs/>
                <w:color w:val="FFFFFF"/>
                <w:sz w:val="22"/>
                <w:szCs w:val="22"/>
              </w:rPr>
            </w:pPr>
            <w:r w:rsidRPr="00385AE2">
              <w:rPr>
                <w:rFonts w:ascii="Aptos Narrow" w:hAnsi="Aptos Narrow"/>
                <w:b/>
                <w:bCs/>
                <w:color w:val="FFFFFF"/>
                <w:sz w:val="22"/>
                <w:szCs w:val="22"/>
              </w:rPr>
              <w:t>Campo</w:t>
            </w:r>
          </w:p>
        </w:tc>
        <w:tc>
          <w:tcPr>
            <w:tcW w:w="5582" w:type="dxa"/>
            <w:tcBorders>
              <w:top w:val="single" w:sz="4" w:space="0" w:color="215C98"/>
              <w:left w:val="nil"/>
              <w:bottom w:val="single" w:sz="4" w:space="0" w:color="215C98"/>
              <w:right w:val="single" w:sz="4" w:space="0" w:color="215C98"/>
            </w:tcBorders>
            <w:shd w:val="clear" w:color="000000" w:fill="215C98"/>
            <w:noWrap/>
            <w:vAlign w:val="bottom"/>
            <w:hideMark/>
          </w:tcPr>
          <w:p w14:paraId="1CDAAB5D" w14:textId="77777777" w:rsidR="00BD0377" w:rsidRPr="00385AE2" w:rsidRDefault="00BD0377" w:rsidP="00C5784B">
            <w:pPr>
              <w:spacing w:before="0"/>
              <w:jc w:val="center"/>
              <w:rPr>
                <w:rFonts w:ascii="Aptos Narrow" w:hAnsi="Aptos Narrow"/>
                <w:b/>
                <w:bCs/>
                <w:color w:val="FFFFFF"/>
                <w:sz w:val="22"/>
                <w:szCs w:val="22"/>
              </w:rPr>
            </w:pPr>
            <w:r w:rsidRPr="00385AE2">
              <w:rPr>
                <w:rFonts w:ascii="Aptos Narrow" w:hAnsi="Aptos Narrow"/>
                <w:b/>
                <w:bCs/>
                <w:color w:val="FFFFFF"/>
                <w:sz w:val="22"/>
                <w:szCs w:val="22"/>
              </w:rPr>
              <w:t>Descripción/Literal</w:t>
            </w:r>
          </w:p>
        </w:tc>
      </w:tr>
      <w:tr w:rsidR="00BD0377" w:rsidRPr="00385AE2" w14:paraId="097452C4"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51BF38F"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EM46</w:t>
            </w:r>
          </w:p>
        </w:tc>
        <w:tc>
          <w:tcPr>
            <w:tcW w:w="5582" w:type="dxa"/>
            <w:tcBorders>
              <w:top w:val="nil"/>
              <w:left w:val="nil"/>
              <w:bottom w:val="single" w:sz="4" w:space="0" w:color="215C98"/>
              <w:right w:val="single" w:sz="4" w:space="0" w:color="215C98"/>
            </w:tcBorders>
            <w:noWrap/>
            <w:vAlign w:val="bottom"/>
            <w:hideMark/>
          </w:tcPr>
          <w:p w14:paraId="6C5B6666" w14:textId="77777777" w:rsidR="00BD0377" w:rsidRPr="00385AE2" w:rsidRDefault="00BD0377" w:rsidP="00C5784B">
            <w:pPr>
              <w:spacing w:before="0"/>
              <w:rPr>
                <w:rFonts w:ascii="Aptos Narrow" w:hAnsi="Aptos Narrow"/>
                <w:color w:val="000000"/>
                <w:sz w:val="22"/>
                <w:szCs w:val="22"/>
              </w:rPr>
            </w:pPr>
            <w:r w:rsidRPr="00385AE2">
              <w:rPr>
                <w:rFonts w:ascii="Aptos Narrow" w:hAnsi="Aptos Narrow"/>
                <w:color w:val="000000"/>
                <w:sz w:val="22"/>
                <w:szCs w:val="22"/>
              </w:rPr>
              <w:t xml:space="preserve">Nodo agrupador. </w:t>
            </w:r>
            <w:r>
              <w:rPr>
                <w:rFonts w:ascii="Aptos Narrow" w:hAnsi="Aptos Narrow"/>
                <w:color w:val="000000"/>
                <w:sz w:val="22"/>
                <w:szCs w:val="22"/>
              </w:rPr>
              <w:t xml:space="preserve">Nuevo Título </w:t>
            </w:r>
            <w:r w:rsidRPr="00385AE2">
              <w:rPr>
                <w:rFonts w:ascii="Aptos Narrow" w:hAnsi="Aptos Narrow"/>
                <w:b/>
                <w:bCs/>
                <w:color w:val="000000"/>
                <w:sz w:val="22"/>
                <w:szCs w:val="22"/>
              </w:rPr>
              <w:t>TOMADOR DEL SEGURO</w:t>
            </w:r>
          </w:p>
        </w:tc>
      </w:tr>
      <w:tr w:rsidR="00BD0377" w:rsidRPr="00385AE2" w14:paraId="15681D9E"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4E97D87B"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E46-C1</w:t>
            </w:r>
          </w:p>
        </w:tc>
        <w:tc>
          <w:tcPr>
            <w:tcW w:w="5582" w:type="dxa"/>
            <w:tcBorders>
              <w:top w:val="nil"/>
              <w:left w:val="nil"/>
              <w:bottom w:val="single" w:sz="4" w:space="0" w:color="215C98"/>
              <w:right w:val="single" w:sz="4" w:space="0" w:color="215C98"/>
            </w:tcBorders>
            <w:noWrap/>
            <w:vAlign w:val="bottom"/>
            <w:hideMark/>
          </w:tcPr>
          <w:p w14:paraId="3258D820"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Nombre</w:t>
            </w:r>
          </w:p>
        </w:tc>
      </w:tr>
      <w:tr w:rsidR="00BD0377" w:rsidRPr="00385AE2" w14:paraId="7BE86754"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5644EFA5"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E46-C2</w:t>
            </w:r>
          </w:p>
        </w:tc>
        <w:tc>
          <w:tcPr>
            <w:tcW w:w="5582" w:type="dxa"/>
            <w:tcBorders>
              <w:top w:val="nil"/>
              <w:left w:val="nil"/>
              <w:bottom w:val="single" w:sz="4" w:space="0" w:color="215C98"/>
              <w:right w:val="single" w:sz="4" w:space="0" w:color="215C98"/>
            </w:tcBorders>
            <w:noWrap/>
            <w:vAlign w:val="bottom"/>
            <w:hideMark/>
          </w:tcPr>
          <w:p w14:paraId="2DAA5E17"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Documento ID</w:t>
            </w:r>
          </w:p>
        </w:tc>
      </w:tr>
      <w:tr w:rsidR="00BD0377" w:rsidRPr="00385AE2" w14:paraId="73EDF90B"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1DD0EC97"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E46-C3</w:t>
            </w:r>
          </w:p>
        </w:tc>
        <w:tc>
          <w:tcPr>
            <w:tcW w:w="5582" w:type="dxa"/>
            <w:tcBorders>
              <w:top w:val="nil"/>
              <w:left w:val="nil"/>
              <w:bottom w:val="single" w:sz="4" w:space="0" w:color="215C98"/>
              <w:right w:val="single" w:sz="4" w:space="0" w:color="215C98"/>
            </w:tcBorders>
            <w:noWrap/>
            <w:vAlign w:val="bottom"/>
            <w:hideMark/>
          </w:tcPr>
          <w:p w14:paraId="7311260F"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Dirección</w:t>
            </w:r>
          </w:p>
        </w:tc>
      </w:tr>
      <w:tr w:rsidR="00BD0377" w:rsidRPr="00385AE2" w14:paraId="1E2BAFF9"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B7814E8"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E46-C4</w:t>
            </w:r>
          </w:p>
        </w:tc>
        <w:tc>
          <w:tcPr>
            <w:tcW w:w="5582" w:type="dxa"/>
            <w:tcBorders>
              <w:top w:val="nil"/>
              <w:left w:val="nil"/>
              <w:bottom w:val="single" w:sz="4" w:space="0" w:color="215C98"/>
              <w:right w:val="single" w:sz="4" w:space="0" w:color="215C98"/>
            </w:tcBorders>
            <w:noWrap/>
            <w:vAlign w:val="bottom"/>
            <w:hideMark/>
          </w:tcPr>
          <w:p w14:paraId="18C6D024"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Código Postal</w:t>
            </w:r>
          </w:p>
        </w:tc>
      </w:tr>
      <w:tr w:rsidR="00BD0377" w:rsidRPr="00385AE2" w14:paraId="64437A72"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D0AB475"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E46-C5</w:t>
            </w:r>
          </w:p>
        </w:tc>
        <w:tc>
          <w:tcPr>
            <w:tcW w:w="5582" w:type="dxa"/>
            <w:tcBorders>
              <w:top w:val="nil"/>
              <w:left w:val="nil"/>
              <w:bottom w:val="single" w:sz="4" w:space="0" w:color="215C98"/>
              <w:right w:val="single" w:sz="4" w:space="0" w:color="215C98"/>
            </w:tcBorders>
            <w:noWrap/>
            <w:vAlign w:val="bottom"/>
            <w:hideMark/>
          </w:tcPr>
          <w:p w14:paraId="6EB9AD8A"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Localidad</w:t>
            </w:r>
          </w:p>
        </w:tc>
      </w:tr>
      <w:tr w:rsidR="00BD0377" w:rsidRPr="00385AE2" w14:paraId="581C974B"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0BBD563D"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E46-C7</w:t>
            </w:r>
          </w:p>
        </w:tc>
        <w:tc>
          <w:tcPr>
            <w:tcW w:w="5582" w:type="dxa"/>
            <w:tcBorders>
              <w:top w:val="nil"/>
              <w:left w:val="nil"/>
              <w:bottom w:val="single" w:sz="4" w:space="0" w:color="215C98"/>
              <w:right w:val="single" w:sz="4" w:space="0" w:color="215C98"/>
            </w:tcBorders>
            <w:noWrap/>
            <w:vAlign w:val="bottom"/>
            <w:hideMark/>
          </w:tcPr>
          <w:p w14:paraId="79A20812"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Provincia</w:t>
            </w:r>
          </w:p>
        </w:tc>
      </w:tr>
      <w:tr w:rsidR="00BD0377" w:rsidRPr="00385AE2" w14:paraId="30CAB1E0" w14:textId="77777777" w:rsidTr="00C5784B">
        <w:trPr>
          <w:trHeight w:val="288"/>
        </w:trPr>
        <w:tc>
          <w:tcPr>
            <w:tcW w:w="1364" w:type="dxa"/>
            <w:tcBorders>
              <w:top w:val="nil"/>
              <w:left w:val="single" w:sz="4" w:space="0" w:color="215C98"/>
              <w:bottom w:val="single" w:sz="4" w:space="0" w:color="215C98"/>
              <w:right w:val="single" w:sz="4" w:space="0" w:color="215C98"/>
            </w:tcBorders>
            <w:noWrap/>
            <w:vAlign w:val="bottom"/>
            <w:hideMark/>
          </w:tcPr>
          <w:p w14:paraId="5BE502B8"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E46-C8</w:t>
            </w:r>
          </w:p>
        </w:tc>
        <w:tc>
          <w:tcPr>
            <w:tcW w:w="5582" w:type="dxa"/>
            <w:tcBorders>
              <w:top w:val="nil"/>
              <w:left w:val="nil"/>
              <w:bottom w:val="single" w:sz="4" w:space="0" w:color="215C98"/>
              <w:right w:val="single" w:sz="4" w:space="0" w:color="215C98"/>
            </w:tcBorders>
            <w:noWrap/>
            <w:vAlign w:val="bottom"/>
            <w:hideMark/>
          </w:tcPr>
          <w:p w14:paraId="7BA62AF3"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Teléfono</w:t>
            </w:r>
          </w:p>
        </w:tc>
      </w:tr>
      <w:tr w:rsidR="00BD0377" w:rsidRPr="00385AE2" w14:paraId="6A00AAA4" w14:textId="77777777" w:rsidTr="00BD0377">
        <w:trPr>
          <w:trHeight w:val="288"/>
        </w:trPr>
        <w:tc>
          <w:tcPr>
            <w:tcW w:w="1364" w:type="dxa"/>
            <w:tcBorders>
              <w:top w:val="nil"/>
              <w:left w:val="single" w:sz="4" w:space="0" w:color="215C98"/>
              <w:bottom w:val="single" w:sz="4" w:space="0" w:color="auto"/>
              <w:right w:val="single" w:sz="4" w:space="0" w:color="215C98"/>
            </w:tcBorders>
            <w:noWrap/>
            <w:vAlign w:val="bottom"/>
            <w:hideMark/>
          </w:tcPr>
          <w:p w14:paraId="6B16B31E" w14:textId="77777777" w:rsidR="00BD0377" w:rsidRPr="00385AE2" w:rsidRDefault="00BD0377" w:rsidP="00BD0377">
            <w:pPr>
              <w:spacing w:before="0"/>
              <w:ind w:hanging="348"/>
              <w:rPr>
                <w:rFonts w:ascii="Aptos Narrow" w:hAnsi="Aptos Narrow"/>
                <w:color w:val="000000"/>
                <w:sz w:val="22"/>
                <w:szCs w:val="22"/>
              </w:rPr>
            </w:pPr>
            <w:r w:rsidRPr="00385AE2">
              <w:rPr>
                <w:rFonts w:ascii="Aptos Narrow" w:hAnsi="Aptos Narrow"/>
                <w:color w:val="000000"/>
                <w:sz w:val="22"/>
                <w:szCs w:val="22"/>
              </w:rPr>
              <w:t>E46-C9</w:t>
            </w:r>
          </w:p>
        </w:tc>
        <w:tc>
          <w:tcPr>
            <w:tcW w:w="5582" w:type="dxa"/>
            <w:tcBorders>
              <w:top w:val="nil"/>
              <w:left w:val="nil"/>
              <w:bottom w:val="single" w:sz="4" w:space="0" w:color="auto"/>
              <w:right w:val="single" w:sz="4" w:space="0" w:color="215C98"/>
            </w:tcBorders>
            <w:noWrap/>
            <w:vAlign w:val="bottom"/>
            <w:hideMark/>
          </w:tcPr>
          <w:p w14:paraId="60E27072" w14:textId="77777777" w:rsidR="00BD0377" w:rsidRPr="00385AE2" w:rsidRDefault="00BD0377" w:rsidP="00C5784B">
            <w:pPr>
              <w:spacing w:before="0"/>
              <w:rPr>
                <w:rFonts w:ascii="Aptos Narrow" w:hAnsi="Aptos Narrow"/>
                <w:b/>
                <w:bCs/>
                <w:color w:val="000000"/>
                <w:sz w:val="22"/>
                <w:szCs w:val="22"/>
              </w:rPr>
            </w:pPr>
            <w:r w:rsidRPr="00385AE2">
              <w:rPr>
                <w:rFonts w:ascii="Aptos Narrow" w:hAnsi="Aptos Narrow"/>
                <w:b/>
                <w:bCs/>
                <w:color w:val="000000"/>
                <w:sz w:val="22"/>
                <w:szCs w:val="22"/>
              </w:rPr>
              <w:t>Email</w:t>
            </w:r>
          </w:p>
        </w:tc>
      </w:tr>
      <w:tr w:rsidR="00BD0377" w:rsidRPr="00BD0377" w14:paraId="5E5E4F33" w14:textId="77777777" w:rsidTr="00BD0377">
        <w:trPr>
          <w:trHeight w:val="288"/>
        </w:trPr>
        <w:tc>
          <w:tcPr>
            <w:tcW w:w="1364" w:type="dxa"/>
            <w:tcBorders>
              <w:top w:val="single" w:sz="4" w:space="0" w:color="auto"/>
              <w:left w:val="single" w:sz="4" w:space="0" w:color="215C98"/>
              <w:bottom w:val="single" w:sz="4" w:space="0" w:color="215C98"/>
              <w:right w:val="single" w:sz="4" w:space="0" w:color="215C98"/>
            </w:tcBorders>
            <w:noWrap/>
            <w:vAlign w:val="bottom"/>
          </w:tcPr>
          <w:p w14:paraId="0991D21F" w14:textId="1777A38C" w:rsidR="00BD0377" w:rsidRPr="00385AE2" w:rsidRDefault="00BD0377" w:rsidP="00BD0377">
            <w:pPr>
              <w:spacing w:before="0"/>
              <w:ind w:hanging="348"/>
              <w:rPr>
                <w:rFonts w:ascii="Aptos Narrow" w:hAnsi="Aptos Narrow"/>
                <w:color w:val="000000"/>
                <w:sz w:val="22"/>
                <w:szCs w:val="22"/>
              </w:rPr>
            </w:pPr>
            <w:r>
              <w:rPr>
                <w:rFonts w:ascii="Aptos Narrow" w:hAnsi="Aptos Narrow"/>
                <w:color w:val="000000"/>
                <w:sz w:val="22"/>
                <w:szCs w:val="22"/>
              </w:rPr>
              <w:t>E46-C10</w:t>
            </w:r>
          </w:p>
        </w:tc>
        <w:tc>
          <w:tcPr>
            <w:tcW w:w="5582" w:type="dxa"/>
            <w:tcBorders>
              <w:top w:val="single" w:sz="4" w:space="0" w:color="auto"/>
              <w:left w:val="nil"/>
              <w:bottom w:val="single" w:sz="4" w:space="0" w:color="215C98"/>
              <w:right w:val="single" w:sz="4" w:space="0" w:color="215C98"/>
            </w:tcBorders>
            <w:noWrap/>
            <w:vAlign w:val="bottom"/>
          </w:tcPr>
          <w:p w14:paraId="3A36AB81" w14:textId="6BDBB68C" w:rsidR="00BD0377" w:rsidRPr="00BD0377" w:rsidRDefault="00BD0377" w:rsidP="00C5784B">
            <w:pPr>
              <w:spacing w:before="0"/>
              <w:rPr>
                <w:rFonts w:ascii="Aptos Narrow" w:hAnsi="Aptos Narrow"/>
                <w:b/>
                <w:bCs/>
                <w:color w:val="000000"/>
                <w:sz w:val="22"/>
                <w:szCs w:val="22"/>
              </w:rPr>
            </w:pPr>
            <w:r w:rsidRPr="00BD0377">
              <w:rPr>
                <w:rFonts w:ascii="Aptos Narrow" w:hAnsi="Aptos Narrow"/>
                <w:b/>
                <w:bCs/>
                <w:color w:val="000000"/>
                <w:sz w:val="22"/>
                <w:szCs w:val="22"/>
              </w:rPr>
              <w:t>Valores NIF o CIF</w:t>
            </w:r>
            <w:r w:rsidRPr="00BD0377">
              <w:rPr>
                <w:rFonts w:ascii="Aptos Narrow" w:hAnsi="Aptos Narrow"/>
                <w:color w:val="000000"/>
                <w:sz w:val="22"/>
                <w:szCs w:val="22"/>
              </w:rPr>
              <w:t>, literales Nombre: o Razón Social respectivamente en el literal del campo E46-C1</w:t>
            </w:r>
          </w:p>
        </w:tc>
      </w:tr>
    </w:tbl>
    <w:p w14:paraId="35B0E448" w14:textId="77777777" w:rsidR="00BD0377" w:rsidRDefault="00BD0377" w:rsidP="00041FCC">
      <w:pPr>
        <w:ind w:firstLine="567"/>
        <w:rPr>
          <w:sz w:val="28"/>
          <w:szCs w:val="22"/>
        </w:rPr>
      </w:pPr>
    </w:p>
    <w:p w14:paraId="0D9D556C" w14:textId="77777777" w:rsidR="00E67284" w:rsidRDefault="00E67284" w:rsidP="00041FCC">
      <w:pPr>
        <w:ind w:firstLine="567"/>
        <w:rPr>
          <w:sz w:val="28"/>
          <w:szCs w:val="22"/>
        </w:rPr>
      </w:pPr>
    </w:p>
    <w:p w14:paraId="57C55388" w14:textId="77777777" w:rsidR="00E67284" w:rsidRDefault="00E67284" w:rsidP="00E67284">
      <w:pPr>
        <w:pStyle w:val="Ttulo3"/>
      </w:pPr>
      <w:bookmarkStart w:id="80" w:name="_Toc243916481"/>
      <w:r w:rsidRPr="00B56988">
        <w:t>Casos de Prueba</w:t>
      </w:r>
      <w:bookmarkEnd w:id="80"/>
    </w:p>
    <w:p w14:paraId="48227BCC" w14:textId="77777777" w:rsidR="00E67284" w:rsidRDefault="00E67284" w:rsidP="00E67284">
      <w:r w:rsidRPr="000C7DA3">
        <w:t>Se describen los siguientes casos</w:t>
      </w:r>
      <w:r>
        <w:t xml:space="preserve"> de prueba:</w:t>
      </w:r>
    </w:p>
    <w:p w14:paraId="6DF41075" w14:textId="77777777" w:rsidR="00E67284" w:rsidRPr="00A23DAE" w:rsidRDefault="00E67284" w:rsidP="00E67284"/>
    <w:tbl>
      <w:tblPr>
        <w:tblW w:w="7160" w:type="dxa"/>
        <w:tblInd w:w="846" w:type="dxa"/>
        <w:tblCellMar>
          <w:left w:w="70" w:type="dxa"/>
          <w:right w:w="70" w:type="dxa"/>
        </w:tblCellMar>
        <w:tblLook w:val="04A0" w:firstRow="1" w:lastRow="0" w:firstColumn="1" w:lastColumn="0" w:noHBand="0" w:noVBand="1"/>
      </w:tblPr>
      <w:tblGrid>
        <w:gridCol w:w="1240"/>
        <w:gridCol w:w="5920"/>
      </w:tblGrid>
      <w:tr w:rsidR="00E67284" w:rsidRPr="00A23DAE" w14:paraId="7D927DB2" w14:textId="77777777" w:rsidTr="00C5784B">
        <w:trPr>
          <w:trHeight w:val="288"/>
        </w:trPr>
        <w:tc>
          <w:tcPr>
            <w:tcW w:w="1240" w:type="dxa"/>
            <w:tcBorders>
              <w:top w:val="single" w:sz="4" w:space="0" w:color="215C98"/>
              <w:left w:val="single" w:sz="4" w:space="0" w:color="215C98"/>
              <w:bottom w:val="single" w:sz="4" w:space="0" w:color="215C98"/>
              <w:right w:val="single" w:sz="4" w:space="0" w:color="215C98"/>
            </w:tcBorders>
            <w:shd w:val="clear" w:color="000000" w:fill="215C98"/>
            <w:noWrap/>
            <w:vAlign w:val="bottom"/>
            <w:hideMark/>
          </w:tcPr>
          <w:p w14:paraId="4728400E" w14:textId="77777777" w:rsidR="00E67284" w:rsidRPr="00A23DAE" w:rsidRDefault="00E67284" w:rsidP="00C5784B">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CP</w:t>
            </w:r>
          </w:p>
        </w:tc>
        <w:tc>
          <w:tcPr>
            <w:tcW w:w="5920" w:type="dxa"/>
            <w:tcBorders>
              <w:top w:val="single" w:sz="4" w:space="0" w:color="215C98"/>
              <w:left w:val="nil"/>
              <w:bottom w:val="single" w:sz="4" w:space="0" w:color="215C98"/>
              <w:right w:val="single" w:sz="4" w:space="0" w:color="215C98"/>
            </w:tcBorders>
            <w:shd w:val="clear" w:color="000000" w:fill="215C98"/>
            <w:noWrap/>
            <w:vAlign w:val="bottom"/>
            <w:hideMark/>
          </w:tcPr>
          <w:p w14:paraId="6E2E341F" w14:textId="77777777" w:rsidR="00E67284" w:rsidRPr="00A23DAE" w:rsidRDefault="00E67284" w:rsidP="00C5784B">
            <w:pPr>
              <w:suppressAutoHyphens w:val="0"/>
              <w:spacing w:before="0"/>
              <w:ind w:left="0"/>
              <w:jc w:val="center"/>
              <w:rPr>
                <w:rFonts w:ascii="Aptos Narrow" w:hAnsi="Aptos Narrow" w:cs="Times New Roman"/>
                <w:b/>
                <w:bCs/>
                <w:color w:val="FFFFFF"/>
                <w:sz w:val="22"/>
                <w:szCs w:val="22"/>
                <w:lang w:eastAsia="es-ES"/>
              </w:rPr>
            </w:pPr>
            <w:r w:rsidRPr="00A23DAE">
              <w:rPr>
                <w:rFonts w:ascii="Aptos Narrow" w:hAnsi="Aptos Narrow" w:cs="Times New Roman"/>
                <w:b/>
                <w:bCs/>
                <w:color w:val="FFFFFF"/>
                <w:sz w:val="22"/>
                <w:szCs w:val="22"/>
                <w:lang w:eastAsia="es-ES"/>
              </w:rPr>
              <w:t>Descripción</w:t>
            </w:r>
          </w:p>
        </w:tc>
      </w:tr>
      <w:tr w:rsidR="00E67284" w:rsidRPr="00A23DAE" w14:paraId="7D4666D0" w14:textId="77777777" w:rsidTr="00C5784B">
        <w:trPr>
          <w:trHeight w:val="288"/>
        </w:trPr>
        <w:tc>
          <w:tcPr>
            <w:tcW w:w="1240" w:type="dxa"/>
            <w:tcBorders>
              <w:top w:val="nil"/>
              <w:left w:val="single" w:sz="4" w:space="0" w:color="215C98"/>
              <w:bottom w:val="single" w:sz="4" w:space="0" w:color="215C98"/>
              <w:right w:val="single" w:sz="4" w:space="0" w:color="215C98"/>
            </w:tcBorders>
            <w:noWrap/>
            <w:vAlign w:val="center"/>
            <w:hideMark/>
          </w:tcPr>
          <w:p w14:paraId="77ED205A" w14:textId="77777777" w:rsidR="00E67284" w:rsidRPr="00A23DAE" w:rsidRDefault="00E67284" w:rsidP="00C5784B">
            <w:pPr>
              <w:suppressAutoHyphens w:val="0"/>
              <w:spacing w:before="0"/>
              <w:ind w:left="0"/>
              <w:jc w:val="center"/>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1</w:t>
            </w:r>
          </w:p>
        </w:tc>
        <w:tc>
          <w:tcPr>
            <w:tcW w:w="5920" w:type="dxa"/>
            <w:tcBorders>
              <w:top w:val="nil"/>
              <w:left w:val="nil"/>
              <w:bottom w:val="single" w:sz="4" w:space="0" w:color="215C98"/>
              <w:right w:val="single" w:sz="4" w:space="0" w:color="215C98"/>
            </w:tcBorders>
            <w:vAlign w:val="bottom"/>
            <w:hideMark/>
          </w:tcPr>
          <w:p w14:paraId="5EFF254A" w14:textId="51862F08" w:rsidR="00E67284" w:rsidRPr="00A23DAE" w:rsidRDefault="00E67284" w:rsidP="00C5784B">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de solicitud Tomador </w:t>
            </w:r>
            <w:r>
              <w:rPr>
                <w:rFonts w:ascii="Aptos Narrow" w:hAnsi="Aptos Narrow" w:cs="Times New Roman"/>
                <w:color w:val="000000"/>
                <w:sz w:val="22"/>
                <w:szCs w:val="22"/>
                <w:lang w:eastAsia="es-ES"/>
              </w:rPr>
              <w:t xml:space="preserve"> grupo familiar </w:t>
            </w:r>
            <w:r w:rsidRPr="00A23DAE">
              <w:rPr>
                <w:rFonts w:ascii="Aptos Narrow" w:hAnsi="Aptos Narrow" w:cs="Times New Roman"/>
                <w:color w:val="000000"/>
                <w:sz w:val="22"/>
                <w:szCs w:val="22"/>
                <w:lang w:eastAsia="es-ES"/>
              </w:rPr>
              <w:t>con todos sus bloques</w:t>
            </w:r>
            <w:r>
              <w:rPr>
                <w:rFonts w:ascii="Aptos Narrow" w:hAnsi="Aptos Narrow" w:cs="Times New Roman"/>
                <w:color w:val="000000"/>
                <w:sz w:val="22"/>
                <w:szCs w:val="22"/>
                <w:lang w:eastAsia="es-ES"/>
              </w:rPr>
              <w:t xml:space="preserve"> informando valore = CIF en E46-C1</w:t>
            </w:r>
            <w:r w:rsidR="00ED4579">
              <w:rPr>
                <w:rFonts w:ascii="Aptos Narrow" w:hAnsi="Aptos Narrow" w:cs="Times New Roman"/>
                <w:color w:val="000000"/>
                <w:sz w:val="22"/>
                <w:szCs w:val="22"/>
                <w:lang w:eastAsia="es-ES"/>
              </w:rPr>
              <w:t>1</w:t>
            </w:r>
          </w:p>
        </w:tc>
      </w:tr>
      <w:tr w:rsidR="00E67284" w:rsidRPr="00A23DAE" w14:paraId="4338A30C" w14:textId="77777777" w:rsidTr="00C5784B">
        <w:trPr>
          <w:trHeight w:val="288"/>
        </w:trPr>
        <w:tc>
          <w:tcPr>
            <w:tcW w:w="1240" w:type="dxa"/>
            <w:tcBorders>
              <w:top w:val="nil"/>
              <w:left w:val="single" w:sz="4" w:space="0" w:color="215C98"/>
              <w:bottom w:val="single" w:sz="4" w:space="0" w:color="215C98"/>
              <w:right w:val="single" w:sz="4" w:space="0" w:color="215C98"/>
            </w:tcBorders>
            <w:noWrap/>
            <w:vAlign w:val="center"/>
          </w:tcPr>
          <w:p w14:paraId="749B5D65" w14:textId="6ED3D088" w:rsidR="00E67284" w:rsidRPr="00A23DAE" w:rsidRDefault="00E67284" w:rsidP="00C5784B">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2</w:t>
            </w:r>
          </w:p>
        </w:tc>
        <w:tc>
          <w:tcPr>
            <w:tcW w:w="5920" w:type="dxa"/>
            <w:tcBorders>
              <w:top w:val="nil"/>
              <w:left w:val="nil"/>
              <w:bottom w:val="single" w:sz="4" w:space="0" w:color="215C98"/>
              <w:right w:val="single" w:sz="4" w:space="0" w:color="215C98"/>
            </w:tcBorders>
            <w:vAlign w:val="bottom"/>
          </w:tcPr>
          <w:p w14:paraId="075AD8B7" w14:textId="2A616551" w:rsidR="00E67284" w:rsidRPr="00A23DAE" w:rsidRDefault="00E67284" w:rsidP="00C5784B">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de solicitud Tomador </w:t>
            </w:r>
            <w:r>
              <w:rPr>
                <w:rFonts w:ascii="Aptos Narrow" w:hAnsi="Aptos Narrow" w:cs="Times New Roman"/>
                <w:color w:val="000000"/>
                <w:sz w:val="22"/>
                <w:szCs w:val="22"/>
                <w:lang w:eastAsia="es-ES"/>
              </w:rPr>
              <w:t xml:space="preserve"> grupo familiar </w:t>
            </w:r>
            <w:r w:rsidRPr="00A23DAE">
              <w:rPr>
                <w:rFonts w:ascii="Aptos Narrow" w:hAnsi="Aptos Narrow" w:cs="Times New Roman"/>
                <w:color w:val="000000"/>
                <w:sz w:val="22"/>
                <w:szCs w:val="22"/>
                <w:lang w:eastAsia="es-ES"/>
              </w:rPr>
              <w:t>con todos sus bloques</w:t>
            </w:r>
            <w:r>
              <w:rPr>
                <w:rFonts w:ascii="Aptos Narrow" w:hAnsi="Aptos Narrow" w:cs="Times New Roman"/>
                <w:color w:val="000000"/>
                <w:sz w:val="22"/>
                <w:szCs w:val="22"/>
                <w:lang w:eastAsia="es-ES"/>
              </w:rPr>
              <w:t xml:space="preserve"> informando valore = NIF en E46-C1</w:t>
            </w:r>
            <w:r w:rsidR="00ED4579">
              <w:rPr>
                <w:rFonts w:ascii="Aptos Narrow" w:hAnsi="Aptos Narrow" w:cs="Times New Roman"/>
                <w:color w:val="000000"/>
                <w:sz w:val="22"/>
                <w:szCs w:val="22"/>
                <w:lang w:eastAsia="es-ES"/>
              </w:rPr>
              <w:t>1</w:t>
            </w:r>
          </w:p>
        </w:tc>
      </w:tr>
      <w:tr w:rsidR="00E67284" w:rsidRPr="00A23DAE" w14:paraId="0A46BD3F" w14:textId="77777777" w:rsidTr="00C5784B">
        <w:trPr>
          <w:trHeight w:val="288"/>
        </w:trPr>
        <w:tc>
          <w:tcPr>
            <w:tcW w:w="1240" w:type="dxa"/>
            <w:tcBorders>
              <w:top w:val="nil"/>
              <w:left w:val="single" w:sz="4" w:space="0" w:color="215C98"/>
              <w:bottom w:val="single" w:sz="4" w:space="0" w:color="215C98"/>
              <w:right w:val="single" w:sz="4" w:space="0" w:color="215C98"/>
            </w:tcBorders>
            <w:noWrap/>
            <w:vAlign w:val="center"/>
          </w:tcPr>
          <w:p w14:paraId="11296151" w14:textId="56D6CAF7" w:rsidR="00E67284" w:rsidRDefault="00E67284" w:rsidP="00C5784B">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3</w:t>
            </w:r>
          </w:p>
        </w:tc>
        <w:tc>
          <w:tcPr>
            <w:tcW w:w="5920" w:type="dxa"/>
            <w:tcBorders>
              <w:top w:val="nil"/>
              <w:left w:val="nil"/>
              <w:bottom w:val="single" w:sz="4" w:space="0" w:color="215C98"/>
              <w:right w:val="single" w:sz="4" w:space="0" w:color="215C98"/>
            </w:tcBorders>
            <w:vAlign w:val="bottom"/>
          </w:tcPr>
          <w:p w14:paraId="7B872296" w14:textId="3046C973" w:rsidR="00E67284" w:rsidRPr="00A23DAE" w:rsidRDefault="00E67284" w:rsidP="00C5784B">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Documento de solicitud Tomador </w:t>
            </w:r>
            <w:r>
              <w:rPr>
                <w:rFonts w:ascii="Aptos Narrow" w:hAnsi="Aptos Narrow" w:cs="Times New Roman"/>
                <w:color w:val="000000"/>
                <w:sz w:val="22"/>
                <w:szCs w:val="22"/>
                <w:lang w:eastAsia="es-ES"/>
              </w:rPr>
              <w:t xml:space="preserve"> grupo familiar </w:t>
            </w:r>
            <w:r w:rsidRPr="00A23DAE">
              <w:rPr>
                <w:rFonts w:ascii="Aptos Narrow" w:hAnsi="Aptos Narrow" w:cs="Times New Roman"/>
                <w:color w:val="000000"/>
                <w:sz w:val="22"/>
                <w:szCs w:val="22"/>
                <w:lang w:eastAsia="es-ES"/>
              </w:rPr>
              <w:t>con todos sus bloques</w:t>
            </w:r>
            <w:r>
              <w:rPr>
                <w:rFonts w:ascii="Aptos Narrow" w:hAnsi="Aptos Narrow" w:cs="Times New Roman"/>
                <w:color w:val="000000"/>
                <w:sz w:val="22"/>
                <w:szCs w:val="22"/>
                <w:lang w:eastAsia="es-ES"/>
              </w:rPr>
              <w:t xml:space="preserve"> sin informar E46-C1</w:t>
            </w:r>
            <w:r w:rsidR="00ED4579">
              <w:rPr>
                <w:rFonts w:ascii="Aptos Narrow" w:hAnsi="Aptos Narrow" w:cs="Times New Roman"/>
                <w:color w:val="000000"/>
                <w:sz w:val="22"/>
                <w:szCs w:val="22"/>
                <w:lang w:eastAsia="es-ES"/>
              </w:rPr>
              <w:t>1</w:t>
            </w:r>
          </w:p>
        </w:tc>
      </w:tr>
      <w:tr w:rsidR="00E67284" w:rsidRPr="00A23DAE" w14:paraId="5CABB9BE" w14:textId="77777777" w:rsidTr="00CE204A">
        <w:trPr>
          <w:trHeight w:val="484"/>
        </w:trPr>
        <w:tc>
          <w:tcPr>
            <w:tcW w:w="1240" w:type="dxa"/>
            <w:tcBorders>
              <w:top w:val="nil"/>
              <w:left w:val="single" w:sz="4" w:space="0" w:color="215C98"/>
              <w:bottom w:val="single" w:sz="4" w:space="0" w:color="215C98"/>
              <w:right w:val="single" w:sz="4" w:space="0" w:color="215C98"/>
            </w:tcBorders>
            <w:noWrap/>
            <w:vAlign w:val="center"/>
            <w:hideMark/>
          </w:tcPr>
          <w:p w14:paraId="10E33F17" w14:textId="5AAF3764" w:rsidR="00E67284" w:rsidRPr="00A23DAE" w:rsidRDefault="00E67284" w:rsidP="00C5784B">
            <w:pPr>
              <w:suppressAutoHyphens w:val="0"/>
              <w:spacing w:before="0"/>
              <w:ind w:left="0"/>
              <w:jc w:val="center"/>
              <w:rPr>
                <w:rFonts w:ascii="Aptos Narrow" w:hAnsi="Aptos Narrow" w:cs="Times New Roman"/>
                <w:color w:val="000000"/>
                <w:sz w:val="22"/>
                <w:szCs w:val="22"/>
                <w:lang w:eastAsia="es-ES"/>
              </w:rPr>
            </w:pPr>
            <w:r>
              <w:rPr>
                <w:rFonts w:ascii="Aptos Narrow" w:hAnsi="Aptos Narrow" w:cs="Times New Roman"/>
                <w:color w:val="000000"/>
                <w:sz w:val="22"/>
                <w:szCs w:val="22"/>
                <w:lang w:eastAsia="es-ES"/>
              </w:rPr>
              <w:t>4</w:t>
            </w:r>
          </w:p>
        </w:tc>
        <w:tc>
          <w:tcPr>
            <w:tcW w:w="5920" w:type="dxa"/>
            <w:tcBorders>
              <w:top w:val="nil"/>
              <w:left w:val="nil"/>
              <w:bottom w:val="single" w:sz="4" w:space="0" w:color="215C98"/>
              <w:right w:val="single" w:sz="4" w:space="0" w:color="215C98"/>
            </w:tcBorders>
            <w:vAlign w:val="center"/>
            <w:hideMark/>
          </w:tcPr>
          <w:p w14:paraId="78F7FCD7" w14:textId="77777777" w:rsidR="00E67284" w:rsidRPr="00A23DAE" w:rsidRDefault="00E67284" w:rsidP="00C5784B">
            <w:pPr>
              <w:suppressAutoHyphens w:val="0"/>
              <w:spacing w:before="0"/>
              <w:ind w:left="0"/>
              <w:jc w:val="left"/>
              <w:rPr>
                <w:rFonts w:ascii="Aptos Narrow" w:hAnsi="Aptos Narrow" w:cs="Times New Roman"/>
                <w:color w:val="000000"/>
                <w:sz w:val="22"/>
                <w:szCs w:val="22"/>
                <w:lang w:eastAsia="es-ES"/>
              </w:rPr>
            </w:pPr>
            <w:r w:rsidRPr="00A23DAE">
              <w:rPr>
                <w:rFonts w:ascii="Aptos Narrow" w:hAnsi="Aptos Narrow" w:cs="Times New Roman"/>
                <w:color w:val="000000"/>
                <w:sz w:val="22"/>
                <w:szCs w:val="22"/>
                <w:lang w:eastAsia="es-ES"/>
              </w:rPr>
              <w:t xml:space="preserve">XML de Máximos con todos los Documentos y Variables </w:t>
            </w:r>
          </w:p>
        </w:tc>
      </w:tr>
    </w:tbl>
    <w:p w14:paraId="43018EC2" w14:textId="77777777" w:rsidR="00E67284" w:rsidRDefault="00E67284" w:rsidP="00E67284">
      <w:pPr>
        <w:ind w:firstLine="567"/>
        <w:rPr>
          <w:sz w:val="28"/>
          <w:szCs w:val="22"/>
        </w:rPr>
      </w:pPr>
    </w:p>
    <w:p w14:paraId="2DCE6F0F" w14:textId="77777777" w:rsidR="00E67284" w:rsidRDefault="00E67284" w:rsidP="00E67284">
      <w:pPr>
        <w:ind w:firstLine="567"/>
        <w:rPr>
          <w:sz w:val="28"/>
          <w:szCs w:val="22"/>
        </w:rPr>
      </w:pPr>
    </w:p>
    <w:p w14:paraId="04E4C77A" w14:textId="77777777" w:rsidR="00E67284" w:rsidRPr="00BD0377" w:rsidRDefault="00E67284" w:rsidP="00041FCC">
      <w:pPr>
        <w:ind w:firstLine="567"/>
        <w:rPr>
          <w:sz w:val="28"/>
          <w:szCs w:val="22"/>
        </w:rPr>
      </w:pPr>
    </w:p>
    <w:sectPr w:rsidR="00E67284" w:rsidRPr="00BD0377">
      <w:headerReference w:type="even" r:id="rId86"/>
      <w:headerReference w:type="default" r:id="rId87"/>
      <w:footerReference w:type="default" r:id="rId88"/>
      <w:headerReference w:type="first" r:id="rId89"/>
      <w:footerReference w:type="first" r:id="rId90"/>
      <w:pgSz w:w="11906" w:h="16838"/>
      <w:pgMar w:top="820" w:right="850" w:bottom="1418" w:left="1418" w:header="28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DF112" w14:textId="77777777" w:rsidR="00E97AB8" w:rsidRDefault="00E97AB8">
      <w:pPr>
        <w:spacing w:before="0"/>
      </w:pPr>
      <w:r>
        <w:separator/>
      </w:r>
    </w:p>
  </w:endnote>
  <w:endnote w:type="continuationSeparator" w:id="0">
    <w:p w14:paraId="5453DEEA" w14:textId="77777777" w:rsidR="00E97AB8" w:rsidRDefault="00E97AB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EX_CFF_DIN-MediumBold">
    <w:altName w:val="Times New Roman"/>
    <w:charset w:val="00"/>
    <w:family w:val="auto"/>
    <w:pitch w:val="default"/>
  </w:font>
  <w:font w:name="DiN-REGULAR">
    <w:altName w:val="Cambria"/>
    <w:panose1 w:val="02000503040000020004"/>
    <w:charset w:val="00"/>
    <w:family w:val="auto"/>
    <w:pitch w:val="variable"/>
    <w:sig w:usb0="80000027" w:usb1="00000000" w:usb2="00000000" w:usb3="00000000" w:csb0="00000001" w:csb1="00000000"/>
  </w:font>
  <w:font w:name="DIN-Black">
    <w:altName w:val="Calibri"/>
    <w:panose1 w:val="02000A03030000020004"/>
    <w:charset w:val="00"/>
    <w:family w:val="auto"/>
    <w:pitch w:val="variable"/>
    <w:sig w:usb0="80000027" w:usb1="00000000" w:usb2="00000000" w:usb3="00000000" w:csb0="00000001" w:csb1="00000000"/>
  </w:font>
  <w:font w:name="Aptos Narrow">
    <w:charset w:val="00"/>
    <w:family w:val="swiss"/>
    <w:pitch w:val="variable"/>
    <w:sig w:usb0="20000287" w:usb1="00000003" w:usb2="00000000" w:usb3="00000000" w:csb0="0000019F" w:csb1="00000000"/>
  </w:font>
  <w:font w:name="EX_CFF_DIN-Regular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8" w:type="dxa"/>
      <w:tblLayout w:type="fixed"/>
      <w:tblCellMar>
        <w:left w:w="70" w:type="dxa"/>
        <w:right w:w="70" w:type="dxa"/>
      </w:tblCellMar>
      <w:tblLook w:val="0000" w:firstRow="0" w:lastRow="0" w:firstColumn="0" w:lastColumn="0" w:noHBand="0" w:noVBand="0"/>
    </w:tblPr>
    <w:tblGrid>
      <w:gridCol w:w="3894"/>
      <w:gridCol w:w="3894"/>
      <w:gridCol w:w="1953"/>
    </w:tblGrid>
    <w:tr w:rsidR="00756116" w14:paraId="1B897C2E" w14:textId="77777777">
      <w:trPr>
        <w:trHeight w:val="130"/>
      </w:trPr>
      <w:tc>
        <w:tcPr>
          <w:tcW w:w="7788" w:type="dxa"/>
          <w:gridSpan w:val="2"/>
          <w:vMerge w:val="restart"/>
        </w:tcPr>
        <w:p w14:paraId="520D9A6B" w14:textId="79E880F7" w:rsidR="00756116" w:rsidRDefault="00756116">
          <w:pPr>
            <w:pStyle w:val="Piedepgina"/>
            <w:jc w:val="left"/>
          </w:pPr>
          <w:r>
            <w:t>DF Orientado a impresión Exstream – Solicitudes SALUD</w:t>
          </w:r>
          <w:r w:rsidR="00B20526">
            <w:t xml:space="preserve"> </w:t>
          </w:r>
        </w:p>
      </w:tc>
      <w:tc>
        <w:tcPr>
          <w:tcW w:w="1953" w:type="dxa"/>
        </w:tcPr>
        <w:p w14:paraId="6EE9D47C" w14:textId="77777777" w:rsidR="00756116" w:rsidRDefault="00756116">
          <w:pPr>
            <w:pStyle w:val="Piedepgina"/>
            <w:jc w:val="right"/>
          </w:pPr>
          <w:r>
            <w:fldChar w:fldCharType="begin"/>
          </w:r>
          <w:r>
            <w:instrText xml:space="preserve"> DOCPROPERTY "Entidad"</w:instrText>
          </w:r>
          <w:r>
            <w:fldChar w:fldCharType="separate"/>
          </w:r>
          <w:r>
            <w:t>MAPFRE</w:t>
          </w:r>
          <w:r>
            <w:pgNum/>
          </w:r>
          <w:r>
            <w:fldChar w:fldCharType="end"/>
          </w:r>
        </w:p>
      </w:tc>
    </w:tr>
    <w:tr w:rsidR="00756116" w14:paraId="1DF41512" w14:textId="77777777">
      <w:trPr>
        <w:trHeight w:val="220"/>
      </w:trPr>
      <w:tc>
        <w:tcPr>
          <w:tcW w:w="7788" w:type="dxa"/>
          <w:gridSpan w:val="2"/>
          <w:vMerge/>
        </w:tcPr>
        <w:p w14:paraId="046DB02E" w14:textId="77777777" w:rsidR="00756116" w:rsidRDefault="00756116">
          <w:pPr>
            <w:pStyle w:val="Piedepgina"/>
            <w:snapToGrid w:val="0"/>
            <w:jc w:val="left"/>
          </w:pPr>
        </w:p>
      </w:tc>
      <w:tc>
        <w:tcPr>
          <w:tcW w:w="1953" w:type="dxa"/>
          <w:vAlign w:val="bottom"/>
        </w:tcPr>
        <w:p w14:paraId="7F0C826A" w14:textId="77777777" w:rsidR="00756116" w:rsidRDefault="00756116">
          <w:pPr>
            <w:pStyle w:val="Piedepgina"/>
            <w:snapToGrid w:val="0"/>
            <w:jc w:val="right"/>
          </w:pPr>
        </w:p>
      </w:tc>
    </w:tr>
    <w:tr w:rsidR="00756116" w14:paraId="2D2379DA" w14:textId="77777777">
      <w:trPr>
        <w:trHeight w:val="299"/>
      </w:trPr>
      <w:tc>
        <w:tcPr>
          <w:tcW w:w="3894" w:type="dxa"/>
          <w:vAlign w:val="bottom"/>
        </w:tcPr>
        <w:p w14:paraId="37D9110E" w14:textId="1784ABE7" w:rsidR="00756116" w:rsidRDefault="00E67284" w:rsidP="00B20526">
          <w:pPr>
            <w:pStyle w:val="Piedepgina"/>
            <w:jc w:val="left"/>
          </w:pPr>
          <w:r>
            <w:t>26/10/2026</w:t>
          </w:r>
          <w:r w:rsidR="00B20526">
            <w:t>-v</w:t>
          </w:r>
          <w:r w:rsidR="00A23DAE">
            <w:t>3</w:t>
          </w:r>
          <w:r w:rsidR="00603381">
            <w:t>.</w:t>
          </w:r>
          <w:r>
            <w:t>4</w:t>
          </w:r>
        </w:p>
      </w:tc>
      <w:tc>
        <w:tcPr>
          <w:tcW w:w="3894" w:type="dxa"/>
          <w:vAlign w:val="bottom"/>
        </w:tcPr>
        <w:p w14:paraId="1D7024CC" w14:textId="77777777" w:rsidR="00756116" w:rsidRDefault="00756116">
          <w:pPr>
            <w:pStyle w:val="Piedepgina"/>
            <w:snapToGrid w:val="0"/>
            <w:jc w:val="left"/>
          </w:pPr>
        </w:p>
      </w:tc>
      <w:tc>
        <w:tcPr>
          <w:tcW w:w="1953" w:type="dxa"/>
          <w:vAlign w:val="bottom"/>
        </w:tcPr>
        <w:p w14:paraId="7240705C" w14:textId="58513AFF" w:rsidR="00756116" w:rsidRDefault="00756116">
          <w:pPr>
            <w:pStyle w:val="Piedepgina"/>
            <w:jc w:val="right"/>
          </w:pPr>
          <w:r>
            <w:t xml:space="preserve">Página </w:t>
          </w:r>
          <w:r>
            <w:fldChar w:fldCharType="begin"/>
          </w:r>
          <w:r>
            <w:instrText xml:space="preserve"> PAGE </w:instrText>
          </w:r>
          <w:r>
            <w:fldChar w:fldCharType="separate"/>
          </w:r>
          <w:r w:rsidR="001E459C">
            <w:rPr>
              <w:noProof/>
            </w:rPr>
            <w:t>39</w:t>
          </w:r>
          <w:r>
            <w:fldChar w:fldCharType="end"/>
          </w:r>
        </w:p>
      </w:tc>
    </w:tr>
  </w:tbl>
  <w:p w14:paraId="4506608F" w14:textId="77777777" w:rsidR="00756116" w:rsidRDefault="00756116">
    <w:pPr>
      <w:pStyle w:val="Piedepgina"/>
      <w:jc w:val="both"/>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98596" w14:textId="77777777" w:rsidR="00756116" w:rsidRDefault="007561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B0F4" w14:textId="77777777" w:rsidR="00E97AB8" w:rsidRDefault="00E97AB8">
      <w:pPr>
        <w:spacing w:before="0"/>
      </w:pPr>
      <w:r>
        <w:separator/>
      </w:r>
    </w:p>
  </w:footnote>
  <w:footnote w:type="continuationSeparator" w:id="0">
    <w:p w14:paraId="049E0B31" w14:textId="77777777" w:rsidR="00E97AB8" w:rsidRDefault="00E97AB8">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00F55" w14:textId="5915C84F" w:rsidR="00756116" w:rsidRDefault="00756116">
    <w:pPr>
      <w:pStyle w:val="Encabezado"/>
      <w:jc w:val="right"/>
    </w:pPr>
    <w:r>
      <w:rPr>
        <w:noProof/>
        <w:lang w:eastAsia="es-ES"/>
      </w:rPr>
      <w:drawing>
        <wp:inline distT="0" distB="0" distL="0" distR="0" wp14:anchorId="47CF4D4A" wp14:editId="699375A9">
          <wp:extent cx="1524000" cy="2667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l="-250" t="-1428" r="-250" b="-1428"/>
                  <a:stretch>
                    <a:fillRect/>
                  </a:stretch>
                </pic:blipFill>
                <pic:spPr bwMode="auto">
                  <a:xfrm>
                    <a:off x="0" y="0"/>
                    <a:ext cx="1524000" cy="266700"/>
                  </a:xfrm>
                  <a:prstGeom prst="rect">
                    <a:avLst/>
                  </a:prstGeom>
                  <a:solidFill>
                    <a:srgbClr val="FFFFFF">
                      <a:alpha val="0"/>
                    </a:srgbClr>
                  </a:solid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5505B" w14:textId="77777777" w:rsidR="00756116" w:rsidRDefault="007561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2298F" w14:textId="77777777" w:rsidR="00756116" w:rsidRDefault="0075611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CD3A9" w14:textId="77777777" w:rsidR="00756116" w:rsidRDefault="0075611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0E414" w14:textId="77777777" w:rsidR="00756116" w:rsidRDefault="0075611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D88E7" w14:textId="77777777" w:rsidR="00756116" w:rsidRDefault="0075611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601E" w14:textId="77777777" w:rsidR="00756116" w:rsidRDefault="0075611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rPr>
        <w:rFonts w:hint="default"/>
      </w:rPr>
    </w:lvl>
    <w:lvl w:ilvl="1">
      <w:start w:val="1"/>
      <w:numFmt w:val="decimal"/>
      <w:pStyle w:val="Ttulo2"/>
      <w:lvlText w:val="%2"/>
      <w:lvlJc w:val="left"/>
      <w:pPr>
        <w:tabs>
          <w:tab w:val="num" w:pos="576"/>
        </w:tabs>
        <w:ind w:left="576" w:hanging="576"/>
      </w:pPr>
      <w:rPr>
        <w:rFonts w:hint="default"/>
      </w:rPr>
    </w:lvl>
    <w:lvl w:ilvl="2">
      <w:start w:val="1"/>
      <w:numFmt w:val="decimal"/>
      <w:pStyle w:val="Ttulo3"/>
      <w:lvlText w:val="%2.%3"/>
      <w:lvlJc w:val="left"/>
      <w:pPr>
        <w:tabs>
          <w:tab w:val="num" w:pos="720"/>
        </w:tabs>
        <w:ind w:left="720" w:hanging="720"/>
      </w:pPr>
      <w:rPr>
        <w:rFonts w:hint="default"/>
      </w:rPr>
    </w:lvl>
    <w:lvl w:ilvl="3">
      <w:start w:val="1"/>
      <w:numFmt w:val="decimal"/>
      <w:pStyle w:val="Ttulo4"/>
      <w:lvlText w:val="%2.%3.%4"/>
      <w:lvlJc w:val="left"/>
      <w:pPr>
        <w:tabs>
          <w:tab w:val="num" w:pos="1432"/>
        </w:tabs>
        <w:ind w:left="1432" w:hanging="864"/>
      </w:pPr>
      <w:rPr>
        <w:rFonts w:hint="default"/>
      </w:rPr>
    </w:lvl>
    <w:lvl w:ilvl="4">
      <w:start w:val="1"/>
      <w:numFmt w:val="decimal"/>
      <w:pStyle w:val="Ttulo5"/>
      <w:lvlText w:val="%2.%3.%4.%5"/>
      <w:lvlJc w:val="left"/>
      <w:pPr>
        <w:tabs>
          <w:tab w:val="num" w:pos="1008"/>
        </w:tabs>
        <w:ind w:left="1008" w:hanging="1008"/>
      </w:pPr>
      <w:rPr>
        <w:rFonts w:hint="default"/>
      </w:rPr>
    </w:lvl>
    <w:lvl w:ilvl="5">
      <w:start w:val="1"/>
      <w:numFmt w:val="decimal"/>
      <w:pStyle w:val="Ttulo6"/>
      <w:lvlText w:val="%2.%3.%4.%5.%6"/>
      <w:lvlJc w:val="left"/>
      <w:pPr>
        <w:tabs>
          <w:tab w:val="num" w:pos="1152"/>
        </w:tabs>
        <w:ind w:left="1152" w:hanging="1152"/>
      </w:pPr>
      <w:rPr>
        <w:rFonts w:hint="default"/>
      </w:rPr>
    </w:lvl>
    <w:lvl w:ilvl="6">
      <w:start w:val="1"/>
      <w:numFmt w:val="decimal"/>
      <w:pStyle w:val="Ttulo7"/>
      <w:lvlText w:val="%2.%3.%4.%5.%6.%7"/>
      <w:lvlJc w:val="left"/>
      <w:pPr>
        <w:tabs>
          <w:tab w:val="num" w:pos="1296"/>
        </w:tabs>
        <w:ind w:left="1296" w:hanging="1296"/>
      </w:pPr>
      <w:rPr>
        <w:rFonts w:hint="default"/>
      </w:rPr>
    </w:lvl>
    <w:lvl w:ilvl="7">
      <w:start w:val="1"/>
      <w:numFmt w:val="decimal"/>
      <w:pStyle w:val="Ttulo8"/>
      <w:lvlText w:val="%2.%3.%4.%5.%6.%7.%8"/>
      <w:lvlJc w:val="left"/>
      <w:pPr>
        <w:tabs>
          <w:tab w:val="num" w:pos="1440"/>
        </w:tabs>
        <w:ind w:left="1440" w:hanging="1440"/>
      </w:pPr>
      <w:rPr>
        <w:rFonts w:hint="default"/>
      </w:rPr>
    </w:lvl>
    <w:lvl w:ilvl="8">
      <w:start w:val="1"/>
      <w:numFmt w:val="decimal"/>
      <w:pStyle w:val="Ttulo9"/>
      <w:lvlText w:val="%2.%3.%4.%5.%6.%7.%8.%9"/>
      <w:lvlJc w:val="left"/>
      <w:pPr>
        <w:tabs>
          <w:tab w:val="num" w:pos="1584"/>
        </w:tabs>
        <w:ind w:left="1584" w:hanging="1584"/>
      </w:pPr>
      <w:rPr>
        <w:rFonts w:hint="default"/>
      </w:rPr>
    </w:lvl>
  </w:abstractNum>
  <w:abstractNum w:abstractNumId="1" w15:restartNumberingAfterBreak="0">
    <w:nsid w:val="00000002"/>
    <w:multiLevelType w:val="singleLevel"/>
    <w:tmpl w:val="00000002"/>
    <w:name w:val="WW8Num2"/>
    <w:lvl w:ilvl="0">
      <w:start w:val="1"/>
      <w:numFmt w:val="decimal"/>
      <w:pStyle w:val="Listaconnmeros51"/>
      <w:lvlText w:val="%1."/>
      <w:lvlJc w:val="left"/>
      <w:pPr>
        <w:tabs>
          <w:tab w:val="num" w:pos="1492"/>
        </w:tabs>
        <w:ind w:left="1492" w:hanging="360"/>
      </w:pPr>
    </w:lvl>
  </w:abstractNum>
  <w:abstractNum w:abstractNumId="2" w15:restartNumberingAfterBreak="0">
    <w:nsid w:val="00000003"/>
    <w:multiLevelType w:val="singleLevel"/>
    <w:tmpl w:val="00000003"/>
    <w:name w:val="WW8Num3"/>
    <w:lvl w:ilvl="0">
      <w:start w:val="1"/>
      <w:numFmt w:val="decimal"/>
      <w:pStyle w:val="Listaconnmeros41"/>
      <w:lvlText w:val="%1."/>
      <w:lvlJc w:val="left"/>
      <w:pPr>
        <w:tabs>
          <w:tab w:val="num" w:pos="1209"/>
        </w:tabs>
        <w:ind w:left="1209" w:hanging="360"/>
      </w:pPr>
    </w:lvl>
  </w:abstractNum>
  <w:abstractNum w:abstractNumId="3" w15:restartNumberingAfterBreak="0">
    <w:nsid w:val="00000004"/>
    <w:multiLevelType w:val="singleLevel"/>
    <w:tmpl w:val="00000004"/>
    <w:name w:val="WW8Num4"/>
    <w:lvl w:ilvl="0">
      <w:start w:val="1"/>
      <w:numFmt w:val="decimal"/>
      <w:pStyle w:val="Listaconnmeros31"/>
      <w:lvlText w:val="%1."/>
      <w:lvlJc w:val="left"/>
      <w:pPr>
        <w:tabs>
          <w:tab w:val="num" w:pos="926"/>
        </w:tabs>
        <w:ind w:left="926" w:hanging="360"/>
      </w:pPr>
    </w:lvl>
  </w:abstractNum>
  <w:abstractNum w:abstractNumId="4" w15:restartNumberingAfterBreak="0">
    <w:nsid w:val="00000005"/>
    <w:multiLevelType w:val="singleLevel"/>
    <w:tmpl w:val="00000005"/>
    <w:name w:val="WW8Num5"/>
    <w:lvl w:ilvl="0">
      <w:start w:val="1"/>
      <w:numFmt w:val="decimal"/>
      <w:pStyle w:val="Listaconnmeros21"/>
      <w:lvlText w:val="%1."/>
      <w:lvlJc w:val="left"/>
      <w:pPr>
        <w:tabs>
          <w:tab w:val="num" w:pos="643"/>
        </w:tabs>
        <w:ind w:left="643" w:hanging="360"/>
      </w:pPr>
    </w:lvl>
  </w:abstractNum>
  <w:abstractNum w:abstractNumId="5" w15:restartNumberingAfterBreak="0">
    <w:nsid w:val="00000006"/>
    <w:multiLevelType w:val="singleLevel"/>
    <w:tmpl w:val="00000006"/>
    <w:name w:val="WW8Num6"/>
    <w:lvl w:ilvl="0">
      <w:start w:val="1"/>
      <w:numFmt w:val="bullet"/>
      <w:pStyle w:val="Listaconvietas51"/>
      <w:lvlText w:val=""/>
      <w:lvlJc w:val="left"/>
      <w:pPr>
        <w:tabs>
          <w:tab w:val="num" w:pos="1492"/>
        </w:tabs>
        <w:ind w:left="1492" w:hanging="360"/>
      </w:pPr>
      <w:rPr>
        <w:rFonts w:ascii="Symbol" w:hAnsi="Symbol" w:cs="Symbol" w:hint="default"/>
      </w:rPr>
    </w:lvl>
  </w:abstractNum>
  <w:abstractNum w:abstractNumId="6" w15:restartNumberingAfterBreak="0">
    <w:nsid w:val="00000007"/>
    <w:multiLevelType w:val="singleLevel"/>
    <w:tmpl w:val="00000007"/>
    <w:name w:val="WW8Num7"/>
    <w:lvl w:ilvl="0">
      <w:start w:val="1"/>
      <w:numFmt w:val="bullet"/>
      <w:pStyle w:val="Listaconvietas41"/>
      <w:lvlText w:val=""/>
      <w:lvlJc w:val="left"/>
      <w:pPr>
        <w:tabs>
          <w:tab w:val="num" w:pos="1209"/>
        </w:tabs>
        <w:ind w:left="1209" w:hanging="360"/>
      </w:pPr>
      <w:rPr>
        <w:rFonts w:ascii="Symbol" w:hAnsi="Symbol" w:cs="Symbol" w:hint="default"/>
      </w:rPr>
    </w:lvl>
  </w:abstractNum>
  <w:abstractNum w:abstractNumId="7" w15:restartNumberingAfterBreak="0">
    <w:nsid w:val="00000008"/>
    <w:multiLevelType w:val="singleLevel"/>
    <w:tmpl w:val="00000008"/>
    <w:name w:val="WW8Num8"/>
    <w:lvl w:ilvl="0">
      <w:start w:val="1"/>
      <w:numFmt w:val="bullet"/>
      <w:pStyle w:val="Listaconvietas31"/>
      <w:lvlText w:val=""/>
      <w:lvlJc w:val="left"/>
      <w:pPr>
        <w:tabs>
          <w:tab w:val="num" w:pos="926"/>
        </w:tabs>
        <w:ind w:left="926" w:hanging="360"/>
      </w:pPr>
      <w:rPr>
        <w:rFonts w:ascii="Symbol" w:hAnsi="Symbol" w:cs="Symbol" w:hint="default"/>
      </w:rPr>
    </w:lvl>
  </w:abstractNum>
  <w:abstractNum w:abstractNumId="8" w15:restartNumberingAfterBreak="0">
    <w:nsid w:val="00000009"/>
    <w:multiLevelType w:val="singleLevel"/>
    <w:tmpl w:val="00000009"/>
    <w:name w:val="WW8Num9"/>
    <w:lvl w:ilvl="0">
      <w:start w:val="1"/>
      <w:numFmt w:val="bullet"/>
      <w:pStyle w:val="Listaconvietas21"/>
      <w:lvlText w:val=""/>
      <w:lvlJc w:val="left"/>
      <w:pPr>
        <w:tabs>
          <w:tab w:val="num" w:pos="643"/>
        </w:tabs>
        <w:ind w:left="643" w:hanging="360"/>
      </w:pPr>
      <w:rPr>
        <w:rFonts w:ascii="Symbol" w:hAnsi="Symbol" w:cs="Symbol" w:hint="default"/>
      </w:rPr>
    </w:lvl>
  </w:abstractNum>
  <w:abstractNum w:abstractNumId="9" w15:restartNumberingAfterBreak="0">
    <w:nsid w:val="0000000A"/>
    <w:multiLevelType w:val="singleLevel"/>
    <w:tmpl w:val="0000000A"/>
    <w:name w:val="WW8Num10"/>
    <w:lvl w:ilvl="0">
      <w:start w:val="1"/>
      <w:numFmt w:val="decimal"/>
      <w:pStyle w:val="Listaconnmeros1"/>
      <w:lvlText w:val="%1."/>
      <w:lvlJc w:val="left"/>
      <w:pPr>
        <w:tabs>
          <w:tab w:val="num" w:pos="360"/>
        </w:tabs>
        <w:ind w:left="360" w:hanging="360"/>
      </w:pPr>
    </w:lvl>
  </w:abstractNum>
  <w:abstractNum w:abstractNumId="10" w15:restartNumberingAfterBreak="0">
    <w:nsid w:val="0000000B"/>
    <w:multiLevelType w:val="singleLevel"/>
    <w:tmpl w:val="0000000B"/>
    <w:name w:val="WW8Num11"/>
    <w:lvl w:ilvl="0">
      <w:start w:val="1"/>
      <w:numFmt w:val="bullet"/>
      <w:pStyle w:val="Listaconvietas1"/>
      <w:lvlText w:val=""/>
      <w:lvlJc w:val="left"/>
      <w:pPr>
        <w:tabs>
          <w:tab w:val="num" w:pos="360"/>
        </w:tabs>
        <w:ind w:left="360" w:hanging="360"/>
      </w:pPr>
      <w:rPr>
        <w:rFonts w:ascii="Symbol" w:hAnsi="Symbol" w:cs="Symbol"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927" w:hanging="360"/>
      </w:pPr>
      <w:rPr>
        <w:rFonts w:cs="Arial" w:hint="default"/>
        <w:b/>
        <w:sz w:val="20"/>
      </w:rPr>
    </w:lvl>
  </w:abstractNum>
  <w:abstractNum w:abstractNumId="12" w15:restartNumberingAfterBreak="0">
    <w:nsid w:val="0000000D"/>
    <w:multiLevelType w:val="singleLevel"/>
    <w:tmpl w:val="0000000D"/>
    <w:name w:val="WW8Num13"/>
    <w:lvl w:ilvl="0">
      <w:numFmt w:val="bullet"/>
      <w:lvlText w:val="-"/>
      <w:lvlJc w:val="left"/>
      <w:pPr>
        <w:tabs>
          <w:tab w:val="num" w:pos="0"/>
        </w:tabs>
        <w:ind w:left="927" w:hanging="360"/>
      </w:pPr>
      <w:rPr>
        <w:rFonts w:ascii="Arial" w:hAnsi="Arial" w:cs="Arial" w:hint="default"/>
        <w:sz w:val="20"/>
        <w:lang w:val="es-ES_tradnl"/>
      </w:rPr>
    </w:lvl>
  </w:abstractNum>
  <w:abstractNum w:abstractNumId="13" w15:restartNumberingAfterBreak="0">
    <w:nsid w:val="0000000E"/>
    <w:multiLevelType w:val="singleLevel"/>
    <w:tmpl w:val="0000000E"/>
    <w:name w:val="WW8Num14"/>
    <w:lvl w:ilvl="0">
      <w:start w:val="1"/>
      <w:numFmt w:val="bullet"/>
      <w:lvlText w:val=""/>
      <w:lvlJc w:val="left"/>
      <w:pPr>
        <w:tabs>
          <w:tab w:val="num" w:pos="0"/>
        </w:tabs>
        <w:ind w:left="720" w:hanging="360"/>
      </w:pPr>
      <w:rPr>
        <w:rFonts w:ascii="Symbol" w:hAnsi="Symbol" w:cs="Symbol" w:hint="default"/>
        <w:sz w:val="20"/>
        <w:szCs w:val="20"/>
        <w:lang w:eastAsia="en-US"/>
      </w:rPr>
    </w:lvl>
  </w:abstractNum>
  <w:abstractNum w:abstractNumId="14" w15:restartNumberingAfterBreak="0">
    <w:nsid w:val="0000000F"/>
    <w:multiLevelType w:val="multilevel"/>
    <w:tmpl w:val="0000000F"/>
    <w:name w:val="WW8Num15"/>
    <w:lvl w:ilvl="0">
      <w:start w:val="1"/>
      <w:numFmt w:val="bullet"/>
      <w:lvlText w:val=""/>
      <w:lvlJc w:val="left"/>
      <w:pPr>
        <w:tabs>
          <w:tab w:val="num" w:pos="0"/>
        </w:tabs>
        <w:ind w:left="1004" w:hanging="360"/>
      </w:pPr>
      <w:rPr>
        <w:rFonts w:ascii="Symbol" w:hAnsi="Symbol" w:cs="Symbol" w:hint="default"/>
        <w:sz w:val="20"/>
        <w:lang w:eastAsia="es-ES"/>
      </w:rPr>
    </w:lvl>
    <w:lvl w:ilvl="1">
      <w:start w:val="1"/>
      <w:numFmt w:val="bullet"/>
      <w:lvlText w:val="o"/>
      <w:lvlJc w:val="left"/>
      <w:pPr>
        <w:tabs>
          <w:tab w:val="num" w:pos="0"/>
        </w:tabs>
        <w:ind w:left="1724" w:hanging="360"/>
      </w:pPr>
      <w:rPr>
        <w:rFonts w:ascii="Courier New" w:hAnsi="Courier New" w:cs="Courier New" w:hint="default"/>
        <w:sz w:val="20"/>
        <w:lang w:eastAsia="es-ES"/>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sz w:val="20"/>
        <w:lang w:eastAsia="es-ES"/>
      </w:rPr>
    </w:lvl>
    <w:lvl w:ilvl="4">
      <w:start w:val="1"/>
      <w:numFmt w:val="bullet"/>
      <w:lvlText w:val="o"/>
      <w:lvlJc w:val="left"/>
      <w:pPr>
        <w:tabs>
          <w:tab w:val="num" w:pos="0"/>
        </w:tabs>
        <w:ind w:left="3884" w:hanging="360"/>
      </w:pPr>
      <w:rPr>
        <w:rFonts w:ascii="Courier New" w:hAnsi="Courier New" w:cs="Courier New" w:hint="default"/>
        <w:sz w:val="20"/>
        <w:lang w:eastAsia="es-ES"/>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sz w:val="20"/>
        <w:lang w:eastAsia="es-ES"/>
      </w:rPr>
    </w:lvl>
    <w:lvl w:ilvl="7">
      <w:start w:val="1"/>
      <w:numFmt w:val="bullet"/>
      <w:lvlText w:val="o"/>
      <w:lvlJc w:val="left"/>
      <w:pPr>
        <w:tabs>
          <w:tab w:val="num" w:pos="0"/>
        </w:tabs>
        <w:ind w:left="6044" w:hanging="360"/>
      </w:pPr>
      <w:rPr>
        <w:rFonts w:ascii="Courier New" w:hAnsi="Courier New" w:cs="Courier New" w:hint="default"/>
        <w:sz w:val="20"/>
        <w:lang w:eastAsia="es-ES"/>
      </w:rPr>
    </w:lvl>
    <w:lvl w:ilvl="8">
      <w:start w:val="1"/>
      <w:numFmt w:val="bullet"/>
      <w:lvlText w:val=""/>
      <w:lvlJc w:val="left"/>
      <w:pPr>
        <w:tabs>
          <w:tab w:val="num" w:pos="0"/>
        </w:tabs>
        <w:ind w:left="6764" w:hanging="360"/>
      </w:pPr>
      <w:rPr>
        <w:rFonts w:ascii="Wingdings" w:hAnsi="Wingdings" w:cs="Wingdings" w:hint="default"/>
      </w:rPr>
    </w:lvl>
  </w:abstractNum>
  <w:abstractNum w:abstractNumId="15" w15:restartNumberingAfterBreak="0">
    <w:nsid w:val="00000010"/>
    <w:multiLevelType w:val="singleLevel"/>
    <w:tmpl w:val="00000010"/>
    <w:name w:val="WW8Num16"/>
    <w:lvl w:ilvl="0">
      <w:start w:val="1"/>
      <w:numFmt w:val="decimal"/>
      <w:lvlText w:val="%1."/>
      <w:lvlJc w:val="left"/>
      <w:pPr>
        <w:tabs>
          <w:tab w:val="num" w:pos="0"/>
        </w:tabs>
        <w:ind w:left="4755" w:hanging="360"/>
      </w:pPr>
      <w:rPr>
        <w:rFonts w:hint="default"/>
      </w:rPr>
    </w:lvl>
  </w:abstractNum>
  <w:abstractNum w:abstractNumId="16" w15:restartNumberingAfterBreak="0">
    <w:nsid w:val="00000011"/>
    <w:multiLevelType w:val="singleLevel"/>
    <w:tmpl w:val="00000011"/>
    <w:name w:val="WW8Num17"/>
    <w:lvl w:ilvl="0">
      <w:start w:val="1"/>
      <w:numFmt w:val="bullet"/>
      <w:lvlText w:val=""/>
      <w:lvlJc w:val="left"/>
      <w:pPr>
        <w:tabs>
          <w:tab w:val="num" w:pos="0"/>
        </w:tabs>
        <w:ind w:left="1287" w:hanging="360"/>
      </w:pPr>
      <w:rPr>
        <w:rFonts w:ascii="Symbol" w:hAnsi="Symbol" w:cs="Symbol" w:hint="default"/>
      </w:rPr>
    </w:lvl>
  </w:abstractNum>
  <w:abstractNum w:abstractNumId="17" w15:restartNumberingAfterBreak="0">
    <w:nsid w:val="00000012"/>
    <w:multiLevelType w:val="singleLevel"/>
    <w:tmpl w:val="00000012"/>
    <w:name w:val="WW8Num18"/>
    <w:lvl w:ilvl="0">
      <w:start w:val="1"/>
      <w:numFmt w:val="decimal"/>
      <w:lvlText w:val="%1."/>
      <w:lvlJc w:val="left"/>
      <w:pPr>
        <w:tabs>
          <w:tab w:val="num" w:pos="0"/>
        </w:tabs>
        <w:ind w:left="1287" w:hanging="360"/>
      </w:pPr>
      <w:rPr>
        <w:rFonts w:cs="Arial" w:hint="default"/>
        <w:b/>
        <w:sz w:val="20"/>
      </w:rPr>
    </w:lvl>
  </w:abstractNum>
  <w:abstractNum w:abstractNumId="18" w15:restartNumberingAfterBreak="0">
    <w:nsid w:val="00000013"/>
    <w:multiLevelType w:val="multilevel"/>
    <w:tmpl w:val="00000013"/>
    <w:name w:val="WW8Num19"/>
    <w:lvl w:ilvl="0">
      <w:start w:val="1"/>
      <w:numFmt w:val="bullet"/>
      <w:lvlText w:val=""/>
      <w:lvlJc w:val="left"/>
      <w:pPr>
        <w:tabs>
          <w:tab w:val="num" w:pos="0"/>
        </w:tabs>
        <w:ind w:left="1068" w:hanging="360"/>
      </w:pPr>
      <w:rPr>
        <w:rFonts w:ascii="Symbol" w:hAnsi="Symbol" w:cs="Symbol" w:hint="default"/>
        <w:sz w:val="20"/>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sz w:val="20"/>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sz w:val="20"/>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19" w15:restartNumberingAfterBreak="0">
    <w:nsid w:val="00000014"/>
    <w:multiLevelType w:val="singleLevel"/>
    <w:tmpl w:val="00000014"/>
    <w:name w:val="WW8Num20"/>
    <w:lvl w:ilvl="0">
      <w:numFmt w:val="bullet"/>
      <w:lvlText w:val="-"/>
      <w:lvlJc w:val="left"/>
      <w:pPr>
        <w:tabs>
          <w:tab w:val="num" w:pos="0"/>
        </w:tabs>
        <w:ind w:left="720" w:hanging="360"/>
      </w:pPr>
      <w:rPr>
        <w:rFonts w:ascii="Arial" w:hAnsi="Arial" w:cs="Arial" w:hint="default"/>
        <w:sz w:val="20"/>
        <w:lang w:val="es-ES_tradnl" w:eastAsia="es-ES"/>
      </w:rPr>
    </w:lvl>
  </w:abstractNum>
  <w:abstractNum w:abstractNumId="20" w15:restartNumberingAfterBreak="0">
    <w:nsid w:val="00000015"/>
    <w:multiLevelType w:val="multilevel"/>
    <w:tmpl w:val="00000015"/>
    <w:name w:val="WW8Num21"/>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o"/>
      <w:lvlJc w:val="left"/>
      <w:pPr>
        <w:tabs>
          <w:tab w:val="num" w:pos="2160"/>
        </w:tabs>
        <w:ind w:left="2160" w:hanging="360"/>
      </w:pPr>
      <w:rPr>
        <w:rFonts w:ascii="Courier New" w:hAnsi="Courier New" w:cs="Courier New" w:hint="default"/>
        <w:sz w:val="20"/>
      </w:rPr>
    </w:lvl>
    <w:lvl w:ilvl="3">
      <w:start w:val="1"/>
      <w:numFmt w:val="bullet"/>
      <w:lvlText w:val="o"/>
      <w:lvlJc w:val="left"/>
      <w:pPr>
        <w:tabs>
          <w:tab w:val="num" w:pos="2880"/>
        </w:tabs>
        <w:ind w:left="2880" w:hanging="360"/>
      </w:pPr>
      <w:rPr>
        <w:rFonts w:ascii="Courier New" w:hAnsi="Courier New" w:cs="Courier New" w:hint="default"/>
        <w:sz w:val="20"/>
      </w:rPr>
    </w:lvl>
    <w:lvl w:ilvl="4">
      <w:start w:val="1"/>
      <w:numFmt w:val="bullet"/>
      <w:lvlText w:val="o"/>
      <w:lvlJc w:val="left"/>
      <w:pPr>
        <w:tabs>
          <w:tab w:val="num" w:pos="3600"/>
        </w:tabs>
        <w:ind w:left="3600" w:hanging="360"/>
      </w:pPr>
      <w:rPr>
        <w:rFonts w:ascii="Courier New" w:hAnsi="Courier New" w:cs="Courier New" w:hint="default"/>
        <w:sz w:val="20"/>
      </w:rPr>
    </w:lvl>
    <w:lvl w:ilvl="5">
      <w:start w:val="1"/>
      <w:numFmt w:val="bullet"/>
      <w:lvlText w:val="o"/>
      <w:lvlJc w:val="left"/>
      <w:pPr>
        <w:tabs>
          <w:tab w:val="num" w:pos="4320"/>
        </w:tabs>
        <w:ind w:left="4320" w:hanging="360"/>
      </w:pPr>
      <w:rPr>
        <w:rFonts w:ascii="Courier New" w:hAnsi="Courier New" w:cs="Courier New" w:hint="default"/>
        <w:sz w:val="20"/>
      </w:rPr>
    </w:lvl>
    <w:lvl w:ilvl="6">
      <w:start w:val="1"/>
      <w:numFmt w:val="bullet"/>
      <w:lvlText w:val="o"/>
      <w:lvlJc w:val="left"/>
      <w:pPr>
        <w:tabs>
          <w:tab w:val="num" w:pos="5040"/>
        </w:tabs>
        <w:ind w:left="5040" w:hanging="360"/>
      </w:pPr>
      <w:rPr>
        <w:rFonts w:ascii="Courier New" w:hAnsi="Courier New" w:cs="Courier New" w:hint="default"/>
        <w:sz w:val="20"/>
      </w:rPr>
    </w:lvl>
    <w:lvl w:ilvl="7">
      <w:start w:val="1"/>
      <w:numFmt w:val="bullet"/>
      <w:lvlText w:val="o"/>
      <w:lvlJc w:val="left"/>
      <w:pPr>
        <w:tabs>
          <w:tab w:val="num" w:pos="5760"/>
        </w:tabs>
        <w:ind w:left="5760" w:hanging="360"/>
      </w:pPr>
      <w:rPr>
        <w:rFonts w:ascii="Courier New" w:hAnsi="Courier New" w:cs="Courier New" w:hint="default"/>
        <w:sz w:val="20"/>
      </w:rPr>
    </w:lvl>
    <w:lvl w:ilvl="8">
      <w:start w:val="1"/>
      <w:numFmt w:val="bullet"/>
      <w:lvlText w:val="o"/>
      <w:lvlJc w:val="left"/>
      <w:pPr>
        <w:tabs>
          <w:tab w:val="num" w:pos="6480"/>
        </w:tabs>
        <w:ind w:left="6480" w:hanging="360"/>
      </w:pPr>
      <w:rPr>
        <w:rFonts w:ascii="Courier New" w:hAnsi="Courier New" w:cs="Courier New" w:hint="default"/>
        <w:sz w:val="20"/>
      </w:rPr>
    </w:lvl>
  </w:abstractNum>
  <w:abstractNum w:abstractNumId="21" w15:restartNumberingAfterBreak="0">
    <w:nsid w:val="00000016"/>
    <w:multiLevelType w:val="singleLevel"/>
    <w:tmpl w:val="00000016"/>
    <w:name w:val="WW8Num22"/>
    <w:lvl w:ilvl="0">
      <w:start w:val="10"/>
      <w:numFmt w:val="bullet"/>
      <w:lvlText w:val="-"/>
      <w:lvlJc w:val="left"/>
      <w:pPr>
        <w:tabs>
          <w:tab w:val="num" w:pos="0"/>
        </w:tabs>
        <w:ind w:left="720" w:hanging="360"/>
      </w:pPr>
      <w:rPr>
        <w:rFonts w:ascii="Arial" w:hAnsi="Arial" w:cs="Arial" w:hint="default"/>
      </w:rPr>
    </w:lvl>
  </w:abstractNum>
  <w:abstractNum w:abstractNumId="22" w15:restartNumberingAfterBreak="0">
    <w:nsid w:val="00000017"/>
    <w:multiLevelType w:val="multilevel"/>
    <w:tmpl w:val="00000017"/>
    <w:name w:val="WW8Num23"/>
    <w:lvl w:ilvl="0">
      <w:start w:val="5"/>
      <w:numFmt w:val="bullet"/>
      <w:lvlText w:val="-"/>
      <w:lvlJc w:val="left"/>
      <w:pPr>
        <w:tabs>
          <w:tab w:val="num" w:pos="0"/>
        </w:tabs>
        <w:ind w:left="720" w:hanging="360"/>
      </w:pPr>
      <w:rPr>
        <w:rFonts w:ascii="Arial" w:hAnsi="Arial" w:cs="Arial" w:hint="default"/>
        <w:sz w:val="20"/>
        <w:szCs w:val="20"/>
        <w:lang w:val="es-ES_tradnl" w:eastAsia="es-ES"/>
      </w:rPr>
    </w:lvl>
    <w:lvl w:ilvl="1">
      <w:start w:val="1"/>
      <w:numFmt w:val="bullet"/>
      <w:lvlText w:val="o"/>
      <w:lvlJc w:val="left"/>
      <w:pPr>
        <w:tabs>
          <w:tab w:val="num" w:pos="0"/>
        </w:tabs>
        <w:ind w:left="1440" w:hanging="360"/>
      </w:pPr>
      <w:rPr>
        <w:rFonts w:ascii="Courier New" w:hAnsi="Courier New" w:cs="Courier New" w:hint="default"/>
        <w:sz w:val="20"/>
        <w:shd w:val="clear" w:color="auto" w:fill="FFFFFF"/>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sz w:val="20"/>
        <w:shd w:val="clear" w:color="auto" w:fill="FFFFFF"/>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0"/>
        <w:shd w:val="clear" w:color="auto" w:fill="FFFFFF"/>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00000018"/>
    <w:multiLevelType w:val="singleLevel"/>
    <w:tmpl w:val="00000018"/>
    <w:name w:val="WW8Num24"/>
    <w:lvl w:ilvl="0">
      <w:start w:val="1"/>
      <w:numFmt w:val="bullet"/>
      <w:lvlText w:val="-"/>
      <w:lvlJc w:val="left"/>
      <w:pPr>
        <w:tabs>
          <w:tab w:val="num" w:pos="0"/>
        </w:tabs>
        <w:ind w:left="927" w:hanging="360"/>
      </w:pPr>
      <w:rPr>
        <w:rFonts w:ascii="Arial" w:hAnsi="Arial" w:cs="Arial" w:hint="default"/>
        <w:sz w:val="20"/>
        <w:lang w:val="es-ES_tradnl"/>
      </w:rPr>
    </w:lvl>
  </w:abstractNum>
  <w:abstractNum w:abstractNumId="24" w15:restartNumberingAfterBreak="0">
    <w:nsid w:val="00000019"/>
    <w:multiLevelType w:val="singleLevel"/>
    <w:tmpl w:val="00000019"/>
    <w:name w:val="WW8Num25"/>
    <w:lvl w:ilvl="0">
      <w:numFmt w:val="bullet"/>
      <w:lvlText w:val="-"/>
      <w:lvlJc w:val="left"/>
      <w:pPr>
        <w:tabs>
          <w:tab w:val="num" w:pos="0"/>
        </w:tabs>
        <w:ind w:left="927" w:hanging="360"/>
      </w:pPr>
      <w:rPr>
        <w:rFonts w:ascii="Arial" w:hAnsi="Arial" w:cs="Arial" w:hint="default"/>
      </w:rPr>
    </w:lvl>
  </w:abstractNum>
  <w:abstractNum w:abstractNumId="25" w15:restartNumberingAfterBreak="0">
    <w:nsid w:val="0000001A"/>
    <w:multiLevelType w:val="multilevel"/>
    <w:tmpl w:val="0000001A"/>
    <w:name w:val="WW8Num26"/>
    <w:lvl w:ilvl="0">
      <w:start w:val="1"/>
      <w:numFmt w:val="decimal"/>
      <w:lvlText w:val="%1."/>
      <w:lvlJc w:val="left"/>
      <w:pPr>
        <w:tabs>
          <w:tab w:val="num" w:pos="0"/>
        </w:tabs>
        <w:ind w:left="1287" w:hanging="360"/>
      </w:pPr>
      <w:rPr>
        <w:rFonts w:cs="Arial" w:hint="default"/>
        <w:b/>
        <w:sz w:val="20"/>
      </w:rPr>
    </w:lvl>
    <w:lvl w:ilvl="1">
      <w:start w:val="4"/>
      <w:numFmt w:val="decimal"/>
      <w:lvlText w:val="%1.%2"/>
      <w:lvlJc w:val="left"/>
      <w:pPr>
        <w:tabs>
          <w:tab w:val="num" w:pos="0"/>
        </w:tabs>
        <w:ind w:left="1647" w:hanging="720"/>
      </w:pPr>
      <w:rPr>
        <w:rFonts w:cs="Arial" w:hint="default"/>
        <w:b/>
        <w:sz w:val="20"/>
      </w:rPr>
    </w:lvl>
    <w:lvl w:ilvl="2">
      <w:start w:val="2"/>
      <w:numFmt w:val="decimal"/>
      <w:lvlText w:val="%1.%2.%3"/>
      <w:lvlJc w:val="left"/>
      <w:pPr>
        <w:tabs>
          <w:tab w:val="num" w:pos="0"/>
        </w:tabs>
        <w:ind w:left="1647" w:hanging="720"/>
      </w:pPr>
      <w:rPr>
        <w:rFonts w:cs="Arial" w:hint="default"/>
        <w:b/>
        <w:sz w:val="20"/>
      </w:rPr>
    </w:lvl>
    <w:lvl w:ilvl="3">
      <w:start w:val="1"/>
      <w:numFmt w:val="decimal"/>
      <w:lvlText w:val="%1.%2.%3.%4"/>
      <w:lvlJc w:val="left"/>
      <w:pPr>
        <w:tabs>
          <w:tab w:val="num" w:pos="0"/>
        </w:tabs>
        <w:ind w:left="2007" w:hanging="1080"/>
      </w:pPr>
      <w:rPr>
        <w:rFonts w:cs="Arial" w:hint="default"/>
        <w:b/>
        <w:sz w:val="20"/>
      </w:rPr>
    </w:lvl>
    <w:lvl w:ilvl="4">
      <w:start w:val="1"/>
      <w:numFmt w:val="decimal"/>
      <w:lvlText w:val="%1.%2.%3.%4.%5"/>
      <w:lvlJc w:val="left"/>
      <w:pPr>
        <w:tabs>
          <w:tab w:val="num" w:pos="0"/>
        </w:tabs>
        <w:ind w:left="2007" w:hanging="1080"/>
      </w:pPr>
      <w:rPr>
        <w:rFonts w:cs="Arial" w:hint="default"/>
        <w:b/>
        <w:sz w:val="20"/>
      </w:rPr>
    </w:lvl>
    <w:lvl w:ilvl="5">
      <w:start w:val="1"/>
      <w:numFmt w:val="decimal"/>
      <w:lvlText w:val="%1.%2.%3.%4.%5.%6"/>
      <w:lvlJc w:val="left"/>
      <w:pPr>
        <w:tabs>
          <w:tab w:val="num" w:pos="0"/>
        </w:tabs>
        <w:ind w:left="2367" w:hanging="1440"/>
      </w:pPr>
      <w:rPr>
        <w:rFonts w:cs="Arial" w:hint="default"/>
        <w:b/>
        <w:sz w:val="20"/>
      </w:rPr>
    </w:lvl>
    <w:lvl w:ilvl="6">
      <w:start w:val="1"/>
      <w:numFmt w:val="decimal"/>
      <w:lvlText w:val="%1.%2.%3.%4.%5.%6.%7"/>
      <w:lvlJc w:val="left"/>
      <w:pPr>
        <w:tabs>
          <w:tab w:val="num" w:pos="0"/>
        </w:tabs>
        <w:ind w:left="2727" w:hanging="1800"/>
      </w:pPr>
      <w:rPr>
        <w:rFonts w:cs="Arial" w:hint="default"/>
        <w:b/>
        <w:sz w:val="20"/>
      </w:rPr>
    </w:lvl>
    <w:lvl w:ilvl="7">
      <w:start w:val="1"/>
      <w:numFmt w:val="decimal"/>
      <w:lvlText w:val="%1.%2.%3.%4.%5.%6.%7.%8"/>
      <w:lvlJc w:val="left"/>
      <w:pPr>
        <w:tabs>
          <w:tab w:val="num" w:pos="0"/>
        </w:tabs>
        <w:ind w:left="2727" w:hanging="1800"/>
      </w:pPr>
      <w:rPr>
        <w:rFonts w:cs="Arial" w:hint="default"/>
        <w:b/>
        <w:sz w:val="20"/>
      </w:rPr>
    </w:lvl>
    <w:lvl w:ilvl="8">
      <w:start w:val="1"/>
      <w:numFmt w:val="decimal"/>
      <w:lvlText w:val="%1.%2.%3.%4.%5.%6.%7.%8.%9"/>
      <w:lvlJc w:val="left"/>
      <w:pPr>
        <w:tabs>
          <w:tab w:val="num" w:pos="0"/>
        </w:tabs>
        <w:ind w:left="3087" w:hanging="2160"/>
      </w:pPr>
      <w:rPr>
        <w:rFonts w:cs="Arial" w:hint="default"/>
        <w:b/>
        <w:sz w:val="20"/>
      </w:rPr>
    </w:lvl>
  </w:abstractNum>
  <w:abstractNum w:abstractNumId="26" w15:restartNumberingAfterBreak="0">
    <w:nsid w:val="0000001B"/>
    <w:multiLevelType w:val="singleLevel"/>
    <w:tmpl w:val="0000001B"/>
    <w:name w:val="WW8Num27"/>
    <w:lvl w:ilvl="0">
      <w:start w:val="1"/>
      <w:numFmt w:val="decimal"/>
      <w:lvlText w:val="%1."/>
      <w:lvlJc w:val="left"/>
      <w:pPr>
        <w:tabs>
          <w:tab w:val="num" w:pos="0"/>
        </w:tabs>
        <w:ind w:left="4755" w:hanging="360"/>
      </w:pPr>
      <w:rPr>
        <w:rFonts w:cs="Arial"/>
        <w:b/>
        <w:sz w:val="20"/>
      </w:rPr>
    </w:lvl>
  </w:abstractNum>
  <w:abstractNum w:abstractNumId="27" w15:restartNumberingAfterBreak="0">
    <w:nsid w:val="5C5F6DDF"/>
    <w:multiLevelType w:val="hybridMultilevel"/>
    <w:tmpl w:val="B97A16DE"/>
    <w:lvl w:ilvl="0" w:tplc="0C0A0001">
      <w:start w:val="1"/>
      <w:numFmt w:val="bullet"/>
      <w:lvlText w:val=""/>
      <w:lvlJc w:val="left"/>
      <w:pPr>
        <w:ind w:left="720" w:hanging="360"/>
      </w:pPr>
      <w:rPr>
        <w:rFonts w:ascii="Symbol" w:hAnsi="Symbol" w:hint="default"/>
      </w:rPr>
    </w:lvl>
    <w:lvl w:ilvl="1" w:tplc="35A690AA">
      <w:numFmt w:val="bullet"/>
      <w:lvlText w:val="-"/>
      <w:lvlJc w:val="left"/>
      <w:pPr>
        <w:ind w:left="1440" w:hanging="360"/>
      </w:pPr>
      <w:rPr>
        <w:rFonts w:ascii="Arial" w:eastAsia="Times New Roman" w:hAnsi="Arial" w:cs="Arial" w:hint="default"/>
      </w:rPr>
    </w:lvl>
    <w:lvl w:ilvl="2" w:tplc="0C0A0001">
      <w:start w:val="1"/>
      <w:numFmt w:val="bullet"/>
      <w:lvlText w:val=""/>
      <w:lvlJc w:val="left"/>
      <w:pPr>
        <w:ind w:left="2160" w:hanging="180"/>
      </w:pPr>
      <w:rPr>
        <w:rFonts w:ascii="Symbol" w:hAnsi="Symbol"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BD80A6C"/>
    <w:multiLevelType w:val="hybridMultilevel"/>
    <w:tmpl w:val="FB42CEC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9" w15:restartNumberingAfterBreak="0">
    <w:nsid w:val="7EE01F22"/>
    <w:multiLevelType w:val="multilevel"/>
    <w:tmpl w:val="13E4755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5793270">
    <w:abstractNumId w:val="0"/>
  </w:num>
  <w:num w:numId="2" w16cid:durableId="939528915">
    <w:abstractNumId w:val="1"/>
  </w:num>
  <w:num w:numId="3" w16cid:durableId="1051271522">
    <w:abstractNumId w:val="2"/>
  </w:num>
  <w:num w:numId="4" w16cid:durableId="1816724048">
    <w:abstractNumId w:val="3"/>
  </w:num>
  <w:num w:numId="5" w16cid:durableId="1676029624">
    <w:abstractNumId w:val="4"/>
  </w:num>
  <w:num w:numId="6" w16cid:durableId="53890216">
    <w:abstractNumId w:val="5"/>
  </w:num>
  <w:num w:numId="7" w16cid:durableId="111435878">
    <w:abstractNumId w:val="6"/>
  </w:num>
  <w:num w:numId="8" w16cid:durableId="82802801">
    <w:abstractNumId w:val="7"/>
  </w:num>
  <w:num w:numId="9" w16cid:durableId="391975640">
    <w:abstractNumId w:val="8"/>
  </w:num>
  <w:num w:numId="10" w16cid:durableId="1360666362">
    <w:abstractNumId w:val="9"/>
  </w:num>
  <w:num w:numId="11" w16cid:durableId="339938409">
    <w:abstractNumId w:val="10"/>
  </w:num>
  <w:num w:numId="12" w16cid:durableId="1799763756">
    <w:abstractNumId w:val="11"/>
  </w:num>
  <w:num w:numId="13" w16cid:durableId="954211521">
    <w:abstractNumId w:val="12"/>
  </w:num>
  <w:num w:numId="14" w16cid:durableId="1609853745">
    <w:abstractNumId w:val="13"/>
  </w:num>
  <w:num w:numId="15" w16cid:durableId="900096940">
    <w:abstractNumId w:val="14"/>
  </w:num>
  <w:num w:numId="16" w16cid:durableId="696275705">
    <w:abstractNumId w:val="15"/>
  </w:num>
  <w:num w:numId="17" w16cid:durableId="1950894982">
    <w:abstractNumId w:val="16"/>
  </w:num>
  <w:num w:numId="18" w16cid:durableId="2044402439">
    <w:abstractNumId w:val="17"/>
  </w:num>
  <w:num w:numId="19" w16cid:durableId="428045511">
    <w:abstractNumId w:val="18"/>
  </w:num>
  <w:num w:numId="20" w16cid:durableId="55665540">
    <w:abstractNumId w:val="19"/>
  </w:num>
  <w:num w:numId="21" w16cid:durableId="1926065637">
    <w:abstractNumId w:val="20"/>
  </w:num>
  <w:num w:numId="22" w16cid:durableId="1008023205">
    <w:abstractNumId w:val="21"/>
  </w:num>
  <w:num w:numId="23" w16cid:durableId="1524636264">
    <w:abstractNumId w:val="22"/>
  </w:num>
  <w:num w:numId="24" w16cid:durableId="1511333984">
    <w:abstractNumId w:val="23"/>
  </w:num>
  <w:num w:numId="25" w16cid:durableId="229579678">
    <w:abstractNumId w:val="24"/>
  </w:num>
  <w:num w:numId="26" w16cid:durableId="1847475336">
    <w:abstractNumId w:val="25"/>
  </w:num>
  <w:num w:numId="27" w16cid:durableId="1276399403">
    <w:abstractNumId w:val="26"/>
  </w:num>
  <w:num w:numId="28" w16cid:durableId="347756167">
    <w:abstractNumId w:val="27"/>
  </w:num>
  <w:num w:numId="29" w16cid:durableId="21142806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1687377">
    <w:abstractNumId w:val="28"/>
  </w:num>
  <w:num w:numId="31" w16cid:durableId="1358889273">
    <w:abstractNumId w:val="2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2B21"/>
    <w:rsid w:val="00041FCC"/>
    <w:rsid w:val="000C7DA3"/>
    <w:rsid w:val="000E5A17"/>
    <w:rsid w:val="000E5D68"/>
    <w:rsid w:val="000F2700"/>
    <w:rsid w:val="00156FA0"/>
    <w:rsid w:val="001E459C"/>
    <w:rsid w:val="0021356C"/>
    <w:rsid w:val="002245E3"/>
    <w:rsid w:val="00286482"/>
    <w:rsid w:val="002D48AD"/>
    <w:rsid w:val="00307573"/>
    <w:rsid w:val="00330DFD"/>
    <w:rsid w:val="00421364"/>
    <w:rsid w:val="0043008B"/>
    <w:rsid w:val="00480F9A"/>
    <w:rsid w:val="004C4F8D"/>
    <w:rsid w:val="004D4279"/>
    <w:rsid w:val="00590A44"/>
    <w:rsid w:val="00603381"/>
    <w:rsid w:val="00615049"/>
    <w:rsid w:val="00652D08"/>
    <w:rsid w:val="006A5C11"/>
    <w:rsid w:val="006F7253"/>
    <w:rsid w:val="006F7874"/>
    <w:rsid w:val="00742006"/>
    <w:rsid w:val="00756116"/>
    <w:rsid w:val="00772D91"/>
    <w:rsid w:val="00785F7C"/>
    <w:rsid w:val="007A1805"/>
    <w:rsid w:val="007B584F"/>
    <w:rsid w:val="007C3671"/>
    <w:rsid w:val="00831FC4"/>
    <w:rsid w:val="00875AA4"/>
    <w:rsid w:val="00876D46"/>
    <w:rsid w:val="008A0AA5"/>
    <w:rsid w:val="008D1EDF"/>
    <w:rsid w:val="00917DE6"/>
    <w:rsid w:val="0094523D"/>
    <w:rsid w:val="00965117"/>
    <w:rsid w:val="009835F7"/>
    <w:rsid w:val="009A5050"/>
    <w:rsid w:val="009B1C95"/>
    <w:rsid w:val="009F0575"/>
    <w:rsid w:val="00A066EF"/>
    <w:rsid w:val="00A233CD"/>
    <w:rsid w:val="00A23DAE"/>
    <w:rsid w:val="00A455CA"/>
    <w:rsid w:val="00A469BD"/>
    <w:rsid w:val="00AA1526"/>
    <w:rsid w:val="00AB3B52"/>
    <w:rsid w:val="00AE75E7"/>
    <w:rsid w:val="00B17A29"/>
    <w:rsid w:val="00B20526"/>
    <w:rsid w:val="00B56988"/>
    <w:rsid w:val="00B83E7B"/>
    <w:rsid w:val="00BA29DE"/>
    <w:rsid w:val="00BD0377"/>
    <w:rsid w:val="00BE0B32"/>
    <w:rsid w:val="00BF6C51"/>
    <w:rsid w:val="00C0091D"/>
    <w:rsid w:val="00C01F75"/>
    <w:rsid w:val="00C11000"/>
    <w:rsid w:val="00C85DF1"/>
    <w:rsid w:val="00C95493"/>
    <w:rsid w:val="00CE204A"/>
    <w:rsid w:val="00D25BCF"/>
    <w:rsid w:val="00D42B21"/>
    <w:rsid w:val="00DF5975"/>
    <w:rsid w:val="00DF7D95"/>
    <w:rsid w:val="00E114B9"/>
    <w:rsid w:val="00E67284"/>
    <w:rsid w:val="00E71C69"/>
    <w:rsid w:val="00E92794"/>
    <w:rsid w:val="00E97AB8"/>
    <w:rsid w:val="00ED4579"/>
    <w:rsid w:val="00EE4A25"/>
    <w:rsid w:val="00F755F1"/>
    <w:rsid w:val="00FB529B"/>
    <w:rsid w:val="00FC3FBC"/>
    <w:rsid w:val="774729D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oNotEmbedSmartTags/>
  <w:decimalSymbol w:val=","/>
  <w:listSeparator w:val=";"/>
  <w14:docId w14:val="0E6046AE"/>
  <w15:chartTrackingRefBased/>
  <w15:docId w15:val="{8479C949-3D9E-44FB-B6E1-A689B901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ind w:left="567"/>
      <w:jc w:val="both"/>
    </w:pPr>
    <w:rPr>
      <w:rFonts w:ascii="Arial" w:hAnsi="Arial" w:cs="Arial"/>
      <w:sz w:val="24"/>
      <w:lang w:eastAsia="zh-CN"/>
    </w:rPr>
  </w:style>
  <w:style w:type="paragraph" w:styleId="Ttulo1">
    <w:name w:val="heading 1"/>
    <w:basedOn w:val="Normal"/>
    <w:next w:val="Normal"/>
    <w:qFormat/>
    <w:pPr>
      <w:keepNext/>
      <w:numPr>
        <w:numId w:val="1"/>
      </w:numPr>
      <w:pBdr>
        <w:top w:val="none" w:sz="0" w:space="0" w:color="000000"/>
        <w:left w:val="none" w:sz="0" w:space="0" w:color="000000"/>
        <w:bottom w:val="single" w:sz="18" w:space="1" w:color="000080"/>
        <w:right w:val="none" w:sz="0" w:space="0" w:color="000000"/>
      </w:pBdr>
      <w:spacing w:before="480" w:after="240"/>
      <w:jc w:val="right"/>
      <w:outlineLvl w:val="0"/>
    </w:pPr>
    <w:rPr>
      <w:b/>
      <w:color w:val="000080"/>
      <w:kern w:val="2"/>
      <w:sz w:val="36"/>
    </w:rPr>
  </w:style>
  <w:style w:type="paragraph" w:styleId="Ttulo2">
    <w:name w:val="heading 2"/>
    <w:aliases w:val="H2,h2,Section,heading 2,l2,level 2 heading,2,Lev 2,Header 2,ITT t2,PA Major Section,Livello 2,R2,H21,Heading 2 Hidden,2 headline,h,Head 2,2nd level,I2,Section Title,List level 2,1.1,2m,Level 2 Head,- heading 2,1,kop 14/b,body,h2.H2,B Sub/Bold"/>
    <w:basedOn w:val="Normal"/>
    <w:next w:val="Normal"/>
    <w:qFormat/>
    <w:pPr>
      <w:keepNext/>
      <w:pageBreakBefore/>
      <w:numPr>
        <w:ilvl w:val="1"/>
        <w:numId w:val="1"/>
      </w:numPr>
      <w:pBdr>
        <w:top w:val="single" w:sz="12" w:space="1" w:color="000080"/>
        <w:left w:val="none" w:sz="0" w:space="0" w:color="000000"/>
        <w:bottom w:val="none" w:sz="0" w:space="0" w:color="000000"/>
        <w:right w:val="none" w:sz="0" w:space="0" w:color="000000"/>
      </w:pBdr>
      <w:shd w:val="clear" w:color="auto" w:fill="BFBFBF"/>
      <w:spacing w:before="480" w:after="120"/>
      <w:jc w:val="left"/>
      <w:outlineLvl w:val="1"/>
    </w:pPr>
    <w:rPr>
      <w:b/>
      <w:color w:val="000080"/>
      <w:sz w:val="32"/>
    </w:rPr>
  </w:style>
  <w:style w:type="paragraph" w:styleId="Ttulo3">
    <w:name w:val="heading 3"/>
    <w:aliases w:val="l3,H3,ASAPHeading 3,Level 1 - 1,titulo 3,(Appendix Nbr),Heading 31,TextProp,3,PARA3,Para3,PA Minor Section,H3&lt;------------------,H31,H32,h3,Level 3 Head,Estilo 3,3heading,level3,heading 3,min3,Numbered - 3,Proposa+salto de pagina anterior,Propo"/>
    <w:basedOn w:val="Normal"/>
    <w:next w:val="Normal"/>
    <w:uiPriority w:val="9"/>
    <w:qFormat/>
    <w:pPr>
      <w:keepNext/>
      <w:numPr>
        <w:ilvl w:val="2"/>
        <w:numId w:val="1"/>
      </w:numPr>
      <w:spacing w:before="360" w:after="120"/>
      <w:outlineLvl w:val="2"/>
    </w:pPr>
    <w:rPr>
      <w:b/>
      <w:color w:val="000080"/>
      <w:sz w:val="28"/>
    </w:rPr>
  </w:style>
  <w:style w:type="paragraph" w:styleId="Ttulo4">
    <w:name w:val="heading 4"/>
    <w:aliases w:val="Level 2 - a,(Small Appendix),h4,4,H4,ASAP Heading,4heading,PA Micro Section,Bullet 1,Propos,PA Micro ...,titulo graficas,Ref Heading 1,rh1,Heading sql,Titulo 4,Subhead C,Título INDICE,First Subheading,bullet,bl,bb,ITT t4,TE Heading 4,1.1.1.1"/>
    <w:basedOn w:val="Normal"/>
    <w:next w:val="Normal"/>
    <w:uiPriority w:val="9"/>
    <w:qFormat/>
    <w:pPr>
      <w:keepNext/>
      <w:numPr>
        <w:ilvl w:val="3"/>
        <w:numId w:val="1"/>
      </w:numPr>
      <w:spacing w:before="240"/>
      <w:outlineLvl w:val="3"/>
    </w:pPr>
    <w:rPr>
      <w:b/>
      <w:color w:val="000080"/>
      <w:sz w:val="26"/>
    </w:rPr>
  </w:style>
  <w:style w:type="paragraph" w:styleId="Ttulo5">
    <w:name w:val="heading 5"/>
    <w:basedOn w:val="Normal"/>
    <w:next w:val="Normal"/>
    <w:qFormat/>
    <w:pPr>
      <w:numPr>
        <w:ilvl w:val="4"/>
        <w:numId w:val="1"/>
      </w:numPr>
      <w:outlineLvl w:val="4"/>
    </w:pPr>
    <w:rPr>
      <w:b/>
      <w:color w:val="000080"/>
    </w:rPr>
  </w:style>
  <w:style w:type="paragraph" w:styleId="Ttulo6">
    <w:name w:val="heading 6"/>
    <w:basedOn w:val="Normal"/>
    <w:next w:val="Normal"/>
    <w:qFormat/>
    <w:pPr>
      <w:numPr>
        <w:ilvl w:val="5"/>
        <w:numId w:val="1"/>
      </w:numPr>
      <w:outlineLvl w:val="5"/>
    </w:pPr>
    <w:rPr>
      <w:b/>
      <w:color w:val="000080"/>
      <w:sz w:val="22"/>
    </w:rPr>
  </w:style>
  <w:style w:type="paragraph" w:styleId="Ttulo7">
    <w:name w:val="heading 7"/>
    <w:basedOn w:val="Normal"/>
    <w:next w:val="Normal"/>
    <w:qFormat/>
    <w:pPr>
      <w:numPr>
        <w:ilvl w:val="6"/>
        <w:numId w:val="1"/>
      </w:numPr>
      <w:outlineLvl w:val="6"/>
    </w:pPr>
    <w:rPr>
      <w:b/>
    </w:rPr>
  </w:style>
  <w:style w:type="paragraph" w:styleId="Ttulo8">
    <w:name w:val="heading 8"/>
    <w:basedOn w:val="Normal"/>
    <w:next w:val="Normal"/>
    <w:qFormat/>
    <w:pPr>
      <w:numPr>
        <w:ilvl w:val="7"/>
        <w:numId w:val="1"/>
      </w:numPr>
      <w:outlineLvl w:val="7"/>
    </w:pPr>
    <w:rPr>
      <w:b/>
    </w:rPr>
  </w:style>
  <w:style w:type="paragraph" w:styleId="Ttulo9">
    <w:name w:val="heading 9"/>
    <w:basedOn w:val="Normal"/>
    <w:next w:val="Normal"/>
    <w:qFormat/>
    <w:pPr>
      <w:numPr>
        <w:ilvl w:val="8"/>
        <w:numId w:val="1"/>
      </w:numPr>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hint="default"/>
    </w:rPr>
  </w:style>
  <w:style w:type="character" w:customStyle="1" w:styleId="WW8Num2z0">
    <w:name w:val="WW8Num2z0"/>
  </w:style>
  <w:style w:type="character" w:customStyle="1" w:styleId="WW8Num3z0">
    <w:name w:val="WW8Num3z0"/>
  </w:style>
  <w:style w:type="character" w:customStyle="1" w:styleId="WW8Num4z0">
    <w:name w:val="WW8Num4z0"/>
  </w:style>
  <w:style w:type="character" w:customStyle="1" w:styleId="WW8Num5z0">
    <w:name w:val="WW8Num5z0"/>
  </w:style>
  <w:style w:type="character" w:customStyle="1" w:styleId="WW8Num6z0">
    <w:name w:val="WW8Num6z0"/>
    <w:rPr>
      <w:rFonts w:ascii="Symbol" w:hAnsi="Symbol" w:cs="Symbol" w:hint="default"/>
    </w:rPr>
  </w:style>
  <w:style w:type="character" w:customStyle="1" w:styleId="WW8Num7z0">
    <w:name w:val="WW8Num7z0"/>
    <w:rPr>
      <w:rFonts w:ascii="Symbol" w:hAnsi="Symbol" w:cs="Symbol" w:hint="default"/>
    </w:rPr>
  </w:style>
  <w:style w:type="character" w:customStyle="1" w:styleId="WW8Num8z0">
    <w:name w:val="WW8Num8z0"/>
    <w:rPr>
      <w:rFonts w:ascii="Symbol" w:hAnsi="Symbol" w:cs="Symbol" w:hint="default"/>
    </w:rPr>
  </w:style>
  <w:style w:type="character" w:customStyle="1" w:styleId="WW8Num9z0">
    <w:name w:val="WW8Num9z0"/>
    <w:rPr>
      <w:rFonts w:ascii="Symbol" w:hAnsi="Symbol" w:cs="Symbol" w:hint="default"/>
    </w:rPr>
  </w:style>
  <w:style w:type="character" w:customStyle="1" w:styleId="WW8Num10z0">
    <w:name w:val="WW8Num10z0"/>
  </w:style>
  <w:style w:type="character" w:customStyle="1" w:styleId="WW8Num11z0">
    <w:name w:val="WW8Num11z0"/>
    <w:rPr>
      <w:rFonts w:ascii="Symbol" w:hAnsi="Symbol" w:cs="Symbol" w:hint="default"/>
    </w:rPr>
  </w:style>
  <w:style w:type="character" w:customStyle="1" w:styleId="WW8Num12z0">
    <w:name w:val="WW8Num12z0"/>
    <w:rPr>
      <w:rFonts w:cs="Arial" w:hint="default"/>
      <w:b/>
      <w:sz w:val="20"/>
    </w:rPr>
  </w:style>
  <w:style w:type="character" w:customStyle="1" w:styleId="WW8Num13z0">
    <w:name w:val="WW8Num13z0"/>
    <w:rPr>
      <w:rFonts w:ascii="Arial" w:hAnsi="Arial" w:cs="Arial" w:hint="default"/>
      <w:sz w:val="20"/>
      <w:lang w:val="es-ES_tradnl"/>
    </w:rPr>
  </w:style>
  <w:style w:type="character" w:customStyle="1" w:styleId="WW8Num14z0">
    <w:name w:val="WW8Num14z0"/>
    <w:rPr>
      <w:rFonts w:ascii="Symbol" w:hAnsi="Symbol" w:cs="Symbol" w:hint="default"/>
      <w:sz w:val="20"/>
      <w:szCs w:val="20"/>
      <w:lang w:eastAsia="en-US"/>
    </w:rPr>
  </w:style>
  <w:style w:type="character" w:customStyle="1" w:styleId="WW8Num15z0">
    <w:name w:val="WW8Num15z0"/>
    <w:rPr>
      <w:rFonts w:ascii="Symbol" w:hAnsi="Symbol" w:cs="Symbol" w:hint="default"/>
      <w:sz w:val="20"/>
      <w:lang w:eastAsia="es-ES"/>
    </w:rPr>
  </w:style>
  <w:style w:type="character" w:customStyle="1" w:styleId="WW8Num15z1">
    <w:name w:val="WW8Num15z1"/>
    <w:rPr>
      <w:rFonts w:ascii="Courier New" w:hAnsi="Courier New" w:cs="Courier New" w:hint="default"/>
      <w:sz w:val="20"/>
      <w:lang w:eastAsia="es-ES"/>
    </w:rPr>
  </w:style>
  <w:style w:type="character" w:customStyle="1" w:styleId="WW8Num15z2">
    <w:name w:val="WW8Num15z2"/>
    <w:rPr>
      <w:rFonts w:ascii="Wingdings" w:hAnsi="Wingdings" w:cs="Wingdings" w:hint="default"/>
    </w:rPr>
  </w:style>
  <w:style w:type="character" w:customStyle="1" w:styleId="WW8Num16z0">
    <w:name w:val="WW8Num16z0"/>
    <w:rPr>
      <w:rFonts w:hint="default"/>
    </w:rPr>
  </w:style>
  <w:style w:type="character" w:customStyle="1" w:styleId="WW8Num17z0">
    <w:name w:val="WW8Num17z0"/>
    <w:rPr>
      <w:rFonts w:ascii="Symbol" w:hAnsi="Symbol" w:cs="Symbol" w:hint="default"/>
    </w:rPr>
  </w:style>
  <w:style w:type="character" w:customStyle="1" w:styleId="WW8Num18z0">
    <w:name w:val="WW8Num18z0"/>
    <w:rPr>
      <w:rFonts w:cs="Arial" w:hint="default"/>
      <w:b/>
      <w:sz w:val="20"/>
    </w:rPr>
  </w:style>
  <w:style w:type="character" w:customStyle="1" w:styleId="WW8Num19z0">
    <w:name w:val="WW8Num19z0"/>
    <w:rPr>
      <w:rFonts w:ascii="Symbol" w:hAnsi="Symbol" w:cs="Symbol" w:hint="default"/>
      <w:sz w:val="20"/>
    </w:rPr>
  </w:style>
  <w:style w:type="character" w:customStyle="1" w:styleId="WW8Num19z1">
    <w:name w:val="WW8Num19z1"/>
    <w:rPr>
      <w:rFonts w:ascii="Courier New" w:hAnsi="Courier New" w:cs="Courier New" w:hint="default"/>
    </w:rPr>
  </w:style>
  <w:style w:type="character" w:customStyle="1" w:styleId="WW8Num19z2">
    <w:name w:val="WW8Num19z2"/>
    <w:rPr>
      <w:rFonts w:ascii="Wingdings" w:hAnsi="Wingdings" w:cs="Wingdings" w:hint="default"/>
    </w:rPr>
  </w:style>
  <w:style w:type="character" w:customStyle="1" w:styleId="WW8Num20z0">
    <w:name w:val="WW8Num20z0"/>
    <w:rPr>
      <w:rFonts w:ascii="Arial" w:hAnsi="Arial" w:cs="Arial" w:hint="default"/>
      <w:sz w:val="20"/>
      <w:lang w:val="es-ES_tradnl" w:eastAsia="es-ES"/>
    </w:rPr>
  </w:style>
  <w:style w:type="character" w:customStyle="1" w:styleId="WW8Num21z0">
    <w:name w:val="WW8Num21z0"/>
    <w:rPr>
      <w:rFonts w:ascii="Courier New" w:hAnsi="Courier New" w:cs="Courier New" w:hint="default"/>
      <w:sz w:val="20"/>
    </w:rPr>
  </w:style>
  <w:style w:type="character" w:customStyle="1" w:styleId="WW8Num22z0">
    <w:name w:val="WW8Num22z0"/>
    <w:rPr>
      <w:rFonts w:ascii="Arial" w:hAnsi="Arial" w:cs="Arial" w:hint="default"/>
    </w:rPr>
  </w:style>
  <w:style w:type="character" w:customStyle="1" w:styleId="WW8Num23z0">
    <w:name w:val="WW8Num23z0"/>
    <w:rPr>
      <w:rFonts w:ascii="Arial" w:hAnsi="Arial" w:cs="Arial" w:hint="default"/>
      <w:sz w:val="20"/>
      <w:szCs w:val="20"/>
      <w:lang w:val="es-ES_tradnl" w:eastAsia="es-ES"/>
    </w:rPr>
  </w:style>
  <w:style w:type="character" w:customStyle="1" w:styleId="WW8Num23z1">
    <w:name w:val="WW8Num23z1"/>
    <w:rPr>
      <w:rFonts w:ascii="Courier New" w:hAnsi="Courier New" w:cs="Courier New" w:hint="default"/>
      <w:sz w:val="20"/>
      <w:shd w:val="clear" w:color="auto" w:fill="FFFFFF"/>
    </w:rPr>
  </w:style>
  <w:style w:type="character" w:customStyle="1" w:styleId="WW8Num23z2">
    <w:name w:val="WW8Num23z2"/>
    <w:rPr>
      <w:rFonts w:ascii="Wingdings" w:hAnsi="Wingdings" w:cs="Wingdings" w:hint="default"/>
    </w:rPr>
  </w:style>
  <w:style w:type="character" w:customStyle="1" w:styleId="WW8Num23z3">
    <w:name w:val="WW8Num23z3"/>
    <w:rPr>
      <w:rFonts w:ascii="Symbol" w:hAnsi="Symbol" w:cs="Symbol" w:hint="default"/>
    </w:rPr>
  </w:style>
  <w:style w:type="character" w:customStyle="1" w:styleId="WW8Num24z0">
    <w:name w:val="WW8Num24z0"/>
    <w:rPr>
      <w:rFonts w:ascii="Arial" w:hAnsi="Arial" w:cs="Arial" w:hint="default"/>
      <w:sz w:val="20"/>
      <w:lang w:val="es-ES_tradnl"/>
    </w:rPr>
  </w:style>
  <w:style w:type="character" w:customStyle="1" w:styleId="WW8Num25z0">
    <w:name w:val="WW8Num25z0"/>
    <w:rPr>
      <w:rFonts w:ascii="Arial" w:hAnsi="Arial" w:cs="Arial" w:hint="default"/>
    </w:rPr>
  </w:style>
  <w:style w:type="character" w:customStyle="1" w:styleId="WW8Num26z0">
    <w:name w:val="WW8Num26z0"/>
    <w:rPr>
      <w:rFonts w:cs="Arial" w:hint="default"/>
      <w:b/>
      <w:sz w:val="20"/>
    </w:rPr>
  </w:style>
  <w:style w:type="character" w:customStyle="1" w:styleId="WW8Num27z0">
    <w:name w:val="WW8Num27z0"/>
    <w:rPr>
      <w:rFonts w:cs="Arial"/>
      <w:b/>
      <w:sz w:val="20"/>
    </w:rPr>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rPr>
      <w:rFonts w:ascii="Symbol" w:hAnsi="Symbol" w:cs="Symbol" w:hint="default"/>
    </w:rPr>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1">
    <w:name w:val="WW8Num17z1"/>
    <w:rPr>
      <w:rFonts w:ascii="Courier New" w:hAnsi="Courier New" w:cs="Courier New" w:hint="default"/>
    </w:rPr>
  </w:style>
  <w:style w:type="character" w:customStyle="1" w:styleId="WW8Num17z2">
    <w:name w:val="WW8Num17z2"/>
    <w:rPr>
      <w:rFonts w:ascii="Wingdings" w:hAnsi="Wingdings" w:cs="Wingdings" w:hint="default"/>
    </w:rPr>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2z1">
    <w:name w:val="WW8Num22z1"/>
    <w:rPr>
      <w:rFonts w:ascii="Courier New" w:hAnsi="Courier New" w:cs="Courier New" w:hint="default"/>
    </w:rPr>
  </w:style>
  <w:style w:type="character" w:customStyle="1" w:styleId="WW8Num22z2">
    <w:name w:val="WW8Num22z2"/>
    <w:rPr>
      <w:rFonts w:ascii="Wingdings" w:hAnsi="Wingdings" w:cs="Wingdings" w:hint="default"/>
    </w:rPr>
  </w:style>
  <w:style w:type="character" w:customStyle="1" w:styleId="WW8Num22z3">
    <w:name w:val="WW8Num22z3"/>
    <w:rPr>
      <w:rFonts w:ascii="Symbol" w:hAnsi="Symbol" w:cs="Symbol"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5z1">
    <w:name w:val="WW8Num25z1"/>
    <w:rPr>
      <w:rFonts w:ascii="Courier New" w:hAnsi="Courier New" w:cs="Courier New" w:hint="default"/>
      <w:sz w:val="20"/>
      <w:shd w:val="clear" w:color="auto" w:fill="FFFFFF"/>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6z3">
    <w:name w:val="WW8Num26z3"/>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7z3">
    <w:name w:val="WW8Num27z3"/>
    <w:rPr>
      <w:rFonts w:ascii="Symbol" w:hAnsi="Symbol" w:cs="Symbol" w:hint="default"/>
    </w:rPr>
  </w:style>
  <w:style w:type="character" w:customStyle="1" w:styleId="WW8Num28z0">
    <w:name w:val="WW8Num28z0"/>
    <w:rPr>
      <w:rFonts w:cs="Arial" w:hint="default"/>
      <w:b/>
      <w:sz w:val="20"/>
    </w:rPr>
  </w:style>
  <w:style w:type="character" w:customStyle="1" w:styleId="WW8Num29z0">
    <w:name w:val="WW8Num29z0"/>
    <w:rPr>
      <w:rFonts w:hint="default"/>
    </w:rPr>
  </w:style>
  <w:style w:type="character" w:customStyle="1" w:styleId="WW8Num30z0">
    <w:name w:val="WW8Num30z0"/>
    <w:rPr>
      <w:rFonts w:cs="Arial"/>
      <w:b/>
      <w:sz w:val="20"/>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Fuentedeprrafopredeter1">
    <w:name w:val="Fuente de párrafo predeter.1"/>
  </w:style>
  <w:style w:type="character" w:styleId="Nmerodepgina">
    <w:name w:val="page number"/>
    <w:basedOn w:val="Fuentedeprrafopredeter1"/>
  </w:style>
  <w:style w:type="character" w:customStyle="1" w:styleId="CdigoFuenteenlnea">
    <w:name w:val="Código Fuente en línea"/>
    <w:rPr>
      <w:rFonts w:ascii="Courier New" w:hAnsi="Courier New" w:cs="Courier New"/>
      <w:lang w:val="es-ES" w:eastAsia="es-ES"/>
    </w:rPr>
  </w:style>
  <w:style w:type="character" w:styleId="Hipervnculo">
    <w:name w:val="Hyperlink"/>
    <w:uiPriority w:val="99"/>
    <w:rPr>
      <w:bCs/>
      <w:color w:val="000000"/>
      <w:szCs w:val="32"/>
      <w:lang w:val="es-ES" w:eastAsia="es-ES"/>
    </w:rPr>
  </w:style>
  <w:style w:type="character" w:styleId="Hipervnculovisitado">
    <w:name w:val="FollowedHyperlink"/>
    <w:rPr>
      <w:color w:val="000000"/>
      <w:u w:val="none"/>
    </w:rPr>
  </w:style>
  <w:style w:type="character" w:customStyle="1" w:styleId="Caracteresdenotaalpie">
    <w:name w:val="Caracteres de nota al pie"/>
    <w:rPr>
      <w:vertAlign w:val="superscript"/>
    </w:rPr>
  </w:style>
  <w:style w:type="character" w:customStyle="1" w:styleId="Refdecomentario1">
    <w:name w:val="Ref. de comentario1"/>
    <w:rPr>
      <w:sz w:val="16"/>
    </w:rPr>
  </w:style>
  <w:style w:type="character" w:customStyle="1" w:styleId="Glosario">
    <w:name w:val="Glosario"/>
    <w:rPr>
      <w:rFonts w:ascii="Monotype Corsiva" w:hAnsi="Monotype Corsiva" w:cs="Monotype Corsiva"/>
      <w:sz w:val="28"/>
      <w:lang w:val="es-ES"/>
    </w:rPr>
  </w:style>
  <w:style w:type="character" w:customStyle="1" w:styleId="EpgrafeCar">
    <w:name w:val="Epígrafe Car"/>
    <w:rPr>
      <w:i/>
      <w:sz w:val="18"/>
      <w:lang w:val="es-ES" w:bidi="ar-SA"/>
    </w:rPr>
  </w:style>
  <w:style w:type="character" w:customStyle="1" w:styleId="MapadeldocumentoCar">
    <w:name w:val="Mapa del documento Car"/>
    <w:rPr>
      <w:rFonts w:ascii="Tahoma" w:hAnsi="Tahoma" w:cs="Tahoma"/>
      <w:sz w:val="16"/>
      <w:szCs w:val="16"/>
    </w:rPr>
  </w:style>
  <w:style w:type="character" w:styleId="Fuerte">
    <w:name w:val="Strong"/>
    <w:qFormat/>
    <w:rPr>
      <w:b/>
      <w:bCs/>
    </w:rPr>
  </w:style>
  <w:style w:type="character" w:customStyle="1" w:styleId="SangradetextonormalCar">
    <w:name w:val="Sangría de texto normal Car"/>
    <w:rPr>
      <w:rFonts w:ascii="Arial" w:hAnsi="Arial" w:cs="Arial"/>
    </w:rPr>
  </w:style>
  <w:style w:type="character" w:customStyle="1" w:styleId="TextoBaseCar">
    <w:name w:val="Texto Base Car"/>
    <w:rPr>
      <w:rFonts w:ascii="Calibri" w:hAnsi="Calibri" w:cs="Calibri"/>
    </w:rPr>
  </w:style>
  <w:style w:type="character" w:customStyle="1" w:styleId="Ttulo2Car">
    <w:name w:val="Título 2 Car"/>
    <w:rPr>
      <w:rFonts w:ascii="Arial" w:hAnsi="Arial" w:cs="Arial"/>
      <w:b/>
      <w:color w:val="000080"/>
      <w:sz w:val="32"/>
      <w:shd w:val="clear" w:color="auto" w:fill="BFBFBF"/>
    </w:rPr>
  </w:style>
  <w:style w:type="character" w:customStyle="1" w:styleId="tx1">
    <w:name w:val="tx1"/>
    <w:rPr>
      <w:b/>
      <w:bCs/>
    </w:rPr>
  </w:style>
  <w:style w:type="character" w:customStyle="1" w:styleId="block">
    <w:name w:val="block"/>
  </w:style>
  <w:style w:type="character" w:customStyle="1" w:styleId="Enlacedelndice">
    <w:name w:val="Enlace del índice"/>
  </w:style>
  <w:style w:type="paragraph" w:customStyle="1" w:styleId="Ttulo10">
    <w:name w:val="Título1"/>
    <w:basedOn w:val="Normal"/>
    <w:next w:val="Textoindependiente"/>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20"/>
    </w:pPr>
  </w:style>
  <w:style w:type="paragraph" w:styleId="Lista">
    <w:name w:val="List"/>
    <w:basedOn w:val="Normal"/>
    <w:pPr>
      <w:ind w:left="991" w:hanging="283"/>
    </w:pPr>
  </w:style>
  <w:style w:type="paragraph" w:styleId="Descripcin">
    <w:name w:val="caption"/>
    <w:basedOn w:val="Normal"/>
    <w:qFormat/>
    <w:pPr>
      <w:suppressLineNumbers/>
      <w:spacing w:after="120"/>
    </w:pPr>
    <w:rPr>
      <w:rFonts w:cs="Lucida Sans"/>
      <w:i/>
      <w:iCs/>
      <w:szCs w:val="24"/>
    </w:rPr>
  </w:style>
  <w:style w:type="paragraph" w:customStyle="1" w:styleId="ndice">
    <w:name w:val="Índice"/>
    <w:basedOn w:val="Normal"/>
    <w:pPr>
      <w:suppressLineNumbers/>
    </w:pPr>
    <w:rPr>
      <w:rFonts w:cs="Lucida Sans"/>
    </w:rPr>
  </w:style>
  <w:style w:type="paragraph" w:customStyle="1" w:styleId="Cabeceraypie">
    <w:name w:val="Cabecera y pie"/>
    <w:basedOn w:val="Normal"/>
    <w:pPr>
      <w:suppressLineNumbers/>
      <w:tabs>
        <w:tab w:val="center" w:pos="4819"/>
        <w:tab w:val="right" w:pos="9638"/>
      </w:tabs>
    </w:pPr>
  </w:style>
  <w:style w:type="paragraph" w:styleId="Encabezado">
    <w:name w:val="header"/>
    <w:basedOn w:val="Normal"/>
    <w:pPr>
      <w:tabs>
        <w:tab w:val="center" w:pos="4252"/>
        <w:tab w:val="right" w:pos="8504"/>
      </w:tabs>
    </w:pPr>
  </w:style>
  <w:style w:type="paragraph" w:customStyle="1" w:styleId="Epgrafe">
    <w:name w:val="Epígrafe"/>
    <w:basedOn w:val="Normal"/>
    <w:next w:val="Normal"/>
    <w:pPr>
      <w:spacing w:after="120" w:line="288" w:lineRule="auto"/>
      <w:ind w:left="0"/>
      <w:jc w:val="center"/>
    </w:pPr>
    <w:rPr>
      <w:rFonts w:ascii="Times New Roman" w:hAnsi="Times New Roman" w:cs="Times New Roman"/>
      <w:i/>
      <w:sz w:val="18"/>
    </w:rPr>
  </w:style>
  <w:style w:type="paragraph" w:styleId="Piedepgina">
    <w:name w:val="footer"/>
    <w:basedOn w:val="Normal"/>
    <w:pPr>
      <w:tabs>
        <w:tab w:val="center" w:pos="4252"/>
        <w:tab w:val="right" w:pos="8505"/>
      </w:tabs>
      <w:spacing w:before="0"/>
      <w:ind w:left="0"/>
      <w:jc w:val="center"/>
    </w:pPr>
    <w:rPr>
      <w:color w:val="000080"/>
      <w:sz w:val="16"/>
    </w:rPr>
  </w:style>
  <w:style w:type="paragraph" w:styleId="TDC1">
    <w:name w:val="toc 1"/>
    <w:basedOn w:val="Normal"/>
    <w:next w:val="Normal"/>
    <w:uiPriority w:val="39"/>
    <w:pPr>
      <w:tabs>
        <w:tab w:val="left" w:pos="993"/>
        <w:tab w:val="right" w:leader="dot" w:pos="8505"/>
      </w:tabs>
    </w:pPr>
    <w:rPr>
      <w:b/>
    </w:rPr>
  </w:style>
  <w:style w:type="paragraph" w:styleId="Firma">
    <w:name w:val="Signature"/>
    <w:basedOn w:val="Normal"/>
    <w:pPr>
      <w:ind w:left="4253"/>
      <w:jc w:val="right"/>
    </w:pPr>
    <w:rPr>
      <w:sz w:val="16"/>
    </w:rPr>
  </w:style>
  <w:style w:type="paragraph" w:styleId="TDC2">
    <w:name w:val="toc 2"/>
    <w:basedOn w:val="Normal"/>
    <w:next w:val="Normal"/>
    <w:uiPriority w:val="39"/>
    <w:pPr>
      <w:tabs>
        <w:tab w:val="left" w:pos="1560"/>
        <w:tab w:val="right" w:leader="dot" w:pos="8505"/>
      </w:tabs>
      <w:spacing w:before="0"/>
      <w:ind w:left="993"/>
    </w:pPr>
    <w:rPr>
      <w:sz w:val="18"/>
      <w:lang w:eastAsia="es-ES"/>
    </w:rPr>
  </w:style>
  <w:style w:type="paragraph" w:customStyle="1" w:styleId="CdigoFuente">
    <w:name w:val="Código Fuente"/>
    <w:basedOn w:val="Normal"/>
    <w:pPr>
      <w:shd w:val="clear" w:color="auto" w:fill="E5E5E5"/>
      <w:spacing w:before="0"/>
    </w:pPr>
    <w:rPr>
      <w:rFonts w:ascii="Courier New" w:hAnsi="Courier New" w:cs="Courier New"/>
      <w:sz w:val="16"/>
      <w:lang w:eastAsia="es-ES"/>
    </w:rPr>
  </w:style>
  <w:style w:type="paragraph" w:styleId="TDC3">
    <w:name w:val="toc 3"/>
    <w:basedOn w:val="Normal"/>
    <w:next w:val="Normal"/>
    <w:uiPriority w:val="39"/>
    <w:pPr>
      <w:tabs>
        <w:tab w:val="left" w:pos="1134"/>
        <w:tab w:val="left" w:pos="1843"/>
        <w:tab w:val="right" w:leader="dot" w:pos="8505"/>
      </w:tabs>
      <w:spacing w:before="0"/>
      <w:ind w:left="1134"/>
    </w:pPr>
    <w:rPr>
      <w:sz w:val="18"/>
      <w:lang w:eastAsia="es-ES"/>
    </w:rPr>
  </w:style>
  <w:style w:type="paragraph" w:styleId="TDC4">
    <w:name w:val="toc 4"/>
    <w:basedOn w:val="Normal"/>
    <w:next w:val="Normal"/>
    <w:pPr>
      <w:tabs>
        <w:tab w:val="right" w:leader="dot" w:pos="8505"/>
      </w:tabs>
      <w:spacing w:before="0"/>
      <w:ind w:left="1134"/>
    </w:pPr>
    <w:rPr>
      <w:sz w:val="18"/>
    </w:rPr>
  </w:style>
  <w:style w:type="paragraph" w:styleId="TDC5">
    <w:name w:val="toc 5"/>
    <w:basedOn w:val="Normal"/>
    <w:next w:val="Normal"/>
    <w:pPr>
      <w:tabs>
        <w:tab w:val="left" w:pos="2520"/>
        <w:tab w:val="right" w:leader="dot" w:pos="8505"/>
      </w:tabs>
      <w:spacing w:before="0"/>
      <w:ind w:left="1530"/>
    </w:pPr>
    <w:rPr>
      <w:sz w:val="18"/>
    </w:rPr>
  </w:style>
  <w:style w:type="paragraph" w:styleId="TDC6">
    <w:name w:val="toc 6"/>
    <w:basedOn w:val="Normal"/>
    <w:next w:val="Normal"/>
    <w:pPr>
      <w:tabs>
        <w:tab w:val="left" w:pos="3330"/>
        <w:tab w:val="right" w:leader="dot" w:pos="8505"/>
      </w:tabs>
      <w:spacing w:before="0"/>
      <w:ind w:left="1980"/>
    </w:pPr>
    <w:rPr>
      <w:sz w:val="18"/>
    </w:rPr>
  </w:style>
  <w:style w:type="paragraph" w:styleId="TDC7">
    <w:name w:val="toc 7"/>
    <w:basedOn w:val="Normal"/>
    <w:next w:val="Normal"/>
    <w:pPr>
      <w:tabs>
        <w:tab w:val="right" w:leader="dot" w:pos="8505"/>
      </w:tabs>
      <w:spacing w:before="0"/>
      <w:ind w:left="1200"/>
    </w:pPr>
    <w:rPr>
      <w:rFonts w:ascii="Times New Roman" w:hAnsi="Times New Roman" w:cs="Times New Roman"/>
      <w:sz w:val="18"/>
    </w:rPr>
  </w:style>
  <w:style w:type="paragraph" w:styleId="TDC8">
    <w:name w:val="toc 8"/>
    <w:basedOn w:val="Normal"/>
    <w:next w:val="Normal"/>
    <w:pPr>
      <w:tabs>
        <w:tab w:val="right" w:leader="dot" w:pos="8505"/>
      </w:tabs>
      <w:spacing w:before="0"/>
      <w:ind w:left="1400"/>
    </w:pPr>
    <w:rPr>
      <w:rFonts w:ascii="Times New Roman" w:hAnsi="Times New Roman" w:cs="Times New Roman"/>
      <w:sz w:val="18"/>
    </w:rPr>
  </w:style>
  <w:style w:type="paragraph" w:styleId="TDC9">
    <w:name w:val="toc 9"/>
    <w:basedOn w:val="Normal"/>
    <w:next w:val="Normal"/>
    <w:pPr>
      <w:tabs>
        <w:tab w:val="right" w:leader="dot" w:pos="8505"/>
      </w:tabs>
      <w:spacing w:before="0"/>
      <w:ind w:left="1600"/>
    </w:pPr>
    <w:rPr>
      <w:rFonts w:ascii="Times New Roman" w:hAnsi="Times New Roman" w:cs="Times New Roman"/>
      <w:sz w:val="18"/>
    </w:rPr>
  </w:style>
  <w:style w:type="paragraph" w:customStyle="1" w:styleId="Ttulondice">
    <w:name w:val="Título Índice"/>
    <w:next w:val="Normal"/>
    <w:pPr>
      <w:pageBreakBefore/>
      <w:pBdr>
        <w:top w:val="single" w:sz="12" w:space="1" w:color="000080"/>
        <w:left w:val="none" w:sz="0" w:space="0" w:color="000000"/>
        <w:bottom w:val="none" w:sz="0" w:space="0" w:color="000000"/>
        <w:right w:val="none" w:sz="0" w:space="0" w:color="000000"/>
      </w:pBdr>
      <w:shd w:val="clear" w:color="auto" w:fill="BFBFBF"/>
      <w:suppressAutoHyphens/>
    </w:pPr>
    <w:rPr>
      <w:rFonts w:ascii="Arial" w:hAnsi="Arial" w:cs="Arial"/>
      <w:b/>
      <w:color w:val="000080"/>
      <w:sz w:val="32"/>
      <w:lang w:eastAsia="zh-CN"/>
    </w:rPr>
  </w:style>
  <w:style w:type="paragraph" w:customStyle="1" w:styleId="CasodePrueba">
    <w:name w:val="Caso de Prueba"/>
    <w:basedOn w:val="Normal"/>
    <w:next w:val="Normal"/>
    <w:rPr>
      <w:b/>
      <w:sz w:val="20"/>
    </w:rPr>
  </w:style>
  <w:style w:type="paragraph" w:customStyle="1" w:styleId="Tabladeilustraciones1">
    <w:name w:val="Tabla de ilustraciones1"/>
    <w:basedOn w:val="Normal"/>
    <w:next w:val="Normal"/>
    <w:pPr>
      <w:ind w:left="400" w:hanging="400"/>
    </w:pPr>
  </w:style>
  <w:style w:type="paragraph" w:customStyle="1" w:styleId="Sangra2detindependiente1">
    <w:name w:val="Sangría 2 de t. independiente1"/>
    <w:basedOn w:val="Normal"/>
  </w:style>
  <w:style w:type="paragraph" w:styleId="Textonotapie">
    <w:name w:val="footnote text"/>
    <w:basedOn w:val="Normal"/>
    <w:pPr>
      <w:spacing w:before="80" w:after="80"/>
      <w:ind w:left="284" w:hanging="284"/>
    </w:pPr>
    <w:rPr>
      <w:rFonts w:ascii="Times New Roman" w:hAnsi="Times New Roman" w:cs="Times New Roman"/>
      <w:sz w:val="18"/>
    </w:rPr>
  </w:style>
  <w:style w:type="paragraph" w:customStyle="1" w:styleId="Comentario">
    <w:name w:val="Comentario"/>
    <w:basedOn w:val="Normal"/>
    <w:next w:val="Normal"/>
    <w:pPr>
      <w:ind w:left="562"/>
    </w:pPr>
    <w:rPr>
      <w:vanish/>
      <w:color w:val="FF0000"/>
    </w:rPr>
  </w:style>
  <w:style w:type="paragraph" w:customStyle="1" w:styleId="Textocomentario1">
    <w:name w:val="Texto comentario1"/>
    <w:basedOn w:val="Normal"/>
  </w:style>
  <w:style w:type="paragraph" w:customStyle="1" w:styleId="Listaconvietas1">
    <w:name w:val="Lista con viñetas1"/>
    <w:basedOn w:val="Normal"/>
    <w:pPr>
      <w:numPr>
        <w:numId w:val="11"/>
      </w:numPr>
      <w:ind w:left="720" w:firstLine="0"/>
    </w:pPr>
  </w:style>
  <w:style w:type="paragraph" w:customStyle="1" w:styleId="Listaconvietas21">
    <w:name w:val="Lista con viñetas 21"/>
    <w:basedOn w:val="Normal"/>
    <w:pPr>
      <w:numPr>
        <w:numId w:val="9"/>
      </w:numPr>
      <w:ind w:left="1003" w:firstLine="0"/>
    </w:pPr>
  </w:style>
  <w:style w:type="paragraph" w:customStyle="1" w:styleId="Listaconvietas31">
    <w:name w:val="Lista con viñetas 31"/>
    <w:basedOn w:val="Normal"/>
    <w:pPr>
      <w:numPr>
        <w:numId w:val="8"/>
      </w:numPr>
      <w:ind w:left="1286" w:firstLine="0"/>
    </w:pPr>
  </w:style>
  <w:style w:type="paragraph" w:customStyle="1" w:styleId="Listaconvietas41">
    <w:name w:val="Lista con viñetas 41"/>
    <w:basedOn w:val="Normal"/>
    <w:pPr>
      <w:numPr>
        <w:numId w:val="7"/>
      </w:numPr>
      <w:ind w:left="1569" w:firstLine="0"/>
    </w:pPr>
  </w:style>
  <w:style w:type="paragraph" w:customStyle="1" w:styleId="Listaconvietas51">
    <w:name w:val="Lista con viñetas 51"/>
    <w:basedOn w:val="Normal"/>
    <w:pPr>
      <w:numPr>
        <w:numId w:val="6"/>
      </w:numPr>
      <w:ind w:left="1852" w:firstLine="0"/>
    </w:pPr>
  </w:style>
  <w:style w:type="paragraph" w:customStyle="1" w:styleId="Listaconnmeros1">
    <w:name w:val="Lista con números1"/>
    <w:basedOn w:val="Normal"/>
    <w:pPr>
      <w:numPr>
        <w:numId w:val="10"/>
      </w:numPr>
      <w:ind w:left="720" w:firstLine="0"/>
    </w:pPr>
  </w:style>
  <w:style w:type="paragraph" w:customStyle="1" w:styleId="Listaconnmeros21">
    <w:name w:val="Lista con números 21"/>
    <w:basedOn w:val="Normal"/>
    <w:pPr>
      <w:numPr>
        <w:numId w:val="5"/>
      </w:numPr>
      <w:ind w:left="1003" w:firstLine="0"/>
    </w:pPr>
  </w:style>
  <w:style w:type="paragraph" w:customStyle="1" w:styleId="Listaconnmeros31">
    <w:name w:val="Lista con números 31"/>
    <w:basedOn w:val="Normal"/>
    <w:pPr>
      <w:numPr>
        <w:numId w:val="4"/>
      </w:numPr>
      <w:ind w:left="1286" w:firstLine="0"/>
    </w:pPr>
  </w:style>
  <w:style w:type="paragraph" w:customStyle="1" w:styleId="Listaconnmeros41">
    <w:name w:val="Lista con números 41"/>
    <w:basedOn w:val="Normal"/>
    <w:pPr>
      <w:numPr>
        <w:numId w:val="3"/>
      </w:numPr>
      <w:ind w:left="1569" w:firstLine="0"/>
    </w:pPr>
  </w:style>
  <w:style w:type="paragraph" w:customStyle="1" w:styleId="Listaconnmeros51">
    <w:name w:val="Lista con números 51"/>
    <w:basedOn w:val="Normal"/>
    <w:pPr>
      <w:numPr>
        <w:numId w:val="2"/>
      </w:numPr>
      <w:ind w:left="1852" w:firstLine="0"/>
    </w:pPr>
  </w:style>
  <w:style w:type="paragraph" w:styleId="Listaconvietas2">
    <w:name w:val="List Bullet 2"/>
    <w:basedOn w:val="Normal"/>
    <w:pPr>
      <w:ind w:left="991" w:hanging="283"/>
    </w:pPr>
  </w:style>
  <w:style w:type="paragraph" w:styleId="Listaconvietas3">
    <w:name w:val="List Bullet 3"/>
    <w:basedOn w:val="Normal"/>
    <w:pPr>
      <w:ind w:left="991" w:hanging="283"/>
    </w:pPr>
  </w:style>
  <w:style w:type="paragraph" w:styleId="Listaconvietas4">
    <w:name w:val="List Bullet 4"/>
    <w:basedOn w:val="Normal"/>
    <w:pPr>
      <w:ind w:left="2407" w:hanging="283"/>
    </w:pPr>
  </w:style>
  <w:style w:type="paragraph" w:styleId="Listaconvietas5">
    <w:name w:val="List Bullet 5"/>
    <w:basedOn w:val="Normal"/>
    <w:pPr>
      <w:ind w:left="1415" w:hanging="283"/>
    </w:pPr>
  </w:style>
  <w:style w:type="paragraph" w:styleId="ndice1">
    <w:name w:val="index 1"/>
    <w:basedOn w:val="Normal"/>
    <w:next w:val="Normal"/>
    <w:pPr>
      <w:ind w:left="200" w:hanging="200"/>
    </w:pPr>
  </w:style>
  <w:style w:type="paragraph" w:customStyle="1" w:styleId="Normal-CasodePrueba-Punto">
    <w:name w:val="Normal - Caso de Prueba - Punto"/>
    <w:basedOn w:val="Normal"/>
    <w:pPr>
      <w:ind w:left="1134"/>
    </w:pPr>
    <w:rPr>
      <w:sz w:val="20"/>
    </w:rPr>
  </w:style>
  <w:style w:type="paragraph" w:styleId="Asuntodelcomentario">
    <w:name w:val="annotation subject"/>
    <w:basedOn w:val="Textocomentario1"/>
    <w:next w:val="Textocomentario1"/>
    <w:rPr>
      <w:b/>
      <w:bCs/>
      <w:sz w:val="20"/>
    </w:rPr>
  </w:style>
  <w:style w:type="paragraph" w:styleId="Textodeglobo">
    <w:name w:val="Balloon Text"/>
    <w:basedOn w:val="Normal"/>
    <w:rPr>
      <w:rFonts w:ascii="Tahoma" w:hAnsi="Tahoma" w:cs="Tahoma"/>
      <w:sz w:val="16"/>
      <w:szCs w:val="16"/>
    </w:rPr>
  </w:style>
  <w:style w:type="paragraph" w:styleId="Sangradetextonormal">
    <w:name w:val="Body Text Indent"/>
    <w:basedOn w:val="Normal"/>
    <w:pPr>
      <w:spacing w:before="0"/>
    </w:pPr>
    <w:rPr>
      <w:sz w:val="20"/>
      <w:lang w:val="x-none"/>
    </w:rPr>
  </w:style>
  <w:style w:type="paragraph" w:customStyle="1" w:styleId="InfoBlue">
    <w:name w:val="InfoBlue"/>
    <w:basedOn w:val="Normal"/>
    <w:next w:val="Textoindependiente"/>
    <w:pPr>
      <w:widowControl w:val="0"/>
      <w:spacing w:before="0" w:after="120" w:line="240" w:lineRule="atLeast"/>
      <w:ind w:left="0"/>
    </w:pPr>
    <w:rPr>
      <w:sz w:val="20"/>
    </w:rPr>
  </w:style>
  <w:style w:type="paragraph" w:customStyle="1" w:styleId="Mapadeldocumento1">
    <w:name w:val="Mapa del documento1"/>
    <w:basedOn w:val="Normal"/>
    <w:rPr>
      <w:rFonts w:ascii="Tahoma" w:hAnsi="Tahoma" w:cs="Tahoma"/>
      <w:sz w:val="16"/>
      <w:szCs w:val="16"/>
      <w:lang w:val="x-none"/>
    </w:rPr>
  </w:style>
  <w:style w:type="paragraph" w:styleId="Prrafodelista">
    <w:name w:val="List Paragraph"/>
    <w:basedOn w:val="Normal"/>
    <w:uiPriority w:val="34"/>
    <w:qFormat/>
    <w:pPr>
      <w:spacing w:before="0"/>
      <w:ind w:left="720"/>
      <w:jc w:val="left"/>
    </w:pPr>
    <w:rPr>
      <w:rFonts w:ascii="Calibri" w:eastAsia="Calibri" w:hAnsi="Calibri" w:cs="Calibri"/>
      <w:sz w:val="22"/>
      <w:szCs w:val="22"/>
    </w:rPr>
  </w:style>
  <w:style w:type="paragraph" w:styleId="NormalWeb">
    <w:name w:val="Normal (Web)"/>
    <w:basedOn w:val="Normal"/>
    <w:uiPriority w:val="99"/>
    <w:pPr>
      <w:spacing w:before="100" w:after="100"/>
      <w:ind w:left="0"/>
      <w:jc w:val="left"/>
    </w:pPr>
    <w:rPr>
      <w:sz w:val="20"/>
    </w:rPr>
  </w:style>
  <w:style w:type="paragraph" w:customStyle="1" w:styleId="TtulodeTDC">
    <w:name w:val="Título de TDC"/>
    <w:basedOn w:val="Ttulo1"/>
    <w:next w:val="Normal"/>
    <w:pPr>
      <w:keepLines/>
      <w:numPr>
        <w:numId w:val="0"/>
      </w:numPr>
      <w:pBdr>
        <w:bottom w:val="none" w:sz="0" w:space="0" w:color="000000"/>
      </w:pBdr>
      <w:spacing w:after="0" w:line="276" w:lineRule="auto"/>
      <w:jc w:val="left"/>
    </w:pPr>
    <w:rPr>
      <w:rFonts w:ascii="Cambria" w:hAnsi="Cambria" w:cs="Times New Roman"/>
      <w:bCs/>
      <w:color w:val="365F91"/>
      <w:kern w:val="0"/>
      <w:sz w:val="28"/>
      <w:szCs w:val="28"/>
    </w:rPr>
  </w:style>
  <w:style w:type="paragraph" w:customStyle="1" w:styleId="TextoBase">
    <w:name w:val="Texto Base"/>
    <w:basedOn w:val="Normal"/>
    <w:pPr>
      <w:spacing w:before="60" w:after="120" w:line="288" w:lineRule="auto"/>
      <w:ind w:left="0" w:right="387"/>
    </w:pPr>
    <w:rPr>
      <w:rFonts w:ascii="Calibri" w:hAnsi="Calibri" w:cs="Calibri"/>
      <w:sz w:val="20"/>
    </w:rPr>
  </w:style>
  <w:style w:type="paragraph" w:customStyle="1" w:styleId="RegMerCP">
    <w:name w:val="RegMerCP"/>
    <w:basedOn w:val="Normal"/>
    <w:pPr>
      <w:widowControl w:val="0"/>
      <w:tabs>
        <w:tab w:val="left" w:pos="2552"/>
      </w:tabs>
      <w:spacing w:before="0" w:after="200"/>
      <w:ind w:left="0"/>
      <w:jc w:val="left"/>
    </w:pPr>
    <w:rPr>
      <w:rFonts w:eastAsia="Calibri"/>
      <w:color w:val="0000FF"/>
      <w:sz w:val="20"/>
    </w:rPr>
  </w:style>
  <w:style w:type="paragraph" w:styleId="Sinespaciado">
    <w:name w:val="No Spacing"/>
    <w:qFormat/>
    <w:pPr>
      <w:suppressAutoHyphens/>
      <w:ind w:left="567"/>
      <w:jc w:val="both"/>
    </w:pPr>
    <w:rPr>
      <w:rFonts w:ascii="Arial" w:hAnsi="Arial" w:cs="Arial"/>
      <w:sz w:val="24"/>
      <w:lang w:eastAsia="zh-CN"/>
    </w:rPr>
  </w:style>
  <w:style w:type="paragraph" w:customStyle="1" w:styleId="Contenidodelatabla">
    <w:name w:val="Contenido de la tabla"/>
    <w:basedOn w:val="Normal"/>
    <w:pPr>
      <w:suppressLineNumbers/>
    </w:pPr>
  </w:style>
  <w:style w:type="paragraph" w:customStyle="1" w:styleId="Ttulodelatabla">
    <w:name w:val="Título de la tabla"/>
    <w:basedOn w:val="Contenidodelatabla"/>
    <w:pPr>
      <w:jc w:val="center"/>
    </w:pPr>
    <w:rPr>
      <w:b/>
      <w:bCs/>
    </w:rPr>
  </w:style>
  <w:style w:type="paragraph" w:customStyle="1" w:styleId="xmsolistparagraph">
    <w:name w:val="x_msolistparagraph"/>
    <w:basedOn w:val="Normal"/>
    <w:rsid w:val="00965117"/>
    <w:pPr>
      <w:suppressAutoHyphens w:val="0"/>
      <w:spacing w:before="0"/>
      <w:ind w:left="720"/>
      <w:jc w:val="left"/>
    </w:pPr>
    <w:rPr>
      <w:rFonts w:ascii="Aptos" w:eastAsiaTheme="minorHAnsi" w:hAnsi="Aptos" w:cs="Aptos"/>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392">
      <w:bodyDiv w:val="1"/>
      <w:marLeft w:val="0"/>
      <w:marRight w:val="0"/>
      <w:marTop w:val="0"/>
      <w:marBottom w:val="0"/>
      <w:divBdr>
        <w:top w:val="none" w:sz="0" w:space="0" w:color="auto"/>
        <w:left w:val="none" w:sz="0" w:space="0" w:color="auto"/>
        <w:bottom w:val="none" w:sz="0" w:space="0" w:color="auto"/>
        <w:right w:val="none" w:sz="0" w:space="0" w:color="auto"/>
      </w:divBdr>
    </w:div>
    <w:div w:id="688069970">
      <w:bodyDiv w:val="1"/>
      <w:marLeft w:val="0"/>
      <w:marRight w:val="0"/>
      <w:marTop w:val="0"/>
      <w:marBottom w:val="0"/>
      <w:divBdr>
        <w:top w:val="none" w:sz="0" w:space="0" w:color="auto"/>
        <w:left w:val="none" w:sz="0" w:space="0" w:color="auto"/>
        <w:bottom w:val="none" w:sz="0" w:space="0" w:color="auto"/>
        <w:right w:val="none" w:sz="0" w:space="0" w:color="auto"/>
      </w:divBdr>
    </w:div>
    <w:div w:id="1110668084">
      <w:bodyDiv w:val="1"/>
      <w:marLeft w:val="0"/>
      <w:marRight w:val="0"/>
      <w:marTop w:val="0"/>
      <w:marBottom w:val="0"/>
      <w:divBdr>
        <w:top w:val="none" w:sz="0" w:space="0" w:color="auto"/>
        <w:left w:val="none" w:sz="0" w:space="0" w:color="auto"/>
        <w:bottom w:val="none" w:sz="0" w:space="0" w:color="auto"/>
        <w:right w:val="none" w:sz="0" w:space="0" w:color="auto"/>
      </w:divBdr>
    </w:div>
    <w:div w:id="1445689156">
      <w:bodyDiv w:val="1"/>
      <w:marLeft w:val="0"/>
      <w:marRight w:val="0"/>
      <w:marTop w:val="0"/>
      <w:marBottom w:val="0"/>
      <w:divBdr>
        <w:top w:val="none" w:sz="0" w:space="0" w:color="auto"/>
        <w:left w:val="none" w:sz="0" w:space="0" w:color="auto"/>
        <w:bottom w:val="none" w:sz="0" w:space="0" w:color="auto"/>
        <w:right w:val="none" w:sz="0" w:space="0" w:color="auto"/>
      </w:divBdr>
    </w:div>
    <w:div w:id="1513450116">
      <w:bodyDiv w:val="1"/>
      <w:marLeft w:val="0"/>
      <w:marRight w:val="0"/>
      <w:marTop w:val="0"/>
      <w:marBottom w:val="0"/>
      <w:divBdr>
        <w:top w:val="none" w:sz="0" w:space="0" w:color="auto"/>
        <w:left w:val="none" w:sz="0" w:space="0" w:color="auto"/>
        <w:bottom w:val="none" w:sz="0" w:space="0" w:color="auto"/>
        <w:right w:val="none" w:sz="0" w:space="0" w:color="auto"/>
      </w:divBdr>
    </w:div>
    <w:div w:id="159470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package" Target="embeddings/Microsoft_Excel_Worksheet.xlsx"/><Relationship Id="rId42" Type="http://schemas.openxmlformats.org/officeDocument/2006/relationships/image" Target="media/image27.png"/><Relationship Id="rId47" Type="http://schemas.openxmlformats.org/officeDocument/2006/relationships/hyperlink" Target="file:///C:\C:\Users\gcgork1\AppData\Local\Temp\Request.xml" TargetMode="External"/><Relationship Id="rId63" Type="http://schemas.openxmlformats.org/officeDocument/2006/relationships/image" Target="media/image39.png"/><Relationship Id="rId68" Type="http://schemas.openxmlformats.org/officeDocument/2006/relationships/image" Target="media/image42.png"/><Relationship Id="rId84" Type="http://schemas.openxmlformats.org/officeDocument/2006/relationships/image" Target="media/image57.png"/><Relationship Id="rId89" Type="http://schemas.openxmlformats.org/officeDocument/2006/relationships/header" Target="header7.xml"/><Relationship Id="rId16" Type="http://schemas.openxmlformats.org/officeDocument/2006/relationships/oleObject" Target="embeddings/Microsoft_Word_97_-_2003_Document.doc"/><Relationship Id="rId11" Type="http://schemas.openxmlformats.org/officeDocument/2006/relationships/hyperlink" Target="http://www.mapfre.com/" TargetMode="Externa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oleObject" Target="embeddings/oleObject1.bin"/><Relationship Id="rId58" Type="http://schemas.openxmlformats.org/officeDocument/2006/relationships/oleObject" Target="embeddings/oleObject2.bin"/><Relationship Id="rId74" Type="http://schemas.openxmlformats.org/officeDocument/2006/relationships/image" Target="media/image48.png"/><Relationship Id="rId79" Type="http://schemas.openxmlformats.org/officeDocument/2006/relationships/image" Target="media/image52.png"/><Relationship Id="rId5" Type="http://schemas.openxmlformats.org/officeDocument/2006/relationships/styles" Target="styles.xml"/><Relationship Id="rId90" Type="http://schemas.openxmlformats.org/officeDocument/2006/relationships/footer" Target="foot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file:///C:\C:\Users\gcgork1\AppData\Local\Temp\Request.xml" TargetMode="External"/><Relationship Id="rId56" Type="http://schemas.openxmlformats.org/officeDocument/2006/relationships/image" Target="media/image34.png"/><Relationship Id="rId64" Type="http://schemas.openxmlformats.org/officeDocument/2006/relationships/image" Target="media/image40.emf"/><Relationship Id="rId69" Type="http://schemas.openxmlformats.org/officeDocument/2006/relationships/image" Target="media/image43.png"/><Relationship Id="rId77" Type="http://schemas.openxmlformats.org/officeDocument/2006/relationships/oleObject" Target="embeddings/oleObject6.bin"/><Relationship Id="rId8" Type="http://schemas.openxmlformats.org/officeDocument/2006/relationships/footnotes" Target="footnotes.xml"/><Relationship Id="rId51" Type="http://schemas.openxmlformats.org/officeDocument/2006/relationships/package" Target="embeddings/Microsoft_Excel_Worksheet1.xlsx"/><Relationship Id="rId72" Type="http://schemas.openxmlformats.org/officeDocument/2006/relationships/image" Target="media/image46.png"/><Relationship Id="rId80" Type="http://schemas.openxmlformats.org/officeDocument/2006/relationships/image" Target="media/image53.png"/><Relationship Id="rId85" Type="http://schemas.openxmlformats.org/officeDocument/2006/relationships/image" Target="media/image58.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file:///C:\C:\Users\gcgork1\AppData\Local\Temp\Request.xml" TargetMode="External"/><Relationship Id="rId59" Type="http://schemas.openxmlformats.org/officeDocument/2006/relationships/image" Target="media/image36.jpeg"/><Relationship Id="rId67" Type="http://schemas.openxmlformats.org/officeDocument/2006/relationships/oleObject" Target="embeddings/oleObject5.bin"/><Relationship Id="rId20" Type="http://schemas.openxmlformats.org/officeDocument/2006/relationships/image" Target="media/image6.emf"/><Relationship Id="rId41" Type="http://schemas.openxmlformats.org/officeDocument/2006/relationships/image" Target="media/image26.png"/><Relationship Id="rId54" Type="http://schemas.openxmlformats.org/officeDocument/2006/relationships/image" Target="media/image33.emf"/><Relationship Id="rId62" Type="http://schemas.openxmlformats.org/officeDocument/2006/relationships/image" Target="media/image38.png"/><Relationship Id="rId70" Type="http://schemas.openxmlformats.org/officeDocument/2006/relationships/image" Target="media/image44.png"/><Relationship Id="rId75" Type="http://schemas.openxmlformats.org/officeDocument/2006/relationships/image" Target="media/image49.png"/><Relationship Id="rId83" Type="http://schemas.openxmlformats.org/officeDocument/2006/relationships/image" Target="media/image56.png"/><Relationship Id="rId88" Type="http://schemas.openxmlformats.org/officeDocument/2006/relationships/footer" Target="foot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emf"/><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file:///C:\C:\Users\gcgork1\AppData\Local\Temp\Request.xml" TargetMode="External"/><Relationship Id="rId57" Type="http://schemas.openxmlformats.org/officeDocument/2006/relationships/image" Target="media/image35.emf"/><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2.emf"/><Relationship Id="rId60" Type="http://schemas.openxmlformats.org/officeDocument/2006/relationships/image" Target="media/image37.emf"/><Relationship Id="rId65" Type="http://schemas.openxmlformats.org/officeDocument/2006/relationships/oleObject" Target="embeddings/oleObject4.bin"/><Relationship Id="rId73" Type="http://schemas.openxmlformats.org/officeDocument/2006/relationships/image" Target="media/image47.png"/><Relationship Id="rId78" Type="http://schemas.openxmlformats.org/officeDocument/2006/relationships/image" Target="media/image51.png"/><Relationship Id="rId81" Type="http://schemas.openxmlformats.org/officeDocument/2006/relationships/image" Target="media/image54.png"/><Relationship Id="rId86" Type="http://schemas.openxmlformats.org/officeDocument/2006/relationships/header" Target="header5.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1.emf"/><Relationship Id="rId55" Type="http://schemas.openxmlformats.org/officeDocument/2006/relationships/package" Target="embeddings/Microsoft_Word_Document.docx"/><Relationship Id="rId76" Type="http://schemas.openxmlformats.org/officeDocument/2006/relationships/image" Target="media/image50.emf"/><Relationship Id="rId7" Type="http://schemas.openxmlformats.org/officeDocument/2006/relationships/webSettings" Target="webSettings.xml"/><Relationship Id="rId71" Type="http://schemas.openxmlformats.org/officeDocument/2006/relationships/image" Target="media/image45.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image" Target="media/image41.png"/><Relationship Id="rId87" Type="http://schemas.openxmlformats.org/officeDocument/2006/relationships/header" Target="header6.xml"/><Relationship Id="rId61" Type="http://schemas.openxmlformats.org/officeDocument/2006/relationships/oleObject" Target="embeddings/oleObject3.bin"/><Relationship Id="rId82" Type="http://schemas.openxmlformats.org/officeDocument/2006/relationships/image" Target="media/image55.png"/><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Mapfre\Simplificacion%20MpM\Simplificacion%20DF\Simplificaci&#243;n%20dise&#241;o%20funcional%20v13_JCR.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B69E35CE7AD3FF4699CCF98FE4C81A7B" ma:contentTypeVersion="0" ma:contentTypeDescription="Crear nuevo documento." ma:contentTypeScope="" ma:versionID="946a81074a15d5c50bfa56d301ad3ccd">
  <xsd:schema xmlns:xsd="http://www.w3.org/2001/XMLSchema" xmlns:xs="http://www.w3.org/2001/XMLSchema" xmlns:p="http://schemas.microsoft.com/office/2006/metadata/properties" targetNamespace="http://schemas.microsoft.com/office/2006/metadata/properties" ma:root="true" ma:fieldsID="ebba8a198e9bb40c3eeca6d0bd41257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2F5C43-9990-4F95-BA11-5F730DAFD914}">
  <ds:schemaRefs>
    <ds:schemaRef ds:uri="http://schemas.microsoft.com/sharepoint/v3/contenttype/forms"/>
  </ds:schemaRefs>
</ds:datastoreItem>
</file>

<file path=customXml/itemProps2.xml><?xml version="1.0" encoding="utf-8"?>
<ds:datastoreItem xmlns:ds="http://schemas.openxmlformats.org/officeDocument/2006/customXml" ds:itemID="{D9F200F2-B47D-4026-80E0-32DE1ED788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3CDFC-5300-4103-8C7F-490999E3A0A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Simplificación diseño funcional v13_JCR.dot</Template>
  <TotalTime>1</TotalTime>
  <Pages>61</Pages>
  <Words>10320</Words>
  <Characters>56760</Characters>
  <Application>Microsoft Office Word</Application>
  <DocSecurity>0</DocSecurity>
  <Lines>473</Lines>
  <Paragraphs>133</Paragraphs>
  <ScaleCrop>false</ScaleCrop>
  <HeadingPairs>
    <vt:vector size="2" baseType="variant">
      <vt:variant>
        <vt:lpstr>Título</vt:lpstr>
      </vt:variant>
      <vt:variant>
        <vt:i4>1</vt:i4>
      </vt:variant>
    </vt:vector>
  </HeadingPairs>
  <TitlesOfParts>
    <vt:vector size="1" baseType="lpstr">
      <vt:lpstr>Diseño Funcional &lt;Aplicación de Desarrollo&gt;</vt:lpstr>
    </vt:vector>
  </TitlesOfParts>
  <Company>MAPFRE</Company>
  <LinksUpToDate>false</LinksUpToDate>
  <CharactersWithSpaces>66947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Funcional &lt;Aplicación de Desarrollo&gt;</dc:title>
  <dc:subject>Revisable</dc:subject>
  <dc:creator>Administrador</dc:creator>
  <cp:keywords/>
  <dc:description>Consultoría y Control de Calidad</dc:description>
  <cp:lastModifiedBy>Gonzalez Garcia, Mireia</cp:lastModifiedBy>
  <cp:revision>3</cp:revision>
  <cp:lastPrinted>1995-11-21T16:41:00Z</cp:lastPrinted>
  <dcterms:created xsi:type="dcterms:W3CDTF">2026-10-26T15:49:00Z</dcterms:created>
  <dcterms:modified xsi:type="dcterms:W3CDTF">2026-10-26T15:50:00Z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unto">
    <vt:lpwstr>Guía para DF orientado a Exstream</vt:lpwstr>
  </property>
  <property fmtid="{D5CDD505-2E9C-101B-9397-08002B2CF9AE}" pid="3" name="Entidad">
    <vt:lpwstr>MAPFRE</vt:lpwstr>
  </property>
  <property fmtid="{D5CDD505-2E9C-101B-9397-08002B2CF9AE}" pid="4" name="Versión">
    <vt:lpwstr>v 1.0</vt:lpwstr>
  </property>
  <property fmtid="{D5CDD505-2E9C-101B-9397-08002B2CF9AE}" pid="5" name="fecha">
    <vt:filetime>2017-10-22T23:00:00Z</vt:filetime>
  </property>
</Properties>
</file>